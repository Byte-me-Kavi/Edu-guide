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48067460"/>
        <w:docPartObj>
          <w:docPartGallery w:val="Table of Contents"/>
          <w:docPartUnique/>
        </w:docPartObj>
      </w:sdtPr>
      <w:sdtEndPr>
        <w:rPr>
          <w:b/>
          <w:bCs/>
          <w:noProof/>
        </w:rPr>
      </w:sdtEndPr>
      <w:sdtContent>
        <w:p w14:paraId="4A9A0FB6" w14:textId="4F29E5B4" w:rsidR="00D427E2" w:rsidRDefault="00D427E2">
          <w:pPr>
            <w:pStyle w:val="TOCHeading"/>
            <w:rPr>
              <w:rFonts w:ascii="Times New Roman" w:hAnsi="Times New Roman" w:cs="Times New Roman"/>
              <w:b/>
              <w:bCs/>
              <w:color w:val="000000" w:themeColor="text1"/>
            </w:rPr>
          </w:pPr>
          <w:r w:rsidRPr="00D427E2">
            <w:rPr>
              <w:rFonts w:ascii="Times New Roman" w:hAnsi="Times New Roman" w:cs="Times New Roman"/>
              <w:b/>
              <w:bCs/>
              <w:color w:val="000000" w:themeColor="text1"/>
            </w:rPr>
            <w:t>Table of Contents</w:t>
          </w:r>
        </w:p>
        <w:p w14:paraId="4253CF3C" w14:textId="77777777" w:rsidR="00454AD8" w:rsidRPr="00454AD8" w:rsidRDefault="00454AD8" w:rsidP="00454AD8"/>
        <w:p w14:paraId="51D0DA27" w14:textId="7ABBF56D" w:rsidR="00EA65A8" w:rsidRDefault="00D427E2">
          <w:pPr>
            <w:pStyle w:val="TOC1"/>
            <w:tabs>
              <w:tab w:val="right" w:leader="dot" w:pos="9016"/>
            </w:tabs>
            <w:rPr>
              <w:rFonts w:asciiTheme="minorHAnsi" w:eastAsiaTheme="minorEastAsia" w:hAnsiTheme="minorHAnsi" w:cstheme="minorBidi"/>
              <w:noProof/>
              <w:kern w:val="2"/>
              <w14:ligatures w14:val="standardContextual"/>
            </w:rPr>
          </w:pPr>
          <w:r w:rsidRPr="00D427E2">
            <w:fldChar w:fldCharType="begin"/>
          </w:r>
          <w:r w:rsidRPr="00D427E2">
            <w:instrText xml:space="preserve"> TOC \o "1-3" \h \z \u </w:instrText>
          </w:r>
          <w:r w:rsidRPr="00D427E2">
            <w:fldChar w:fldCharType="separate"/>
          </w:r>
          <w:hyperlink w:anchor="_Toc191039717" w:history="1">
            <w:r w:rsidR="00EA65A8" w:rsidRPr="00D02A91">
              <w:rPr>
                <w:rStyle w:val="Hyperlink"/>
                <w:noProof/>
              </w:rPr>
              <w:t>Chapter 1: Introduction</w:t>
            </w:r>
            <w:r w:rsidR="00EA65A8">
              <w:rPr>
                <w:noProof/>
                <w:webHidden/>
              </w:rPr>
              <w:tab/>
            </w:r>
            <w:r w:rsidR="00EA65A8">
              <w:rPr>
                <w:noProof/>
                <w:webHidden/>
              </w:rPr>
              <w:fldChar w:fldCharType="begin"/>
            </w:r>
            <w:r w:rsidR="00EA65A8">
              <w:rPr>
                <w:noProof/>
                <w:webHidden/>
              </w:rPr>
              <w:instrText xml:space="preserve"> PAGEREF _Toc191039717 \h </w:instrText>
            </w:r>
            <w:r w:rsidR="00EA65A8">
              <w:rPr>
                <w:noProof/>
                <w:webHidden/>
              </w:rPr>
            </w:r>
            <w:r w:rsidR="00EA65A8">
              <w:rPr>
                <w:noProof/>
                <w:webHidden/>
              </w:rPr>
              <w:fldChar w:fldCharType="separate"/>
            </w:r>
            <w:r w:rsidR="00EA65A8">
              <w:rPr>
                <w:noProof/>
                <w:webHidden/>
              </w:rPr>
              <w:t>4</w:t>
            </w:r>
            <w:r w:rsidR="00EA65A8">
              <w:rPr>
                <w:noProof/>
                <w:webHidden/>
              </w:rPr>
              <w:fldChar w:fldCharType="end"/>
            </w:r>
          </w:hyperlink>
        </w:p>
        <w:p w14:paraId="544DEC19" w14:textId="1E5AC2C6"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18" w:history="1">
            <w:r w:rsidRPr="00D02A91">
              <w:rPr>
                <w:rStyle w:val="Hyperlink"/>
                <w:noProof/>
              </w:rPr>
              <w:t>1.1</w:t>
            </w:r>
            <w:r>
              <w:rPr>
                <w:rFonts w:asciiTheme="minorHAnsi" w:eastAsiaTheme="minorEastAsia" w:hAnsiTheme="minorHAnsi" w:cstheme="minorBidi"/>
                <w:noProof/>
                <w:kern w:val="2"/>
                <w14:ligatures w14:val="standardContextual"/>
              </w:rPr>
              <w:tab/>
            </w:r>
            <w:r w:rsidRPr="00D02A91">
              <w:rPr>
                <w:rStyle w:val="Hyperlink"/>
                <w:noProof/>
              </w:rPr>
              <w:t>Background of Study</w:t>
            </w:r>
            <w:r>
              <w:rPr>
                <w:noProof/>
                <w:webHidden/>
              </w:rPr>
              <w:tab/>
            </w:r>
            <w:r>
              <w:rPr>
                <w:noProof/>
                <w:webHidden/>
              </w:rPr>
              <w:fldChar w:fldCharType="begin"/>
            </w:r>
            <w:r>
              <w:rPr>
                <w:noProof/>
                <w:webHidden/>
              </w:rPr>
              <w:instrText xml:space="preserve"> PAGEREF _Toc191039718 \h </w:instrText>
            </w:r>
            <w:r>
              <w:rPr>
                <w:noProof/>
                <w:webHidden/>
              </w:rPr>
            </w:r>
            <w:r>
              <w:rPr>
                <w:noProof/>
                <w:webHidden/>
              </w:rPr>
              <w:fldChar w:fldCharType="separate"/>
            </w:r>
            <w:r>
              <w:rPr>
                <w:noProof/>
                <w:webHidden/>
              </w:rPr>
              <w:t>4</w:t>
            </w:r>
            <w:r>
              <w:rPr>
                <w:noProof/>
                <w:webHidden/>
              </w:rPr>
              <w:fldChar w:fldCharType="end"/>
            </w:r>
          </w:hyperlink>
        </w:p>
        <w:p w14:paraId="4C67646E" w14:textId="456B90D1"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19" w:history="1">
            <w:r w:rsidRPr="00D02A91">
              <w:rPr>
                <w:rStyle w:val="Hyperlink"/>
                <w:noProof/>
              </w:rPr>
              <w:t>1.2</w:t>
            </w:r>
            <w:r>
              <w:rPr>
                <w:rFonts w:asciiTheme="minorHAnsi" w:eastAsiaTheme="minorEastAsia" w:hAnsiTheme="minorHAnsi" w:cstheme="minorBidi"/>
                <w:noProof/>
                <w:kern w:val="2"/>
                <w14:ligatures w14:val="standardContextual"/>
              </w:rPr>
              <w:tab/>
            </w:r>
            <w:r w:rsidRPr="00D02A91">
              <w:rPr>
                <w:rStyle w:val="Hyperlink"/>
                <w:noProof/>
              </w:rPr>
              <w:t>Research Problem</w:t>
            </w:r>
            <w:r>
              <w:rPr>
                <w:noProof/>
                <w:webHidden/>
              </w:rPr>
              <w:tab/>
            </w:r>
            <w:r>
              <w:rPr>
                <w:noProof/>
                <w:webHidden/>
              </w:rPr>
              <w:fldChar w:fldCharType="begin"/>
            </w:r>
            <w:r>
              <w:rPr>
                <w:noProof/>
                <w:webHidden/>
              </w:rPr>
              <w:instrText xml:space="preserve"> PAGEREF _Toc191039719 \h </w:instrText>
            </w:r>
            <w:r>
              <w:rPr>
                <w:noProof/>
                <w:webHidden/>
              </w:rPr>
            </w:r>
            <w:r>
              <w:rPr>
                <w:noProof/>
                <w:webHidden/>
              </w:rPr>
              <w:fldChar w:fldCharType="separate"/>
            </w:r>
            <w:r>
              <w:rPr>
                <w:noProof/>
                <w:webHidden/>
              </w:rPr>
              <w:t>5</w:t>
            </w:r>
            <w:r>
              <w:rPr>
                <w:noProof/>
                <w:webHidden/>
              </w:rPr>
              <w:fldChar w:fldCharType="end"/>
            </w:r>
          </w:hyperlink>
        </w:p>
        <w:p w14:paraId="3584B8A3" w14:textId="17F9371F"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0" w:history="1">
            <w:r w:rsidRPr="00D02A91">
              <w:rPr>
                <w:rStyle w:val="Hyperlink"/>
                <w:noProof/>
              </w:rPr>
              <w:t>1.3</w:t>
            </w:r>
            <w:r>
              <w:rPr>
                <w:rFonts w:asciiTheme="minorHAnsi" w:eastAsiaTheme="minorEastAsia" w:hAnsiTheme="minorHAnsi" w:cstheme="minorBidi"/>
                <w:noProof/>
                <w:kern w:val="2"/>
                <w14:ligatures w14:val="standardContextual"/>
              </w:rPr>
              <w:tab/>
            </w:r>
            <w:r w:rsidRPr="00D02A91">
              <w:rPr>
                <w:rStyle w:val="Hyperlink"/>
                <w:noProof/>
              </w:rPr>
              <w:t>Research Questions</w:t>
            </w:r>
            <w:r>
              <w:rPr>
                <w:noProof/>
                <w:webHidden/>
              </w:rPr>
              <w:tab/>
            </w:r>
            <w:r>
              <w:rPr>
                <w:noProof/>
                <w:webHidden/>
              </w:rPr>
              <w:fldChar w:fldCharType="begin"/>
            </w:r>
            <w:r>
              <w:rPr>
                <w:noProof/>
                <w:webHidden/>
              </w:rPr>
              <w:instrText xml:space="preserve"> PAGEREF _Toc191039720 \h </w:instrText>
            </w:r>
            <w:r>
              <w:rPr>
                <w:noProof/>
                <w:webHidden/>
              </w:rPr>
            </w:r>
            <w:r>
              <w:rPr>
                <w:noProof/>
                <w:webHidden/>
              </w:rPr>
              <w:fldChar w:fldCharType="separate"/>
            </w:r>
            <w:r>
              <w:rPr>
                <w:noProof/>
                <w:webHidden/>
              </w:rPr>
              <w:t>6</w:t>
            </w:r>
            <w:r>
              <w:rPr>
                <w:noProof/>
                <w:webHidden/>
              </w:rPr>
              <w:fldChar w:fldCharType="end"/>
            </w:r>
          </w:hyperlink>
        </w:p>
        <w:p w14:paraId="3FAC158A" w14:textId="66693704"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1" w:history="1">
            <w:r w:rsidRPr="00D02A91">
              <w:rPr>
                <w:rStyle w:val="Hyperlink"/>
                <w:noProof/>
              </w:rPr>
              <w:t>1.4</w:t>
            </w:r>
            <w:r>
              <w:rPr>
                <w:rFonts w:asciiTheme="minorHAnsi" w:eastAsiaTheme="minorEastAsia" w:hAnsiTheme="minorHAnsi" w:cstheme="minorBidi"/>
                <w:noProof/>
                <w:kern w:val="2"/>
                <w14:ligatures w14:val="standardContextual"/>
              </w:rPr>
              <w:tab/>
            </w:r>
            <w:r w:rsidRPr="00D02A91">
              <w:rPr>
                <w:rStyle w:val="Hyperlink"/>
                <w:noProof/>
              </w:rPr>
              <w:t>Research Objectives</w:t>
            </w:r>
            <w:r>
              <w:rPr>
                <w:noProof/>
                <w:webHidden/>
              </w:rPr>
              <w:tab/>
            </w:r>
            <w:r>
              <w:rPr>
                <w:noProof/>
                <w:webHidden/>
              </w:rPr>
              <w:fldChar w:fldCharType="begin"/>
            </w:r>
            <w:r>
              <w:rPr>
                <w:noProof/>
                <w:webHidden/>
              </w:rPr>
              <w:instrText xml:space="preserve"> PAGEREF _Toc191039721 \h </w:instrText>
            </w:r>
            <w:r>
              <w:rPr>
                <w:noProof/>
                <w:webHidden/>
              </w:rPr>
            </w:r>
            <w:r>
              <w:rPr>
                <w:noProof/>
                <w:webHidden/>
              </w:rPr>
              <w:fldChar w:fldCharType="separate"/>
            </w:r>
            <w:r>
              <w:rPr>
                <w:noProof/>
                <w:webHidden/>
              </w:rPr>
              <w:t>6</w:t>
            </w:r>
            <w:r>
              <w:rPr>
                <w:noProof/>
                <w:webHidden/>
              </w:rPr>
              <w:fldChar w:fldCharType="end"/>
            </w:r>
          </w:hyperlink>
        </w:p>
        <w:p w14:paraId="47C31E2F" w14:textId="57AE188C"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2" w:history="1">
            <w:r w:rsidRPr="00D02A91">
              <w:rPr>
                <w:rStyle w:val="Hyperlink"/>
                <w:noProof/>
              </w:rPr>
              <w:t>1.5</w:t>
            </w:r>
            <w:r>
              <w:rPr>
                <w:rFonts w:asciiTheme="minorHAnsi" w:eastAsiaTheme="minorEastAsia" w:hAnsiTheme="minorHAnsi" w:cstheme="minorBidi"/>
                <w:noProof/>
                <w:kern w:val="2"/>
                <w14:ligatures w14:val="standardContextual"/>
              </w:rPr>
              <w:tab/>
            </w:r>
            <w:r w:rsidRPr="00D02A91">
              <w:rPr>
                <w:rStyle w:val="Hyperlink"/>
                <w:noProof/>
              </w:rPr>
              <w:t>Significance of Study</w:t>
            </w:r>
            <w:r>
              <w:rPr>
                <w:noProof/>
                <w:webHidden/>
              </w:rPr>
              <w:tab/>
            </w:r>
            <w:r>
              <w:rPr>
                <w:noProof/>
                <w:webHidden/>
              </w:rPr>
              <w:fldChar w:fldCharType="begin"/>
            </w:r>
            <w:r>
              <w:rPr>
                <w:noProof/>
                <w:webHidden/>
              </w:rPr>
              <w:instrText xml:space="preserve"> PAGEREF _Toc191039722 \h </w:instrText>
            </w:r>
            <w:r>
              <w:rPr>
                <w:noProof/>
                <w:webHidden/>
              </w:rPr>
            </w:r>
            <w:r>
              <w:rPr>
                <w:noProof/>
                <w:webHidden/>
              </w:rPr>
              <w:fldChar w:fldCharType="separate"/>
            </w:r>
            <w:r>
              <w:rPr>
                <w:noProof/>
                <w:webHidden/>
              </w:rPr>
              <w:t>7</w:t>
            </w:r>
            <w:r>
              <w:rPr>
                <w:noProof/>
                <w:webHidden/>
              </w:rPr>
              <w:fldChar w:fldCharType="end"/>
            </w:r>
          </w:hyperlink>
        </w:p>
        <w:p w14:paraId="2369BCC1" w14:textId="1B5DD9BA"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3" w:history="1">
            <w:r w:rsidRPr="00D02A91">
              <w:rPr>
                <w:rStyle w:val="Hyperlink"/>
                <w:noProof/>
              </w:rPr>
              <w:t>1.6</w:t>
            </w:r>
            <w:r>
              <w:rPr>
                <w:rFonts w:asciiTheme="minorHAnsi" w:eastAsiaTheme="minorEastAsia" w:hAnsiTheme="minorHAnsi" w:cstheme="minorBidi"/>
                <w:noProof/>
                <w:kern w:val="2"/>
                <w14:ligatures w14:val="standardContextual"/>
              </w:rPr>
              <w:tab/>
            </w:r>
            <w:r w:rsidRPr="00D02A91">
              <w:rPr>
                <w:rStyle w:val="Hyperlink"/>
                <w:noProof/>
              </w:rPr>
              <w:t>Outline of the Dissertation</w:t>
            </w:r>
            <w:r>
              <w:rPr>
                <w:noProof/>
                <w:webHidden/>
              </w:rPr>
              <w:tab/>
            </w:r>
            <w:r>
              <w:rPr>
                <w:noProof/>
                <w:webHidden/>
              </w:rPr>
              <w:fldChar w:fldCharType="begin"/>
            </w:r>
            <w:r>
              <w:rPr>
                <w:noProof/>
                <w:webHidden/>
              </w:rPr>
              <w:instrText xml:space="preserve"> PAGEREF _Toc191039723 \h </w:instrText>
            </w:r>
            <w:r>
              <w:rPr>
                <w:noProof/>
                <w:webHidden/>
              </w:rPr>
            </w:r>
            <w:r>
              <w:rPr>
                <w:noProof/>
                <w:webHidden/>
              </w:rPr>
              <w:fldChar w:fldCharType="separate"/>
            </w:r>
            <w:r>
              <w:rPr>
                <w:noProof/>
                <w:webHidden/>
              </w:rPr>
              <w:t>9</w:t>
            </w:r>
            <w:r>
              <w:rPr>
                <w:noProof/>
                <w:webHidden/>
              </w:rPr>
              <w:fldChar w:fldCharType="end"/>
            </w:r>
          </w:hyperlink>
        </w:p>
        <w:p w14:paraId="2A7AFD20" w14:textId="637BCFE5"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24" w:history="1">
            <w:r w:rsidRPr="00D02A91">
              <w:rPr>
                <w:rStyle w:val="Hyperlink"/>
                <w:noProof/>
              </w:rPr>
              <w:t>Chapter 2: Literature Review</w:t>
            </w:r>
            <w:r>
              <w:rPr>
                <w:noProof/>
                <w:webHidden/>
              </w:rPr>
              <w:tab/>
            </w:r>
            <w:r>
              <w:rPr>
                <w:noProof/>
                <w:webHidden/>
              </w:rPr>
              <w:fldChar w:fldCharType="begin"/>
            </w:r>
            <w:r>
              <w:rPr>
                <w:noProof/>
                <w:webHidden/>
              </w:rPr>
              <w:instrText xml:space="preserve"> PAGEREF _Toc191039724 \h </w:instrText>
            </w:r>
            <w:r>
              <w:rPr>
                <w:noProof/>
                <w:webHidden/>
              </w:rPr>
            </w:r>
            <w:r>
              <w:rPr>
                <w:noProof/>
                <w:webHidden/>
              </w:rPr>
              <w:fldChar w:fldCharType="separate"/>
            </w:r>
            <w:r>
              <w:rPr>
                <w:noProof/>
                <w:webHidden/>
              </w:rPr>
              <w:t>10</w:t>
            </w:r>
            <w:r>
              <w:rPr>
                <w:noProof/>
                <w:webHidden/>
              </w:rPr>
              <w:fldChar w:fldCharType="end"/>
            </w:r>
          </w:hyperlink>
        </w:p>
        <w:p w14:paraId="4B4D7344" w14:textId="5A5E4EF4"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6" w:history="1">
            <w:r w:rsidRPr="00D02A91">
              <w:rPr>
                <w:rStyle w:val="Hyperlink"/>
                <w:noProof/>
              </w:rPr>
              <w:t>2.1</w:t>
            </w:r>
            <w:r>
              <w:rPr>
                <w:rFonts w:asciiTheme="minorHAnsi" w:eastAsiaTheme="minorEastAsia" w:hAnsiTheme="minorHAnsi" w:cstheme="minorBidi"/>
                <w:noProof/>
                <w:kern w:val="2"/>
                <w14:ligatures w14:val="standardContextual"/>
              </w:rPr>
              <w:tab/>
            </w:r>
            <w:r w:rsidRPr="00D02A91">
              <w:rPr>
                <w:rStyle w:val="Hyperlink"/>
                <w:noProof/>
              </w:rPr>
              <w:t>Chapter Overview</w:t>
            </w:r>
            <w:r>
              <w:rPr>
                <w:noProof/>
                <w:webHidden/>
              </w:rPr>
              <w:tab/>
            </w:r>
            <w:r>
              <w:rPr>
                <w:noProof/>
                <w:webHidden/>
              </w:rPr>
              <w:fldChar w:fldCharType="begin"/>
            </w:r>
            <w:r>
              <w:rPr>
                <w:noProof/>
                <w:webHidden/>
              </w:rPr>
              <w:instrText xml:space="preserve"> PAGEREF _Toc191039726 \h </w:instrText>
            </w:r>
            <w:r>
              <w:rPr>
                <w:noProof/>
                <w:webHidden/>
              </w:rPr>
            </w:r>
            <w:r>
              <w:rPr>
                <w:noProof/>
                <w:webHidden/>
              </w:rPr>
              <w:fldChar w:fldCharType="separate"/>
            </w:r>
            <w:r>
              <w:rPr>
                <w:noProof/>
                <w:webHidden/>
              </w:rPr>
              <w:t>10</w:t>
            </w:r>
            <w:r>
              <w:rPr>
                <w:noProof/>
                <w:webHidden/>
              </w:rPr>
              <w:fldChar w:fldCharType="end"/>
            </w:r>
          </w:hyperlink>
        </w:p>
        <w:p w14:paraId="754BCBD8" w14:textId="034D7C8C"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7" w:history="1">
            <w:r w:rsidRPr="00D02A91">
              <w:rPr>
                <w:rStyle w:val="Hyperlink"/>
                <w:noProof/>
              </w:rPr>
              <w:t>2.2</w:t>
            </w:r>
            <w:r>
              <w:rPr>
                <w:rFonts w:asciiTheme="minorHAnsi" w:eastAsiaTheme="minorEastAsia" w:hAnsiTheme="minorHAnsi" w:cstheme="minorBidi"/>
                <w:noProof/>
                <w:kern w:val="2"/>
                <w14:ligatures w14:val="standardContextual"/>
              </w:rPr>
              <w:tab/>
            </w:r>
            <w:r w:rsidRPr="00D02A91">
              <w:rPr>
                <w:rStyle w:val="Hyperlink"/>
                <w:noProof/>
              </w:rPr>
              <w:t>Existing Works</w:t>
            </w:r>
            <w:r>
              <w:rPr>
                <w:noProof/>
                <w:webHidden/>
              </w:rPr>
              <w:tab/>
            </w:r>
            <w:r>
              <w:rPr>
                <w:noProof/>
                <w:webHidden/>
              </w:rPr>
              <w:fldChar w:fldCharType="begin"/>
            </w:r>
            <w:r>
              <w:rPr>
                <w:noProof/>
                <w:webHidden/>
              </w:rPr>
              <w:instrText xml:space="preserve"> PAGEREF _Toc191039727 \h </w:instrText>
            </w:r>
            <w:r>
              <w:rPr>
                <w:noProof/>
                <w:webHidden/>
              </w:rPr>
            </w:r>
            <w:r>
              <w:rPr>
                <w:noProof/>
                <w:webHidden/>
              </w:rPr>
              <w:fldChar w:fldCharType="separate"/>
            </w:r>
            <w:r>
              <w:rPr>
                <w:noProof/>
                <w:webHidden/>
              </w:rPr>
              <w:t>10</w:t>
            </w:r>
            <w:r>
              <w:rPr>
                <w:noProof/>
                <w:webHidden/>
              </w:rPr>
              <w:fldChar w:fldCharType="end"/>
            </w:r>
          </w:hyperlink>
        </w:p>
        <w:p w14:paraId="77D81CFE" w14:textId="25F7B1B4"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8" w:history="1">
            <w:r w:rsidRPr="00D02A91">
              <w:rPr>
                <w:rStyle w:val="Hyperlink"/>
                <w:noProof/>
              </w:rPr>
              <w:t>2.3</w:t>
            </w:r>
            <w:r>
              <w:rPr>
                <w:rFonts w:asciiTheme="minorHAnsi" w:eastAsiaTheme="minorEastAsia" w:hAnsiTheme="minorHAnsi" w:cstheme="minorBidi"/>
                <w:noProof/>
                <w:kern w:val="2"/>
                <w14:ligatures w14:val="standardContextual"/>
              </w:rPr>
              <w:tab/>
            </w:r>
            <w:r w:rsidRPr="00D02A91">
              <w:rPr>
                <w:rStyle w:val="Hyperlink"/>
                <w:noProof/>
              </w:rPr>
              <w:t>Research Gaps and Opportunities</w:t>
            </w:r>
            <w:r>
              <w:rPr>
                <w:noProof/>
                <w:webHidden/>
              </w:rPr>
              <w:tab/>
            </w:r>
            <w:r>
              <w:rPr>
                <w:noProof/>
                <w:webHidden/>
              </w:rPr>
              <w:fldChar w:fldCharType="begin"/>
            </w:r>
            <w:r>
              <w:rPr>
                <w:noProof/>
                <w:webHidden/>
              </w:rPr>
              <w:instrText xml:space="preserve"> PAGEREF _Toc191039728 \h </w:instrText>
            </w:r>
            <w:r>
              <w:rPr>
                <w:noProof/>
                <w:webHidden/>
              </w:rPr>
            </w:r>
            <w:r>
              <w:rPr>
                <w:noProof/>
                <w:webHidden/>
              </w:rPr>
              <w:fldChar w:fldCharType="separate"/>
            </w:r>
            <w:r>
              <w:rPr>
                <w:noProof/>
                <w:webHidden/>
              </w:rPr>
              <w:t>16</w:t>
            </w:r>
            <w:r>
              <w:rPr>
                <w:noProof/>
                <w:webHidden/>
              </w:rPr>
              <w:fldChar w:fldCharType="end"/>
            </w:r>
          </w:hyperlink>
        </w:p>
        <w:p w14:paraId="38DD4279" w14:textId="7698C3DB"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29" w:history="1">
            <w:r w:rsidRPr="00D02A91">
              <w:rPr>
                <w:rStyle w:val="Hyperlink"/>
                <w:noProof/>
              </w:rPr>
              <w:t>2.4</w:t>
            </w:r>
            <w:r>
              <w:rPr>
                <w:rFonts w:asciiTheme="minorHAnsi" w:eastAsiaTheme="minorEastAsia" w:hAnsiTheme="minorHAnsi" w:cstheme="minorBidi"/>
                <w:noProof/>
                <w:kern w:val="2"/>
                <w14:ligatures w14:val="standardContextual"/>
              </w:rPr>
              <w:tab/>
            </w:r>
            <w:r w:rsidRPr="00D02A91">
              <w:rPr>
                <w:rStyle w:val="Hyperlink"/>
                <w:noProof/>
              </w:rPr>
              <w:t>Comparison Table</w:t>
            </w:r>
            <w:r>
              <w:rPr>
                <w:noProof/>
                <w:webHidden/>
              </w:rPr>
              <w:tab/>
            </w:r>
            <w:r>
              <w:rPr>
                <w:noProof/>
                <w:webHidden/>
              </w:rPr>
              <w:fldChar w:fldCharType="begin"/>
            </w:r>
            <w:r>
              <w:rPr>
                <w:noProof/>
                <w:webHidden/>
              </w:rPr>
              <w:instrText xml:space="preserve"> PAGEREF _Toc191039729 \h </w:instrText>
            </w:r>
            <w:r>
              <w:rPr>
                <w:noProof/>
                <w:webHidden/>
              </w:rPr>
            </w:r>
            <w:r>
              <w:rPr>
                <w:noProof/>
                <w:webHidden/>
              </w:rPr>
              <w:fldChar w:fldCharType="separate"/>
            </w:r>
            <w:r>
              <w:rPr>
                <w:noProof/>
                <w:webHidden/>
              </w:rPr>
              <w:t>19</w:t>
            </w:r>
            <w:r>
              <w:rPr>
                <w:noProof/>
                <w:webHidden/>
              </w:rPr>
              <w:fldChar w:fldCharType="end"/>
            </w:r>
          </w:hyperlink>
        </w:p>
        <w:p w14:paraId="1B4BDBB9" w14:textId="2A66E02B"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30" w:history="1">
            <w:r w:rsidRPr="00D02A91">
              <w:rPr>
                <w:rStyle w:val="Hyperlink"/>
                <w:noProof/>
              </w:rPr>
              <w:t>Chapter 3: Research Context, Methodology, and Theory</w:t>
            </w:r>
            <w:r>
              <w:rPr>
                <w:noProof/>
                <w:webHidden/>
              </w:rPr>
              <w:tab/>
            </w:r>
            <w:r>
              <w:rPr>
                <w:noProof/>
                <w:webHidden/>
              </w:rPr>
              <w:fldChar w:fldCharType="begin"/>
            </w:r>
            <w:r>
              <w:rPr>
                <w:noProof/>
                <w:webHidden/>
              </w:rPr>
              <w:instrText xml:space="preserve"> PAGEREF _Toc191039730 \h </w:instrText>
            </w:r>
            <w:r>
              <w:rPr>
                <w:noProof/>
                <w:webHidden/>
              </w:rPr>
            </w:r>
            <w:r>
              <w:rPr>
                <w:noProof/>
                <w:webHidden/>
              </w:rPr>
              <w:fldChar w:fldCharType="separate"/>
            </w:r>
            <w:r>
              <w:rPr>
                <w:noProof/>
                <w:webHidden/>
              </w:rPr>
              <w:t>20</w:t>
            </w:r>
            <w:r>
              <w:rPr>
                <w:noProof/>
                <w:webHidden/>
              </w:rPr>
              <w:fldChar w:fldCharType="end"/>
            </w:r>
          </w:hyperlink>
        </w:p>
        <w:p w14:paraId="483911C9" w14:textId="19AE8E0D"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32" w:history="1">
            <w:r w:rsidRPr="00D02A91">
              <w:rPr>
                <w:rStyle w:val="Hyperlink"/>
                <w:noProof/>
              </w:rPr>
              <w:t>3.1</w:t>
            </w:r>
            <w:r>
              <w:rPr>
                <w:rFonts w:asciiTheme="minorHAnsi" w:eastAsiaTheme="minorEastAsia" w:hAnsiTheme="minorHAnsi" w:cstheme="minorBidi"/>
                <w:noProof/>
                <w:kern w:val="2"/>
                <w14:ligatures w14:val="standardContextual"/>
              </w:rPr>
              <w:tab/>
            </w:r>
            <w:r w:rsidRPr="00D02A91">
              <w:rPr>
                <w:rStyle w:val="Hyperlink"/>
                <w:noProof/>
              </w:rPr>
              <w:t>Philosophical Base</w:t>
            </w:r>
            <w:r>
              <w:rPr>
                <w:noProof/>
                <w:webHidden/>
              </w:rPr>
              <w:tab/>
            </w:r>
            <w:r>
              <w:rPr>
                <w:noProof/>
                <w:webHidden/>
              </w:rPr>
              <w:fldChar w:fldCharType="begin"/>
            </w:r>
            <w:r>
              <w:rPr>
                <w:noProof/>
                <w:webHidden/>
              </w:rPr>
              <w:instrText xml:space="preserve"> PAGEREF _Toc191039732 \h </w:instrText>
            </w:r>
            <w:r>
              <w:rPr>
                <w:noProof/>
                <w:webHidden/>
              </w:rPr>
            </w:r>
            <w:r>
              <w:rPr>
                <w:noProof/>
                <w:webHidden/>
              </w:rPr>
              <w:fldChar w:fldCharType="separate"/>
            </w:r>
            <w:r>
              <w:rPr>
                <w:noProof/>
                <w:webHidden/>
              </w:rPr>
              <w:t>20</w:t>
            </w:r>
            <w:r>
              <w:rPr>
                <w:noProof/>
                <w:webHidden/>
              </w:rPr>
              <w:fldChar w:fldCharType="end"/>
            </w:r>
          </w:hyperlink>
        </w:p>
        <w:p w14:paraId="506C3418" w14:textId="4B2A3C88"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33" w:history="1">
            <w:r w:rsidRPr="00D02A91">
              <w:rPr>
                <w:rStyle w:val="Hyperlink"/>
                <w:noProof/>
              </w:rPr>
              <w:t>3.2</w:t>
            </w:r>
            <w:r>
              <w:rPr>
                <w:rFonts w:asciiTheme="minorHAnsi" w:eastAsiaTheme="minorEastAsia" w:hAnsiTheme="minorHAnsi" w:cstheme="minorBidi"/>
                <w:noProof/>
                <w:kern w:val="2"/>
                <w14:ligatures w14:val="standardContextual"/>
              </w:rPr>
              <w:tab/>
            </w:r>
            <w:r w:rsidRPr="00D02A91">
              <w:rPr>
                <w:rStyle w:val="Hyperlink"/>
                <w:noProof/>
              </w:rPr>
              <w:t>Research Methodology/Strategy of Inquiry</w:t>
            </w:r>
            <w:r>
              <w:rPr>
                <w:noProof/>
                <w:webHidden/>
              </w:rPr>
              <w:tab/>
            </w:r>
            <w:r>
              <w:rPr>
                <w:noProof/>
                <w:webHidden/>
              </w:rPr>
              <w:fldChar w:fldCharType="begin"/>
            </w:r>
            <w:r>
              <w:rPr>
                <w:noProof/>
                <w:webHidden/>
              </w:rPr>
              <w:instrText xml:space="preserve"> PAGEREF _Toc191039733 \h </w:instrText>
            </w:r>
            <w:r>
              <w:rPr>
                <w:noProof/>
                <w:webHidden/>
              </w:rPr>
            </w:r>
            <w:r>
              <w:rPr>
                <w:noProof/>
                <w:webHidden/>
              </w:rPr>
              <w:fldChar w:fldCharType="separate"/>
            </w:r>
            <w:r>
              <w:rPr>
                <w:noProof/>
                <w:webHidden/>
              </w:rPr>
              <w:t>20</w:t>
            </w:r>
            <w:r>
              <w:rPr>
                <w:noProof/>
                <w:webHidden/>
              </w:rPr>
              <w:fldChar w:fldCharType="end"/>
            </w:r>
          </w:hyperlink>
        </w:p>
        <w:p w14:paraId="62176205" w14:textId="2892B258"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34" w:history="1">
            <w:r w:rsidRPr="00D02A91">
              <w:rPr>
                <w:rStyle w:val="Hyperlink"/>
                <w:noProof/>
              </w:rPr>
              <w:t>3.2.1</w:t>
            </w:r>
            <w:r>
              <w:rPr>
                <w:rFonts w:asciiTheme="minorHAnsi" w:eastAsiaTheme="minorEastAsia" w:hAnsiTheme="minorHAnsi" w:cstheme="minorBidi"/>
                <w:noProof/>
                <w:kern w:val="2"/>
                <w14:ligatures w14:val="standardContextual"/>
              </w:rPr>
              <w:tab/>
            </w:r>
            <w:r w:rsidRPr="00D02A91">
              <w:rPr>
                <w:rStyle w:val="Hyperlink"/>
                <w:noProof/>
              </w:rPr>
              <w:t>Explanatory Sequential Design</w:t>
            </w:r>
            <w:r>
              <w:rPr>
                <w:noProof/>
                <w:webHidden/>
              </w:rPr>
              <w:tab/>
            </w:r>
            <w:r>
              <w:rPr>
                <w:noProof/>
                <w:webHidden/>
              </w:rPr>
              <w:fldChar w:fldCharType="begin"/>
            </w:r>
            <w:r>
              <w:rPr>
                <w:noProof/>
                <w:webHidden/>
              </w:rPr>
              <w:instrText xml:space="preserve"> PAGEREF _Toc191039734 \h </w:instrText>
            </w:r>
            <w:r>
              <w:rPr>
                <w:noProof/>
                <w:webHidden/>
              </w:rPr>
            </w:r>
            <w:r>
              <w:rPr>
                <w:noProof/>
                <w:webHidden/>
              </w:rPr>
              <w:fldChar w:fldCharType="separate"/>
            </w:r>
            <w:r>
              <w:rPr>
                <w:noProof/>
                <w:webHidden/>
              </w:rPr>
              <w:t>20</w:t>
            </w:r>
            <w:r>
              <w:rPr>
                <w:noProof/>
                <w:webHidden/>
              </w:rPr>
              <w:fldChar w:fldCharType="end"/>
            </w:r>
          </w:hyperlink>
        </w:p>
        <w:p w14:paraId="361849D6" w14:textId="2D75625B"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35" w:history="1">
            <w:r w:rsidRPr="00D02A91">
              <w:rPr>
                <w:rStyle w:val="Hyperlink"/>
                <w:noProof/>
              </w:rPr>
              <w:t>3.3</w:t>
            </w:r>
            <w:r>
              <w:rPr>
                <w:rFonts w:asciiTheme="minorHAnsi" w:eastAsiaTheme="minorEastAsia" w:hAnsiTheme="minorHAnsi" w:cstheme="minorBidi"/>
                <w:noProof/>
                <w:kern w:val="2"/>
                <w14:ligatures w14:val="standardContextual"/>
              </w:rPr>
              <w:tab/>
            </w:r>
            <w:r w:rsidRPr="00D02A91">
              <w:rPr>
                <w:rStyle w:val="Hyperlink"/>
                <w:noProof/>
              </w:rPr>
              <w:t>Sampling</w:t>
            </w:r>
            <w:r>
              <w:rPr>
                <w:noProof/>
                <w:webHidden/>
              </w:rPr>
              <w:tab/>
            </w:r>
            <w:r>
              <w:rPr>
                <w:noProof/>
                <w:webHidden/>
              </w:rPr>
              <w:fldChar w:fldCharType="begin"/>
            </w:r>
            <w:r>
              <w:rPr>
                <w:noProof/>
                <w:webHidden/>
              </w:rPr>
              <w:instrText xml:space="preserve"> PAGEREF _Toc191039735 \h </w:instrText>
            </w:r>
            <w:r>
              <w:rPr>
                <w:noProof/>
                <w:webHidden/>
              </w:rPr>
            </w:r>
            <w:r>
              <w:rPr>
                <w:noProof/>
                <w:webHidden/>
              </w:rPr>
              <w:fldChar w:fldCharType="separate"/>
            </w:r>
            <w:r>
              <w:rPr>
                <w:noProof/>
                <w:webHidden/>
              </w:rPr>
              <w:t>21</w:t>
            </w:r>
            <w:r>
              <w:rPr>
                <w:noProof/>
                <w:webHidden/>
              </w:rPr>
              <w:fldChar w:fldCharType="end"/>
            </w:r>
          </w:hyperlink>
        </w:p>
        <w:p w14:paraId="5CD55F6C" w14:textId="4B87612B"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36" w:history="1">
            <w:r w:rsidRPr="00D02A91">
              <w:rPr>
                <w:rStyle w:val="Hyperlink"/>
                <w:noProof/>
              </w:rPr>
              <w:t>3.3.1</w:t>
            </w:r>
            <w:r>
              <w:rPr>
                <w:rFonts w:asciiTheme="minorHAnsi" w:eastAsiaTheme="minorEastAsia" w:hAnsiTheme="minorHAnsi" w:cstheme="minorBidi"/>
                <w:noProof/>
                <w:kern w:val="2"/>
                <w14:ligatures w14:val="standardContextual"/>
              </w:rPr>
              <w:tab/>
            </w:r>
            <w:r w:rsidRPr="00D02A91">
              <w:rPr>
                <w:rStyle w:val="Hyperlink"/>
                <w:noProof/>
              </w:rPr>
              <w:t>Quantitative Sampling: Stratified Random Sampling</w:t>
            </w:r>
            <w:r>
              <w:rPr>
                <w:noProof/>
                <w:webHidden/>
              </w:rPr>
              <w:tab/>
            </w:r>
            <w:r>
              <w:rPr>
                <w:noProof/>
                <w:webHidden/>
              </w:rPr>
              <w:fldChar w:fldCharType="begin"/>
            </w:r>
            <w:r>
              <w:rPr>
                <w:noProof/>
                <w:webHidden/>
              </w:rPr>
              <w:instrText xml:space="preserve"> PAGEREF _Toc191039736 \h </w:instrText>
            </w:r>
            <w:r>
              <w:rPr>
                <w:noProof/>
                <w:webHidden/>
              </w:rPr>
            </w:r>
            <w:r>
              <w:rPr>
                <w:noProof/>
                <w:webHidden/>
              </w:rPr>
              <w:fldChar w:fldCharType="separate"/>
            </w:r>
            <w:r>
              <w:rPr>
                <w:noProof/>
                <w:webHidden/>
              </w:rPr>
              <w:t>22</w:t>
            </w:r>
            <w:r>
              <w:rPr>
                <w:noProof/>
                <w:webHidden/>
              </w:rPr>
              <w:fldChar w:fldCharType="end"/>
            </w:r>
          </w:hyperlink>
        </w:p>
        <w:p w14:paraId="00BA936C" w14:textId="692D4510"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37" w:history="1">
            <w:r w:rsidRPr="00D02A91">
              <w:rPr>
                <w:rStyle w:val="Hyperlink"/>
                <w:noProof/>
              </w:rPr>
              <w:t>3.3.2</w:t>
            </w:r>
            <w:r>
              <w:rPr>
                <w:rFonts w:asciiTheme="minorHAnsi" w:eastAsiaTheme="minorEastAsia" w:hAnsiTheme="minorHAnsi" w:cstheme="minorBidi"/>
                <w:noProof/>
                <w:kern w:val="2"/>
                <w14:ligatures w14:val="standardContextual"/>
              </w:rPr>
              <w:tab/>
            </w:r>
            <w:r w:rsidRPr="00D02A91">
              <w:rPr>
                <w:rStyle w:val="Hyperlink"/>
                <w:noProof/>
              </w:rPr>
              <w:t>Qualitative Sampling: Purposive Sampling</w:t>
            </w:r>
            <w:r>
              <w:rPr>
                <w:noProof/>
                <w:webHidden/>
              </w:rPr>
              <w:tab/>
            </w:r>
            <w:r>
              <w:rPr>
                <w:noProof/>
                <w:webHidden/>
              </w:rPr>
              <w:fldChar w:fldCharType="begin"/>
            </w:r>
            <w:r>
              <w:rPr>
                <w:noProof/>
                <w:webHidden/>
              </w:rPr>
              <w:instrText xml:space="preserve"> PAGEREF _Toc191039737 \h </w:instrText>
            </w:r>
            <w:r>
              <w:rPr>
                <w:noProof/>
                <w:webHidden/>
              </w:rPr>
            </w:r>
            <w:r>
              <w:rPr>
                <w:noProof/>
                <w:webHidden/>
              </w:rPr>
              <w:fldChar w:fldCharType="separate"/>
            </w:r>
            <w:r>
              <w:rPr>
                <w:noProof/>
                <w:webHidden/>
              </w:rPr>
              <w:t>23</w:t>
            </w:r>
            <w:r>
              <w:rPr>
                <w:noProof/>
                <w:webHidden/>
              </w:rPr>
              <w:fldChar w:fldCharType="end"/>
            </w:r>
          </w:hyperlink>
        </w:p>
        <w:p w14:paraId="10B639E7" w14:textId="1A4FE9B4"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38" w:history="1">
            <w:r w:rsidRPr="00D02A91">
              <w:rPr>
                <w:rStyle w:val="Hyperlink"/>
                <w:noProof/>
              </w:rPr>
              <w:t>3.4</w:t>
            </w:r>
            <w:r>
              <w:rPr>
                <w:rFonts w:asciiTheme="minorHAnsi" w:eastAsiaTheme="minorEastAsia" w:hAnsiTheme="minorHAnsi" w:cstheme="minorBidi"/>
                <w:noProof/>
                <w:kern w:val="2"/>
                <w14:ligatures w14:val="standardContextual"/>
              </w:rPr>
              <w:tab/>
            </w:r>
            <w:r w:rsidRPr="00D02A91">
              <w:rPr>
                <w:rStyle w:val="Hyperlink"/>
                <w:noProof/>
              </w:rPr>
              <w:t>Details of Participants and Respondents</w:t>
            </w:r>
            <w:r>
              <w:rPr>
                <w:noProof/>
                <w:webHidden/>
              </w:rPr>
              <w:tab/>
            </w:r>
            <w:r>
              <w:rPr>
                <w:noProof/>
                <w:webHidden/>
              </w:rPr>
              <w:fldChar w:fldCharType="begin"/>
            </w:r>
            <w:r>
              <w:rPr>
                <w:noProof/>
                <w:webHidden/>
              </w:rPr>
              <w:instrText xml:space="preserve"> PAGEREF _Toc191039738 \h </w:instrText>
            </w:r>
            <w:r>
              <w:rPr>
                <w:noProof/>
                <w:webHidden/>
              </w:rPr>
            </w:r>
            <w:r>
              <w:rPr>
                <w:noProof/>
                <w:webHidden/>
              </w:rPr>
              <w:fldChar w:fldCharType="separate"/>
            </w:r>
            <w:r>
              <w:rPr>
                <w:noProof/>
                <w:webHidden/>
              </w:rPr>
              <w:t>23</w:t>
            </w:r>
            <w:r>
              <w:rPr>
                <w:noProof/>
                <w:webHidden/>
              </w:rPr>
              <w:fldChar w:fldCharType="end"/>
            </w:r>
          </w:hyperlink>
        </w:p>
        <w:p w14:paraId="39D81814" w14:textId="5F873695"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39" w:history="1">
            <w:r w:rsidRPr="00D02A91">
              <w:rPr>
                <w:rStyle w:val="Hyperlink"/>
                <w:noProof/>
              </w:rPr>
              <w:t>3.4.1</w:t>
            </w:r>
            <w:r>
              <w:rPr>
                <w:rFonts w:asciiTheme="minorHAnsi" w:eastAsiaTheme="minorEastAsia" w:hAnsiTheme="minorHAnsi" w:cstheme="minorBidi"/>
                <w:noProof/>
                <w:kern w:val="2"/>
                <w14:ligatures w14:val="standardContextual"/>
              </w:rPr>
              <w:tab/>
            </w:r>
            <w:r w:rsidRPr="00D02A91">
              <w:rPr>
                <w:rStyle w:val="Hyperlink"/>
                <w:noProof/>
              </w:rPr>
              <w:t>Quantitative Research Participants</w:t>
            </w:r>
            <w:r>
              <w:rPr>
                <w:noProof/>
                <w:webHidden/>
              </w:rPr>
              <w:tab/>
            </w:r>
            <w:r>
              <w:rPr>
                <w:noProof/>
                <w:webHidden/>
              </w:rPr>
              <w:fldChar w:fldCharType="begin"/>
            </w:r>
            <w:r>
              <w:rPr>
                <w:noProof/>
                <w:webHidden/>
              </w:rPr>
              <w:instrText xml:space="preserve"> PAGEREF _Toc191039739 \h </w:instrText>
            </w:r>
            <w:r>
              <w:rPr>
                <w:noProof/>
                <w:webHidden/>
              </w:rPr>
            </w:r>
            <w:r>
              <w:rPr>
                <w:noProof/>
                <w:webHidden/>
              </w:rPr>
              <w:fldChar w:fldCharType="separate"/>
            </w:r>
            <w:r>
              <w:rPr>
                <w:noProof/>
                <w:webHidden/>
              </w:rPr>
              <w:t>23</w:t>
            </w:r>
            <w:r>
              <w:rPr>
                <w:noProof/>
                <w:webHidden/>
              </w:rPr>
              <w:fldChar w:fldCharType="end"/>
            </w:r>
          </w:hyperlink>
        </w:p>
        <w:p w14:paraId="32208F58" w14:textId="7B9EC383"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48" w:history="1">
            <w:r w:rsidRPr="00D02A91">
              <w:rPr>
                <w:rStyle w:val="Hyperlink"/>
                <w:noProof/>
              </w:rPr>
              <w:t>3.5</w:t>
            </w:r>
            <w:r>
              <w:rPr>
                <w:rFonts w:asciiTheme="minorHAnsi" w:eastAsiaTheme="minorEastAsia" w:hAnsiTheme="minorHAnsi" w:cstheme="minorBidi"/>
                <w:noProof/>
                <w:kern w:val="2"/>
                <w14:ligatures w14:val="standardContextual"/>
              </w:rPr>
              <w:tab/>
            </w:r>
            <w:r w:rsidRPr="00D02A91">
              <w:rPr>
                <w:rStyle w:val="Hyperlink"/>
                <w:noProof/>
              </w:rPr>
              <w:t>Data Collection Process</w:t>
            </w:r>
            <w:r>
              <w:rPr>
                <w:noProof/>
                <w:webHidden/>
              </w:rPr>
              <w:tab/>
            </w:r>
            <w:r>
              <w:rPr>
                <w:noProof/>
                <w:webHidden/>
              </w:rPr>
              <w:fldChar w:fldCharType="begin"/>
            </w:r>
            <w:r>
              <w:rPr>
                <w:noProof/>
                <w:webHidden/>
              </w:rPr>
              <w:instrText xml:space="preserve"> PAGEREF _Toc191039748 \h </w:instrText>
            </w:r>
            <w:r>
              <w:rPr>
                <w:noProof/>
                <w:webHidden/>
              </w:rPr>
            </w:r>
            <w:r>
              <w:rPr>
                <w:noProof/>
                <w:webHidden/>
              </w:rPr>
              <w:fldChar w:fldCharType="separate"/>
            </w:r>
            <w:r>
              <w:rPr>
                <w:noProof/>
                <w:webHidden/>
              </w:rPr>
              <w:t>23</w:t>
            </w:r>
            <w:r>
              <w:rPr>
                <w:noProof/>
                <w:webHidden/>
              </w:rPr>
              <w:fldChar w:fldCharType="end"/>
            </w:r>
          </w:hyperlink>
        </w:p>
        <w:p w14:paraId="2627FD7C" w14:textId="34BCA27A"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49" w:history="1">
            <w:r w:rsidRPr="00D02A91">
              <w:rPr>
                <w:rStyle w:val="Hyperlink"/>
                <w:noProof/>
              </w:rPr>
              <w:t>3.6</w:t>
            </w:r>
            <w:r>
              <w:rPr>
                <w:rFonts w:asciiTheme="minorHAnsi" w:eastAsiaTheme="minorEastAsia" w:hAnsiTheme="minorHAnsi" w:cstheme="minorBidi"/>
                <w:noProof/>
                <w:kern w:val="2"/>
                <w14:ligatures w14:val="standardContextual"/>
              </w:rPr>
              <w:tab/>
            </w:r>
            <w:r w:rsidRPr="00D02A91">
              <w:rPr>
                <w:rStyle w:val="Hyperlink"/>
                <w:noProof/>
              </w:rPr>
              <w:t>Data Analysis Process</w:t>
            </w:r>
            <w:r>
              <w:rPr>
                <w:noProof/>
                <w:webHidden/>
              </w:rPr>
              <w:tab/>
            </w:r>
            <w:r>
              <w:rPr>
                <w:noProof/>
                <w:webHidden/>
              </w:rPr>
              <w:fldChar w:fldCharType="begin"/>
            </w:r>
            <w:r>
              <w:rPr>
                <w:noProof/>
                <w:webHidden/>
              </w:rPr>
              <w:instrText xml:space="preserve"> PAGEREF _Toc191039749 \h </w:instrText>
            </w:r>
            <w:r>
              <w:rPr>
                <w:noProof/>
                <w:webHidden/>
              </w:rPr>
            </w:r>
            <w:r>
              <w:rPr>
                <w:noProof/>
                <w:webHidden/>
              </w:rPr>
              <w:fldChar w:fldCharType="separate"/>
            </w:r>
            <w:r>
              <w:rPr>
                <w:noProof/>
                <w:webHidden/>
              </w:rPr>
              <w:t>24</w:t>
            </w:r>
            <w:r>
              <w:rPr>
                <w:noProof/>
                <w:webHidden/>
              </w:rPr>
              <w:fldChar w:fldCharType="end"/>
            </w:r>
          </w:hyperlink>
        </w:p>
        <w:p w14:paraId="673441B4" w14:textId="7C7CA679"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0" w:history="1">
            <w:r w:rsidRPr="00D02A91">
              <w:rPr>
                <w:rStyle w:val="Hyperlink"/>
                <w:noProof/>
              </w:rPr>
              <w:t>3.6.1</w:t>
            </w:r>
            <w:r>
              <w:rPr>
                <w:rFonts w:asciiTheme="minorHAnsi" w:eastAsiaTheme="minorEastAsia" w:hAnsiTheme="minorHAnsi" w:cstheme="minorBidi"/>
                <w:noProof/>
                <w:kern w:val="2"/>
                <w14:ligatures w14:val="standardContextual"/>
              </w:rPr>
              <w:tab/>
            </w:r>
            <w:r w:rsidRPr="00D02A91">
              <w:rPr>
                <w:rStyle w:val="Hyperlink"/>
                <w:noProof/>
              </w:rPr>
              <w:t>Statistical Analysis (Using SPSS)</w:t>
            </w:r>
            <w:r>
              <w:rPr>
                <w:noProof/>
                <w:webHidden/>
              </w:rPr>
              <w:tab/>
            </w:r>
            <w:r>
              <w:rPr>
                <w:noProof/>
                <w:webHidden/>
              </w:rPr>
              <w:fldChar w:fldCharType="begin"/>
            </w:r>
            <w:r>
              <w:rPr>
                <w:noProof/>
                <w:webHidden/>
              </w:rPr>
              <w:instrText xml:space="preserve"> PAGEREF _Toc191039750 \h </w:instrText>
            </w:r>
            <w:r>
              <w:rPr>
                <w:noProof/>
                <w:webHidden/>
              </w:rPr>
            </w:r>
            <w:r>
              <w:rPr>
                <w:noProof/>
                <w:webHidden/>
              </w:rPr>
              <w:fldChar w:fldCharType="separate"/>
            </w:r>
            <w:r>
              <w:rPr>
                <w:noProof/>
                <w:webHidden/>
              </w:rPr>
              <w:t>24</w:t>
            </w:r>
            <w:r>
              <w:rPr>
                <w:noProof/>
                <w:webHidden/>
              </w:rPr>
              <w:fldChar w:fldCharType="end"/>
            </w:r>
          </w:hyperlink>
        </w:p>
        <w:p w14:paraId="5AC9976A" w14:textId="058BF6CA"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1" w:history="1">
            <w:r w:rsidRPr="00D02A91">
              <w:rPr>
                <w:rStyle w:val="Hyperlink"/>
                <w:noProof/>
              </w:rPr>
              <w:t>3.6.2</w:t>
            </w:r>
            <w:r>
              <w:rPr>
                <w:rFonts w:asciiTheme="minorHAnsi" w:eastAsiaTheme="minorEastAsia" w:hAnsiTheme="minorHAnsi" w:cstheme="minorBidi"/>
                <w:noProof/>
                <w:kern w:val="2"/>
                <w14:ligatures w14:val="standardContextual"/>
              </w:rPr>
              <w:tab/>
            </w:r>
            <w:r w:rsidRPr="00D02A91">
              <w:rPr>
                <w:rStyle w:val="Hyperlink"/>
                <w:noProof/>
              </w:rPr>
              <w:t>Graphical Analysis</w:t>
            </w:r>
            <w:r>
              <w:rPr>
                <w:noProof/>
                <w:webHidden/>
              </w:rPr>
              <w:tab/>
            </w:r>
            <w:r>
              <w:rPr>
                <w:noProof/>
                <w:webHidden/>
              </w:rPr>
              <w:fldChar w:fldCharType="begin"/>
            </w:r>
            <w:r>
              <w:rPr>
                <w:noProof/>
                <w:webHidden/>
              </w:rPr>
              <w:instrText xml:space="preserve"> PAGEREF _Toc191039751 \h </w:instrText>
            </w:r>
            <w:r>
              <w:rPr>
                <w:noProof/>
                <w:webHidden/>
              </w:rPr>
            </w:r>
            <w:r>
              <w:rPr>
                <w:noProof/>
                <w:webHidden/>
              </w:rPr>
              <w:fldChar w:fldCharType="separate"/>
            </w:r>
            <w:r>
              <w:rPr>
                <w:noProof/>
                <w:webHidden/>
              </w:rPr>
              <w:t>25</w:t>
            </w:r>
            <w:r>
              <w:rPr>
                <w:noProof/>
                <w:webHidden/>
              </w:rPr>
              <w:fldChar w:fldCharType="end"/>
            </w:r>
          </w:hyperlink>
        </w:p>
        <w:p w14:paraId="02C2B579" w14:textId="72B6C784"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52" w:history="1">
            <w:r w:rsidRPr="00D02A91">
              <w:rPr>
                <w:rStyle w:val="Hyperlink"/>
                <w:noProof/>
              </w:rPr>
              <w:t>Chapter 4: Data Presentation/ Findings/Analysis</w:t>
            </w:r>
            <w:r>
              <w:rPr>
                <w:noProof/>
                <w:webHidden/>
              </w:rPr>
              <w:tab/>
            </w:r>
            <w:r>
              <w:rPr>
                <w:noProof/>
                <w:webHidden/>
              </w:rPr>
              <w:fldChar w:fldCharType="begin"/>
            </w:r>
            <w:r>
              <w:rPr>
                <w:noProof/>
                <w:webHidden/>
              </w:rPr>
              <w:instrText xml:space="preserve"> PAGEREF _Toc191039752 \h </w:instrText>
            </w:r>
            <w:r>
              <w:rPr>
                <w:noProof/>
                <w:webHidden/>
              </w:rPr>
            </w:r>
            <w:r>
              <w:rPr>
                <w:noProof/>
                <w:webHidden/>
              </w:rPr>
              <w:fldChar w:fldCharType="separate"/>
            </w:r>
            <w:r>
              <w:rPr>
                <w:noProof/>
                <w:webHidden/>
              </w:rPr>
              <w:t>26</w:t>
            </w:r>
            <w:r>
              <w:rPr>
                <w:noProof/>
                <w:webHidden/>
              </w:rPr>
              <w:fldChar w:fldCharType="end"/>
            </w:r>
          </w:hyperlink>
        </w:p>
        <w:p w14:paraId="02B88F05" w14:textId="128E057F"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54" w:history="1">
            <w:r w:rsidRPr="00D02A91">
              <w:rPr>
                <w:rStyle w:val="Hyperlink"/>
                <w:noProof/>
              </w:rPr>
              <w:t>4.1</w:t>
            </w:r>
            <w:r>
              <w:rPr>
                <w:rFonts w:asciiTheme="minorHAnsi" w:eastAsiaTheme="minorEastAsia" w:hAnsiTheme="minorHAnsi" w:cstheme="minorBidi"/>
                <w:noProof/>
                <w:kern w:val="2"/>
                <w14:ligatures w14:val="standardContextual"/>
              </w:rPr>
              <w:tab/>
            </w:r>
            <w:r w:rsidRPr="00D02A91">
              <w:rPr>
                <w:rStyle w:val="Hyperlink"/>
                <w:noProof/>
              </w:rPr>
              <w:t>Introduction</w:t>
            </w:r>
            <w:r>
              <w:rPr>
                <w:noProof/>
                <w:webHidden/>
              </w:rPr>
              <w:tab/>
            </w:r>
            <w:r>
              <w:rPr>
                <w:noProof/>
                <w:webHidden/>
              </w:rPr>
              <w:fldChar w:fldCharType="begin"/>
            </w:r>
            <w:r>
              <w:rPr>
                <w:noProof/>
                <w:webHidden/>
              </w:rPr>
              <w:instrText xml:space="preserve"> PAGEREF _Toc191039754 \h </w:instrText>
            </w:r>
            <w:r>
              <w:rPr>
                <w:noProof/>
                <w:webHidden/>
              </w:rPr>
            </w:r>
            <w:r>
              <w:rPr>
                <w:noProof/>
                <w:webHidden/>
              </w:rPr>
              <w:fldChar w:fldCharType="separate"/>
            </w:r>
            <w:r>
              <w:rPr>
                <w:noProof/>
                <w:webHidden/>
              </w:rPr>
              <w:t>26</w:t>
            </w:r>
            <w:r>
              <w:rPr>
                <w:noProof/>
                <w:webHidden/>
              </w:rPr>
              <w:fldChar w:fldCharType="end"/>
            </w:r>
          </w:hyperlink>
        </w:p>
        <w:p w14:paraId="7D535ECC" w14:textId="680A208F"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55" w:history="1">
            <w:r w:rsidRPr="00D02A91">
              <w:rPr>
                <w:rStyle w:val="Hyperlink"/>
                <w:noProof/>
              </w:rPr>
              <w:t>4.2</w:t>
            </w:r>
            <w:r>
              <w:rPr>
                <w:rFonts w:asciiTheme="minorHAnsi" w:eastAsiaTheme="minorEastAsia" w:hAnsiTheme="minorHAnsi" w:cstheme="minorBidi"/>
                <w:noProof/>
                <w:kern w:val="2"/>
                <w14:ligatures w14:val="standardContextual"/>
              </w:rPr>
              <w:tab/>
            </w:r>
            <w:r w:rsidRPr="00D02A91">
              <w:rPr>
                <w:rStyle w:val="Hyperlink"/>
                <w:noProof/>
              </w:rPr>
              <w:t>Data Presentation</w:t>
            </w:r>
            <w:r>
              <w:rPr>
                <w:noProof/>
                <w:webHidden/>
              </w:rPr>
              <w:tab/>
            </w:r>
            <w:r>
              <w:rPr>
                <w:noProof/>
                <w:webHidden/>
              </w:rPr>
              <w:fldChar w:fldCharType="begin"/>
            </w:r>
            <w:r>
              <w:rPr>
                <w:noProof/>
                <w:webHidden/>
              </w:rPr>
              <w:instrText xml:space="preserve"> PAGEREF _Toc191039755 \h </w:instrText>
            </w:r>
            <w:r>
              <w:rPr>
                <w:noProof/>
                <w:webHidden/>
              </w:rPr>
            </w:r>
            <w:r>
              <w:rPr>
                <w:noProof/>
                <w:webHidden/>
              </w:rPr>
              <w:fldChar w:fldCharType="separate"/>
            </w:r>
            <w:r>
              <w:rPr>
                <w:noProof/>
                <w:webHidden/>
              </w:rPr>
              <w:t>26</w:t>
            </w:r>
            <w:r>
              <w:rPr>
                <w:noProof/>
                <w:webHidden/>
              </w:rPr>
              <w:fldChar w:fldCharType="end"/>
            </w:r>
          </w:hyperlink>
        </w:p>
        <w:p w14:paraId="0268C0DA" w14:textId="3D325079"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6" w:history="1">
            <w:r w:rsidRPr="00D02A91">
              <w:rPr>
                <w:rStyle w:val="Hyperlink"/>
                <w:noProof/>
              </w:rPr>
              <w:t>4.2.1</w:t>
            </w:r>
            <w:r>
              <w:rPr>
                <w:rFonts w:asciiTheme="minorHAnsi" w:eastAsiaTheme="minorEastAsia" w:hAnsiTheme="minorHAnsi" w:cstheme="minorBidi"/>
                <w:noProof/>
                <w:kern w:val="2"/>
                <w14:ligatures w14:val="standardContextual"/>
              </w:rPr>
              <w:tab/>
            </w:r>
            <w:r w:rsidRPr="00D02A91">
              <w:rPr>
                <w:rStyle w:val="Hyperlink"/>
                <w:noProof/>
              </w:rPr>
              <w:t>Demographics of Respondents</w:t>
            </w:r>
            <w:r>
              <w:rPr>
                <w:noProof/>
                <w:webHidden/>
              </w:rPr>
              <w:tab/>
            </w:r>
            <w:r>
              <w:rPr>
                <w:noProof/>
                <w:webHidden/>
              </w:rPr>
              <w:fldChar w:fldCharType="begin"/>
            </w:r>
            <w:r>
              <w:rPr>
                <w:noProof/>
                <w:webHidden/>
              </w:rPr>
              <w:instrText xml:space="preserve"> PAGEREF _Toc191039756 \h </w:instrText>
            </w:r>
            <w:r>
              <w:rPr>
                <w:noProof/>
                <w:webHidden/>
              </w:rPr>
            </w:r>
            <w:r>
              <w:rPr>
                <w:noProof/>
                <w:webHidden/>
              </w:rPr>
              <w:fldChar w:fldCharType="separate"/>
            </w:r>
            <w:r>
              <w:rPr>
                <w:noProof/>
                <w:webHidden/>
              </w:rPr>
              <w:t>26</w:t>
            </w:r>
            <w:r>
              <w:rPr>
                <w:noProof/>
                <w:webHidden/>
              </w:rPr>
              <w:fldChar w:fldCharType="end"/>
            </w:r>
          </w:hyperlink>
        </w:p>
        <w:p w14:paraId="07BB2A10" w14:textId="35552AEB"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7" w:history="1">
            <w:r w:rsidRPr="00D02A91">
              <w:rPr>
                <w:rStyle w:val="Hyperlink"/>
                <w:noProof/>
              </w:rPr>
              <w:t>4.2.2</w:t>
            </w:r>
            <w:r>
              <w:rPr>
                <w:rFonts w:asciiTheme="minorHAnsi" w:eastAsiaTheme="minorEastAsia" w:hAnsiTheme="minorHAnsi" w:cstheme="minorBidi"/>
                <w:noProof/>
                <w:kern w:val="2"/>
                <w14:ligatures w14:val="standardContextual"/>
              </w:rPr>
              <w:tab/>
            </w:r>
            <w:r w:rsidRPr="00D02A91">
              <w:rPr>
                <w:rStyle w:val="Hyperlink"/>
                <w:noProof/>
              </w:rPr>
              <w:t>Current Inventory Management Practices</w:t>
            </w:r>
            <w:r>
              <w:rPr>
                <w:noProof/>
                <w:webHidden/>
              </w:rPr>
              <w:tab/>
            </w:r>
            <w:r>
              <w:rPr>
                <w:noProof/>
                <w:webHidden/>
              </w:rPr>
              <w:fldChar w:fldCharType="begin"/>
            </w:r>
            <w:r>
              <w:rPr>
                <w:noProof/>
                <w:webHidden/>
              </w:rPr>
              <w:instrText xml:space="preserve"> PAGEREF _Toc191039757 \h </w:instrText>
            </w:r>
            <w:r>
              <w:rPr>
                <w:noProof/>
                <w:webHidden/>
              </w:rPr>
            </w:r>
            <w:r>
              <w:rPr>
                <w:noProof/>
                <w:webHidden/>
              </w:rPr>
              <w:fldChar w:fldCharType="separate"/>
            </w:r>
            <w:r>
              <w:rPr>
                <w:noProof/>
                <w:webHidden/>
              </w:rPr>
              <w:t>28</w:t>
            </w:r>
            <w:r>
              <w:rPr>
                <w:noProof/>
                <w:webHidden/>
              </w:rPr>
              <w:fldChar w:fldCharType="end"/>
            </w:r>
          </w:hyperlink>
        </w:p>
        <w:p w14:paraId="32496A81" w14:textId="0D798F7B"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8" w:history="1">
            <w:r w:rsidRPr="00D02A91">
              <w:rPr>
                <w:rStyle w:val="Hyperlink"/>
                <w:noProof/>
              </w:rPr>
              <w:t>4.2.3</w:t>
            </w:r>
            <w:r>
              <w:rPr>
                <w:rFonts w:asciiTheme="minorHAnsi" w:eastAsiaTheme="minorEastAsia" w:hAnsiTheme="minorHAnsi" w:cstheme="minorBidi"/>
                <w:noProof/>
                <w:kern w:val="2"/>
                <w14:ligatures w14:val="standardContextual"/>
              </w:rPr>
              <w:tab/>
            </w:r>
            <w:r w:rsidRPr="00D02A91">
              <w:rPr>
                <w:rStyle w:val="Hyperlink"/>
                <w:noProof/>
              </w:rPr>
              <w:t>Authentication and Fraud in the Gem Trade</w:t>
            </w:r>
            <w:r>
              <w:rPr>
                <w:noProof/>
                <w:webHidden/>
              </w:rPr>
              <w:tab/>
            </w:r>
            <w:r>
              <w:rPr>
                <w:noProof/>
                <w:webHidden/>
              </w:rPr>
              <w:fldChar w:fldCharType="begin"/>
            </w:r>
            <w:r>
              <w:rPr>
                <w:noProof/>
                <w:webHidden/>
              </w:rPr>
              <w:instrText xml:space="preserve"> PAGEREF _Toc191039758 \h </w:instrText>
            </w:r>
            <w:r>
              <w:rPr>
                <w:noProof/>
                <w:webHidden/>
              </w:rPr>
            </w:r>
            <w:r>
              <w:rPr>
                <w:noProof/>
                <w:webHidden/>
              </w:rPr>
              <w:fldChar w:fldCharType="separate"/>
            </w:r>
            <w:r>
              <w:rPr>
                <w:noProof/>
                <w:webHidden/>
              </w:rPr>
              <w:t>29</w:t>
            </w:r>
            <w:r>
              <w:rPr>
                <w:noProof/>
                <w:webHidden/>
              </w:rPr>
              <w:fldChar w:fldCharType="end"/>
            </w:r>
          </w:hyperlink>
        </w:p>
        <w:p w14:paraId="4587944C" w14:textId="67047E1F"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59" w:history="1">
            <w:r w:rsidRPr="00D02A91">
              <w:rPr>
                <w:rStyle w:val="Hyperlink"/>
                <w:noProof/>
              </w:rPr>
              <w:t>4.2.4</w:t>
            </w:r>
            <w:r>
              <w:rPr>
                <w:rFonts w:asciiTheme="minorHAnsi" w:eastAsiaTheme="minorEastAsia" w:hAnsiTheme="minorHAnsi" w:cstheme="minorBidi"/>
                <w:noProof/>
                <w:kern w:val="2"/>
                <w14:ligatures w14:val="standardContextual"/>
              </w:rPr>
              <w:tab/>
            </w:r>
            <w:r w:rsidRPr="00D02A91">
              <w:rPr>
                <w:rStyle w:val="Hyperlink"/>
                <w:noProof/>
              </w:rPr>
              <w:t>Barriers to Digital Adoption</w:t>
            </w:r>
            <w:r>
              <w:rPr>
                <w:noProof/>
                <w:webHidden/>
              </w:rPr>
              <w:tab/>
            </w:r>
            <w:r>
              <w:rPr>
                <w:noProof/>
                <w:webHidden/>
              </w:rPr>
              <w:fldChar w:fldCharType="begin"/>
            </w:r>
            <w:r>
              <w:rPr>
                <w:noProof/>
                <w:webHidden/>
              </w:rPr>
              <w:instrText xml:space="preserve"> PAGEREF _Toc191039759 \h </w:instrText>
            </w:r>
            <w:r>
              <w:rPr>
                <w:noProof/>
                <w:webHidden/>
              </w:rPr>
            </w:r>
            <w:r>
              <w:rPr>
                <w:noProof/>
                <w:webHidden/>
              </w:rPr>
              <w:fldChar w:fldCharType="separate"/>
            </w:r>
            <w:r>
              <w:rPr>
                <w:noProof/>
                <w:webHidden/>
              </w:rPr>
              <w:t>30</w:t>
            </w:r>
            <w:r>
              <w:rPr>
                <w:noProof/>
                <w:webHidden/>
              </w:rPr>
              <w:fldChar w:fldCharType="end"/>
            </w:r>
          </w:hyperlink>
        </w:p>
        <w:p w14:paraId="7D50F019" w14:textId="603D9E7C"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0" w:history="1">
            <w:r w:rsidRPr="00D02A91">
              <w:rPr>
                <w:rStyle w:val="Hyperlink"/>
                <w:noProof/>
              </w:rPr>
              <w:t>4.2.5</w:t>
            </w:r>
            <w:r>
              <w:rPr>
                <w:rFonts w:asciiTheme="minorHAnsi" w:eastAsiaTheme="minorEastAsia" w:hAnsiTheme="minorHAnsi" w:cstheme="minorBidi"/>
                <w:noProof/>
                <w:kern w:val="2"/>
                <w14:ligatures w14:val="standardContextual"/>
              </w:rPr>
              <w:tab/>
            </w:r>
            <w:r w:rsidRPr="00D02A91">
              <w:rPr>
                <w:rStyle w:val="Hyperlink"/>
                <w:noProof/>
              </w:rPr>
              <w:t>Perception of Digital Business Management Systems (DBMS)</w:t>
            </w:r>
            <w:r>
              <w:rPr>
                <w:noProof/>
                <w:webHidden/>
              </w:rPr>
              <w:tab/>
            </w:r>
            <w:r>
              <w:rPr>
                <w:noProof/>
                <w:webHidden/>
              </w:rPr>
              <w:fldChar w:fldCharType="begin"/>
            </w:r>
            <w:r>
              <w:rPr>
                <w:noProof/>
                <w:webHidden/>
              </w:rPr>
              <w:instrText xml:space="preserve"> PAGEREF _Toc191039760 \h </w:instrText>
            </w:r>
            <w:r>
              <w:rPr>
                <w:noProof/>
                <w:webHidden/>
              </w:rPr>
            </w:r>
            <w:r>
              <w:rPr>
                <w:noProof/>
                <w:webHidden/>
              </w:rPr>
              <w:fldChar w:fldCharType="separate"/>
            </w:r>
            <w:r>
              <w:rPr>
                <w:noProof/>
                <w:webHidden/>
              </w:rPr>
              <w:t>31</w:t>
            </w:r>
            <w:r>
              <w:rPr>
                <w:noProof/>
                <w:webHidden/>
              </w:rPr>
              <w:fldChar w:fldCharType="end"/>
            </w:r>
          </w:hyperlink>
        </w:p>
        <w:p w14:paraId="2517F85A" w14:textId="2DA7B3FF"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61" w:history="1">
            <w:r w:rsidRPr="00D02A91">
              <w:rPr>
                <w:rStyle w:val="Hyperlink"/>
                <w:noProof/>
              </w:rPr>
              <w:t>4.3</w:t>
            </w:r>
            <w:r>
              <w:rPr>
                <w:rFonts w:asciiTheme="minorHAnsi" w:eastAsiaTheme="minorEastAsia" w:hAnsiTheme="minorHAnsi" w:cstheme="minorBidi"/>
                <w:noProof/>
                <w:kern w:val="2"/>
                <w14:ligatures w14:val="standardContextual"/>
              </w:rPr>
              <w:tab/>
            </w:r>
            <w:r w:rsidRPr="00D02A91">
              <w:rPr>
                <w:rStyle w:val="Hyperlink"/>
                <w:noProof/>
              </w:rPr>
              <w:t>Findings and Interpretation</w:t>
            </w:r>
            <w:r>
              <w:rPr>
                <w:noProof/>
                <w:webHidden/>
              </w:rPr>
              <w:tab/>
            </w:r>
            <w:r>
              <w:rPr>
                <w:noProof/>
                <w:webHidden/>
              </w:rPr>
              <w:fldChar w:fldCharType="begin"/>
            </w:r>
            <w:r>
              <w:rPr>
                <w:noProof/>
                <w:webHidden/>
              </w:rPr>
              <w:instrText xml:space="preserve"> PAGEREF _Toc191039761 \h </w:instrText>
            </w:r>
            <w:r>
              <w:rPr>
                <w:noProof/>
                <w:webHidden/>
              </w:rPr>
            </w:r>
            <w:r>
              <w:rPr>
                <w:noProof/>
                <w:webHidden/>
              </w:rPr>
              <w:fldChar w:fldCharType="separate"/>
            </w:r>
            <w:r>
              <w:rPr>
                <w:noProof/>
                <w:webHidden/>
              </w:rPr>
              <w:t>32</w:t>
            </w:r>
            <w:r>
              <w:rPr>
                <w:noProof/>
                <w:webHidden/>
              </w:rPr>
              <w:fldChar w:fldCharType="end"/>
            </w:r>
          </w:hyperlink>
        </w:p>
        <w:p w14:paraId="239F658C" w14:textId="64F90210"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2" w:history="1">
            <w:r w:rsidRPr="00D02A91">
              <w:rPr>
                <w:rStyle w:val="Hyperlink"/>
                <w:noProof/>
              </w:rPr>
              <w:t>4.3.1</w:t>
            </w:r>
            <w:r>
              <w:rPr>
                <w:rFonts w:asciiTheme="minorHAnsi" w:eastAsiaTheme="minorEastAsia" w:hAnsiTheme="minorHAnsi" w:cstheme="minorBidi"/>
                <w:noProof/>
                <w:kern w:val="2"/>
                <w14:ligatures w14:val="standardContextual"/>
              </w:rPr>
              <w:tab/>
            </w:r>
            <w:r w:rsidRPr="00D02A91">
              <w:rPr>
                <w:rStyle w:val="Hyperlink"/>
                <w:noProof/>
              </w:rPr>
              <w:t>Dominance of Traditional Business Practices</w:t>
            </w:r>
            <w:r>
              <w:rPr>
                <w:noProof/>
                <w:webHidden/>
              </w:rPr>
              <w:tab/>
            </w:r>
            <w:r>
              <w:rPr>
                <w:noProof/>
                <w:webHidden/>
              </w:rPr>
              <w:fldChar w:fldCharType="begin"/>
            </w:r>
            <w:r>
              <w:rPr>
                <w:noProof/>
                <w:webHidden/>
              </w:rPr>
              <w:instrText xml:space="preserve"> PAGEREF _Toc191039762 \h </w:instrText>
            </w:r>
            <w:r>
              <w:rPr>
                <w:noProof/>
                <w:webHidden/>
              </w:rPr>
            </w:r>
            <w:r>
              <w:rPr>
                <w:noProof/>
                <w:webHidden/>
              </w:rPr>
              <w:fldChar w:fldCharType="separate"/>
            </w:r>
            <w:r>
              <w:rPr>
                <w:noProof/>
                <w:webHidden/>
              </w:rPr>
              <w:t>32</w:t>
            </w:r>
            <w:r>
              <w:rPr>
                <w:noProof/>
                <w:webHidden/>
              </w:rPr>
              <w:fldChar w:fldCharType="end"/>
            </w:r>
          </w:hyperlink>
        </w:p>
        <w:p w14:paraId="35075EF6" w14:textId="028D14FD"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3" w:history="1">
            <w:r w:rsidRPr="00D02A91">
              <w:rPr>
                <w:rStyle w:val="Hyperlink"/>
                <w:noProof/>
              </w:rPr>
              <w:t>4.3.2</w:t>
            </w:r>
            <w:r>
              <w:rPr>
                <w:rFonts w:asciiTheme="minorHAnsi" w:eastAsiaTheme="minorEastAsia" w:hAnsiTheme="minorHAnsi" w:cstheme="minorBidi"/>
                <w:noProof/>
                <w:kern w:val="2"/>
                <w14:ligatures w14:val="standardContextual"/>
              </w:rPr>
              <w:tab/>
            </w:r>
            <w:r w:rsidRPr="00D02A91">
              <w:rPr>
                <w:rStyle w:val="Hyperlink"/>
                <w:noProof/>
              </w:rPr>
              <w:t>High Frequency of Fraud and Security Concerns</w:t>
            </w:r>
            <w:r>
              <w:rPr>
                <w:noProof/>
                <w:webHidden/>
              </w:rPr>
              <w:tab/>
            </w:r>
            <w:r>
              <w:rPr>
                <w:noProof/>
                <w:webHidden/>
              </w:rPr>
              <w:fldChar w:fldCharType="begin"/>
            </w:r>
            <w:r>
              <w:rPr>
                <w:noProof/>
                <w:webHidden/>
              </w:rPr>
              <w:instrText xml:space="preserve"> PAGEREF _Toc191039763 \h </w:instrText>
            </w:r>
            <w:r>
              <w:rPr>
                <w:noProof/>
                <w:webHidden/>
              </w:rPr>
            </w:r>
            <w:r>
              <w:rPr>
                <w:noProof/>
                <w:webHidden/>
              </w:rPr>
              <w:fldChar w:fldCharType="separate"/>
            </w:r>
            <w:r>
              <w:rPr>
                <w:noProof/>
                <w:webHidden/>
              </w:rPr>
              <w:t>33</w:t>
            </w:r>
            <w:r>
              <w:rPr>
                <w:noProof/>
                <w:webHidden/>
              </w:rPr>
              <w:fldChar w:fldCharType="end"/>
            </w:r>
          </w:hyperlink>
        </w:p>
        <w:p w14:paraId="76D2D88F" w14:textId="2734E98E"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4" w:history="1">
            <w:r w:rsidRPr="00D02A91">
              <w:rPr>
                <w:rStyle w:val="Hyperlink"/>
                <w:noProof/>
              </w:rPr>
              <w:t>4.3.3</w:t>
            </w:r>
            <w:r>
              <w:rPr>
                <w:rFonts w:asciiTheme="minorHAnsi" w:eastAsiaTheme="minorEastAsia" w:hAnsiTheme="minorHAnsi" w:cstheme="minorBidi"/>
                <w:noProof/>
                <w:kern w:val="2"/>
                <w14:ligatures w14:val="standardContextual"/>
              </w:rPr>
              <w:tab/>
            </w:r>
            <w:r w:rsidRPr="00D02A91">
              <w:rPr>
                <w:rStyle w:val="Hyperlink"/>
                <w:noProof/>
              </w:rPr>
              <w:t>Barriers to Digital Adoption</w:t>
            </w:r>
            <w:r>
              <w:rPr>
                <w:noProof/>
                <w:webHidden/>
              </w:rPr>
              <w:tab/>
            </w:r>
            <w:r>
              <w:rPr>
                <w:noProof/>
                <w:webHidden/>
              </w:rPr>
              <w:fldChar w:fldCharType="begin"/>
            </w:r>
            <w:r>
              <w:rPr>
                <w:noProof/>
                <w:webHidden/>
              </w:rPr>
              <w:instrText xml:space="preserve"> PAGEREF _Toc191039764 \h </w:instrText>
            </w:r>
            <w:r>
              <w:rPr>
                <w:noProof/>
                <w:webHidden/>
              </w:rPr>
            </w:r>
            <w:r>
              <w:rPr>
                <w:noProof/>
                <w:webHidden/>
              </w:rPr>
              <w:fldChar w:fldCharType="separate"/>
            </w:r>
            <w:r>
              <w:rPr>
                <w:noProof/>
                <w:webHidden/>
              </w:rPr>
              <w:t>33</w:t>
            </w:r>
            <w:r>
              <w:rPr>
                <w:noProof/>
                <w:webHidden/>
              </w:rPr>
              <w:fldChar w:fldCharType="end"/>
            </w:r>
          </w:hyperlink>
        </w:p>
        <w:p w14:paraId="11CAD3F2" w14:textId="322AFED9"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5" w:history="1">
            <w:r w:rsidRPr="00D02A91">
              <w:rPr>
                <w:rStyle w:val="Hyperlink"/>
                <w:noProof/>
              </w:rPr>
              <w:t>4.3.4</w:t>
            </w:r>
            <w:r>
              <w:rPr>
                <w:rFonts w:asciiTheme="minorHAnsi" w:eastAsiaTheme="minorEastAsia" w:hAnsiTheme="minorHAnsi" w:cstheme="minorBidi"/>
                <w:noProof/>
                <w:kern w:val="2"/>
                <w14:ligatures w14:val="standardContextual"/>
              </w:rPr>
              <w:tab/>
            </w:r>
            <w:r w:rsidRPr="00D02A91">
              <w:rPr>
                <w:rStyle w:val="Hyperlink"/>
                <w:noProof/>
              </w:rPr>
              <w:t>Growing Interest in Digital Business Management Systems (DBMS)</w:t>
            </w:r>
            <w:r>
              <w:rPr>
                <w:noProof/>
                <w:webHidden/>
              </w:rPr>
              <w:tab/>
            </w:r>
            <w:r>
              <w:rPr>
                <w:noProof/>
                <w:webHidden/>
              </w:rPr>
              <w:fldChar w:fldCharType="begin"/>
            </w:r>
            <w:r>
              <w:rPr>
                <w:noProof/>
                <w:webHidden/>
              </w:rPr>
              <w:instrText xml:space="preserve"> PAGEREF _Toc191039765 \h </w:instrText>
            </w:r>
            <w:r>
              <w:rPr>
                <w:noProof/>
                <w:webHidden/>
              </w:rPr>
            </w:r>
            <w:r>
              <w:rPr>
                <w:noProof/>
                <w:webHidden/>
              </w:rPr>
              <w:fldChar w:fldCharType="separate"/>
            </w:r>
            <w:r>
              <w:rPr>
                <w:noProof/>
                <w:webHidden/>
              </w:rPr>
              <w:t>33</w:t>
            </w:r>
            <w:r>
              <w:rPr>
                <w:noProof/>
                <w:webHidden/>
              </w:rPr>
              <w:fldChar w:fldCharType="end"/>
            </w:r>
          </w:hyperlink>
        </w:p>
        <w:p w14:paraId="2D31B744" w14:textId="0BAF99D2"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6" w:history="1">
            <w:r w:rsidRPr="00D02A91">
              <w:rPr>
                <w:rStyle w:val="Hyperlink"/>
                <w:noProof/>
              </w:rPr>
              <w:t>4.3.5</w:t>
            </w:r>
            <w:r>
              <w:rPr>
                <w:rFonts w:asciiTheme="minorHAnsi" w:eastAsiaTheme="minorEastAsia" w:hAnsiTheme="minorHAnsi" w:cstheme="minorBidi"/>
                <w:noProof/>
                <w:kern w:val="2"/>
                <w14:ligatures w14:val="standardContextual"/>
              </w:rPr>
              <w:tab/>
            </w:r>
            <w:r w:rsidRPr="00D02A91">
              <w:rPr>
                <w:rStyle w:val="Hyperlink"/>
                <w:noProof/>
              </w:rPr>
              <w:t>Expected Benefits of Digital Inventory Management</w:t>
            </w:r>
            <w:r>
              <w:rPr>
                <w:noProof/>
                <w:webHidden/>
              </w:rPr>
              <w:tab/>
            </w:r>
            <w:r>
              <w:rPr>
                <w:noProof/>
                <w:webHidden/>
              </w:rPr>
              <w:fldChar w:fldCharType="begin"/>
            </w:r>
            <w:r>
              <w:rPr>
                <w:noProof/>
                <w:webHidden/>
              </w:rPr>
              <w:instrText xml:space="preserve"> PAGEREF _Toc191039766 \h </w:instrText>
            </w:r>
            <w:r>
              <w:rPr>
                <w:noProof/>
                <w:webHidden/>
              </w:rPr>
            </w:r>
            <w:r>
              <w:rPr>
                <w:noProof/>
                <w:webHidden/>
              </w:rPr>
              <w:fldChar w:fldCharType="separate"/>
            </w:r>
            <w:r>
              <w:rPr>
                <w:noProof/>
                <w:webHidden/>
              </w:rPr>
              <w:t>34</w:t>
            </w:r>
            <w:r>
              <w:rPr>
                <w:noProof/>
                <w:webHidden/>
              </w:rPr>
              <w:fldChar w:fldCharType="end"/>
            </w:r>
          </w:hyperlink>
        </w:p>
        <w:p w14:paraId="67508910" w14:textId="7B88B33D"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7" w:history="1">
            <w:r w:rsidRPr="00D02A91">
              <w:rPr>
                <w:rStyle w:val="Hyperlink"/>
                <w:noProof/>
              </w:rPr>
              <w:t>4.3.6</w:t>
            </w:r>
            <w:r>
              <w:rPr>
                <w:rFonts w:asciiTheme="minorHAnsi" w:eastAsiaTheme="minorEastAsia" w:hAnsiTheme="minorHAnsi" w:cstheme="minorBidi"/>
                <w:noProof/>
                <w:kern w:val="2"/>
                <w14:ligatures w14:val="standardContextual"/>
              </w:rPr>
              <w:tab/>
            </w:r>
            <w:r w:rsidRPr="00D02A91">
              <w:rPr>
                <w:rStyle w:val="Hyperlink"/>
                <w:noProof/>
              </w:rPr>
              <w:t>Summary of Findings</w:t>
            </w:r>
            <w:r>
              <w:rPr>
                <w:noProof/>
                <w:webHidden/>
              </w:rPr>
              <w:tab/>
            </w:r>
            <w:r>
              <w:rPr>
                <w:noProof/>
                <w:webHidden/>
              </w:rPr>
              <w:fldChar w:fldCharType="begin"/>
            </w:r>
            <w:r>
              <w:rPr>
                <w:noProof/>
                <w:webHidden/>
              </w:rPr>
              <w:instrText xml:space="preserve"> PAGEREF _Toc191039767 \h </w:instrText>
            </w:r>
            <w:r>
              <w:rPr>
                <w:noProof/>
                <w:webHidden/>
              </w:rPr>
            </w:r>
            <w:r>
              <w:rPr>
                <w:noProof/>
                <w:webHidden/>
              </w:rPr>
              <w:fldChar w:fldCharType="separate"/>
            </w:r>
            <w:r>
              <w:rPr>
                <w:noProof/>
                <w:webHidden/>
              </w:rPr>
              <w:t>34</w:t>
            </w:r>
            <w:r>
              <w:rPr>
                <w:noProof/>
                <w:webHidden/>
              </w:rPr>
              <w:fldChar w:fldCharType="end"/>
            </w:r>
          </w:hyperlink>
        </w:p>
        <w:p w14:paraId="17A71118" w14:textId="7A930F23"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68" w:history="1">
            <w:r w:rsidRPr="00D02A91">
              <w:rPr>
                <w:rStyle w:val="Hyperlink"/>
                <w:noProof/>
              </w:rPr>
              <w:t>4.4</w:t>
            </w:r>
            <w:r>
              <w:rPr>
                <w:rFonts w:asciiTheme="minorHAnsi" w:eastAsiaTheme="minorEastAsia" w:hAnsiTheme="minorHAnsi" w:cstheme="minorBidi"/>
                <w:noProof/>
                <w:kern w:val="2"/>
                <w14:ligatures w14:val="standardContextual"/>
              </w:rPr>
              <w:tab/>
            </w:r>
            <w:r w:rsidRPr="00D02A91">
              <w:rPr>
                <w:rStyle w:val="Hyperlink"/>
                <w:noProof/>
              </w:rPr>
              <w:t>Analysis</w:t>
            </w:r>
            <w:r>
              <w:rPr>
                <w:noProof/>
                <w:webHidden/>
              </w:rPr>
              <w:tab/>
            </w:r>
            <w:r>
              <w:rPr>
                <w:noProof/>
                <w:webHidden/>
              </w:rPr>
              <w:fldChar w:fldCharType="begin"/>
            </w:r>
            <w:r>
              <w:rPr>
                <w:noProof/>
                <w:webHidden/>
              </w:rPr>
              <w:instrText xml:space="preserve"> PAGEREF _Toc191039768 \h </w:instrText>
            </w:r>
            <w:r>
              <w:rPr>
                <w:noProof/>
                <w:webHidden/>
              </w:rPr>
            </w:r>
            <w:r>
              <w:rPr>
                <w:noProof/>
                <w:webHidden/>
              </w:rPr>
              <w:fldChar w:fldCharType="separate"/>
            </w:r>
            <w:r>
              <w:rPr>
                <w:noProof/>
                <w:webHidden/>
              </w:rPr>
              <w:t>35</w:t>
            </w:r>
            <w:r>
              <w:rPr>
                <w:noProof/>
                <w:webHidden/>
              </w:rPr>
              <w:fldChar w:fldCharType="end"/>
            </w:r>
          </w:hyperlink>
        </w:p>
        <w:p w14:paraId="7F4776DE" w14:textId="78C9632B"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69" w:history="1">
            <w:r w:rsidRPr="00D02A91">
              <w:rPr>
                <w:rStyle w:val="Hyperlink"/>
                <w:noProof/>
              </w:rPr>
              <w:t>4.4.1</w:t>
            </w:r>
            <w:r>
              <w:rPr>
                <w:rFonts w:asciiTheme="minorHAnsi" w:eastAsiaTheme="minorEastAsia" w:hAnsiTheme="minorHAnsi" w:cstheme="minorBidi"/>
                <w:noProof/>
                <w:kern w:val="2"/>
                <w14:ligatures w14:val="standardContextual"/>
              </w:rPr>
              <w:tab/>
            </w:r>
            <w:r w:rsidRPr="00D02A91">
              <w:rPr>
                <w:rStyle w:val="Hyperlink"/>
                <w:noProof/>
              </w:rPr>
              <w:t>Data Preprocessing for Analysis</w:t>
            </w:r>
            <w:r>
              <w:rPr>
                <w:noProof/>
                <w:webHidden/>
              </w:rPr>
              <w:tab/>
            </w:r>
            <w:r>
              <w:rPr>
                <w:noProof/>
                <w:webHidden/>
              </w:rPr>
              <w:fldChar w:fldCharType="begin"/>
            </w:r>
            <w:r>
              <w:rPr>
                <w:noProof/>
                <w:webHidden/>
              </w:rPr>
              <w:instrText xml:space="preserve"> PAGEREF _Toc191039769 \h </w:instrText>
            </w:r>
            <w:r>
              <w:rPr>
                <w:noProof/>
                <w:webHidden/>
              </w:rPr>
            </w:r>
            <w:r>
              <w:rPr>
                <w:noProof/>
                <w:webHidden/>
              </w:rPr>
              <w:fldChar w:fldCharType="separate"/>
            </w:r>
            <w:r>
              <w:rPr>
                <w:noProof/>
                <w:webHidden/>
              </w:rPr>
              <w:t>35</w:t>
            </w:r>
            <w:r>
              <w:rPr>
                <w:noProof/>
                <w:webHidden/>
              </w:rPr>
              <w:fldChar w:fldCharType="end"/>
            </w:r>
          </w:hyperlink>
        </w:p>
        <w:p w14:paraId="73A828D8" w14:textId="17B4E18F"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70" w:history="1">
            <w:r w:rsidRPr="00D02A91">
              <w:rPr>
                <w:rStyle w:val="Hyperlink"/>
                <w:noProof/>
              </w:rPr>
              <w:t>4.4.2</w:t>
            </w:r>
            <w:r>
              <w:rPr>
                <w:rFonts w:asciiTheme="minorHAnsi" w:eastAsiaTheme="minorEastAsia" w:hAnsiTheme="minorHAnsi" w:cstheme="minorBidi"/>
                <w:noProof/>
                <w:kern w:val="2"/>
                <w14:ligatures w14:val="standardContextual"/>
              </w:rPr>
              <w:tab/>
            </w:r>
            <w:r w:rsidRPr="00D02A91">
              <w:rPr>
                <w:rStyle w:val="Hyperlink"/>
                <w:noProof/>
              </w:rPr>
              <w:t>Statistical Analysis</w:t>
            </w:r>
            <w:r>
              <w:rPr>
                <w:noProof/>
                <w:webHidden/>
              </w:rPr>
              <w:tab/>
            </w:r>
            <w:r>
              <w:rPr>
                <w:noProof/>
                <w:webHidden/>
              </w:rPr>
              <w:fldChar w:fldCharType="begin"/>
            </w:r>
            <w:r>
              <w:rPr>
                <w:noProof/>
                <w:webHidden/>
              </w:rPr>
              <w:instrText xml:space="preserve"> PAGEREF _Toc191039770 \h </w:instrText>
            </w:r>
            <w:r>
              <w:rPr>
                <w:noProof/>
                <w:webHidden/>
              </w:rPr>
            </w:r>
            <w:r>
              <w:rPr>
                <w:noProof/>
                <w:webHidden/>
              </w:rPr>
              <w:fldChar w:fldCharType="separate"/>
            </w:r>
            <w:r>
              <w:rPr>
                <w:noProof/>
                <w:webHidden/>
              </w:rPr>
              <w:t>38</w:t>
            </w:r>
            <w:r>
              <w:rPr>
                <w:noProof/>
                <w:webHidden/>
              </w:rPr>
              <w:fldChar w:fldCharType="end"/>
            </w:r>
          </w:hyperlink>
        </w:p>
        <w:p w14:paraId="1533CC99" w14:textId="737F947D"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71" w:history="1">
            <w:r w:rsidRPr="00D02A91">
              <w:rPr>
                <w:rStyle w:val="Hyperlink"/>
                <w:noProof/>
              </w:rPr>
              <w:t>4.4.3</w:t>
            </w:r>
            <w:r>
              <w:rPr>
                <w:rFonts w:asciiTheme="minorHAnsi" w:eastAsiaTheme="minorEastAsia" w:hAnsiTheme="minorHAnsi" w:cstheme="minorBidi"/>
                <w:noProof/>
                <w:kern w:val="2"/>
                <w14:ligatures w14:val="standardContextual"/>
              </w:rPr>
              <w:tab/>
            </w:r>
            <w:r w:rsidRPr="00D02A91">
              <w:rPr>
                <w:rStyle w:val="Hyperlink"/>
                <w:noProof/>
              </w:rPr>
              <w:t>Graphical Analysis</w:t>
            </w:r>
            <w:r>
              <w:rPr>
                <w:noProof/>
                <w:webHidden/>
              </w:rPr>
              <w:tab/>
            </w:r>
            <w:r>
              <w:rPr>
                <w:noProof/>
                <w:webHidden/>
              </w:rPr>
              <w:fldChar w:fldCharType="begin"/>
            </w:r>
            <w:r>
              <w:rPr>
                <w:noProof/>
                <w:webHidden/>
              </w:rPr>
              <w:instrText xml:space="preserve"> PAGEREF _Toc191039771 \h </w:instrText>
            </w:r>
            <w:r>
              <w:rPr>
                <w:noProof/>
                <w:webHidden/>
              </w:rPr>
            </w:r>
            <w:r>
              <w:rPr>
                <w:noProof/>
                <w:webHidden/>
              </w:rPr>
              <w:fldChar w:fldCharType="separate"/>
            </w:r>
            <w:r>
              <w:rPr>
                <w:noProof/>
                <w:webHidden/>
              </w:rPr>
              <w:t>43</w:t>
            </w:r>
            <w:r>
              <w:rPr>
                <w:noProof/>
                <w:webHidden/>
              </w:rPr>
              <w:fldChar w:fldCharType="end"/>
            </w:r>
          </w:hyperlink>
        </w:p>
        <w:p w14:paraId="7F3CD33C" w14:textId="4ED819FC"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72" w:history="1">
            <w:r w:rsidRPr="00D02A91">
              <w:rPr>
                <w:rStyle w:val="Hyperlink"/>
                <w:noProof/>
              </w:rPr>
              <w:t>Chapter 5 - Discussion of findings and Conclusion</w:t>
            </w:r>
            <w:r>
              <w:rPr>
                <w:noProof/>
                <w:webHidden/>
              </w:rPr>
              <w:tab/>
            </w:r>
            <w:r>
              <w:rPr>
                <w:noProof/>
                <w:webHidden/>
              </w:rPr>
              <w:fldChar w:fldCharType="begin"/>
            </w:r>
            <w:r>
              <w:rPr>
                <w:noProof/>
                <w:webHidden/>
              </w:rPr>
              <w:instrText xml:space="preserve"> PAGEREF _Toc191039772 \h </w:instrText>
            </w:r>
            <w:r>
              <w:rPr>
                <w:noProof/>
                <w:webHidden/>
              </w:rPr>
            </w:r>
            <w:r>
              <w:rPr>
                <w:noProof/>
                <w:webHidden/>
              </w:rPr>
              <w:fldChar w:fldCharType="separate"/>
            </w:r>
            <w:r>
              <w:rPr>
                <w:noProof/>
                <w:webHidden/>
              </w:rPr>
              <w:t>46</w:t>
            </w:r>
            <w:r>
              <w:rPr>
                <w:noProof/>
                <w:webHidden/>
              </w:rPr>
              <w:fldChar w:fldCharType="end"/>
            </w:r>
          </w:hyperlink>
        </w:p>
        <w:p w14:paraId="5B8093D7" w14:textId="31E39C4C"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77" w:history="1">
            <w:r w:rsidRPr="00D02A91">
              <w:rPr>
                <w:rStyle w:val="Hyperlink"/>
                <w:noProof/>
              </w:rPr>
              <w:t>5.1</w:t>
            </w:r>
            <w:r>
              <w:rPr>
                <w:rFonts w:asciiTheme="minorHAnsi" w:eastAsiaTheme="minorEastAsia" w:hAnsiTheme="minorHAnsi" w:cstheme="minorBidi"/>
                <w:noProof/>
                <w:kern w:val="2"/>
                <w14:ligatures w14:val="standardContextual"/>
              </w:rPr>
              <w:tab/>
            </w:r>
            <w:r w:rsidRPr="00D02A91">
              <w:rPr>
                <w:rStyle w:val="Hyperlink"/>
                <w:noProof/>
              </w:rPr>
              <w:t>Discussion of findings</w:t>
            </w:r>
            <w:r>
              <w:rPr>
                <w:noProof/>
                <w:webHidden/>
              </w:rPr>
              <w:tab/>
            </w:r>
            <w:r>
              <w:rPr>
                <w:noProof/>
                <w:webHidden/>
              </w:rPr>
              <w:fldChar w:fldCharType="begin"/>
            </w:r>
            <w:r>
              <w:rPr>
                <w:noProof/>
                <w:webHidden/>
              </w:rPr>
              <w:instrText xml:space="preserve"> PAGEREF _Toc191039777 \h </w:instrText>
            </w:r>
            <w:r>
              <w:rPr>
                <w:noProof/>
                <w:webHidden/>
              </w:rPr>
            </w:r>
            <w:r>
              <w:rPr>
                <w:noProof/>
                <w:webHidden/>
              </w:rPr>
              <w:fldChar w:fldCharType="separate"/>
            </w:r>
            <w:r>
              <w:rPr>
                <w:noProof/>
                <w:webHidden/>
              </w:rPr>
              <w:t>46</w:t>
            </w:r>
            <w:r>
              <w:rPr>
                <w:noProof/>
                <w:webHidden/>
              </w:rPr>
              <w:fldChar w:fldCharType="end"/>
            </w:r>
          </w:hyperlink>
        </w:p>
        <w:p w14:paraId="6EB4806F" w14:textId="2F6D658F"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78" w:history="1">
            <w:r w:rsidRPr="00D02A91">
              <w:rPr>
                <w:rStyle w:val="Hyperlink"/>
                <w:noProof/>
              </w:rPr>
              <w:t>5.1.1</w:t>
            </w:r>
            <w:r>
              <w:rPr>
                <w:rFonts w:asciiTheme="minorHAnsi" w:eastAsiaTheme="minorEastAsia" w:hAnsiTheme="minorHAnsi" w:cstheme="minorBidi"/>
                <w:noProof/>
                <w:kern w:val="2"/>
                <w14:ligatures w14:val="standardContextual"/>
              </w:rPr>
              <w:tab/>
            </w:r>
            <w:r w:rsidRPr="00D02A91">
              <w:rPr>
                <w:rStyle w:val="Hyperlink"/>
                <w:noProof/>
              </w:rPr>
              <w:t>Traditional Business Practices and Digital Adoption</w:t>
            </w:r>
            <w:r>
              <w:rPr>
                <w:noProof/>
                <w:webHidden/>
              </w:rPr>
              <w:tab/>
            </w:r>
            <w:r>
              <w:rPr>
                <w:noProof/>
                <w:webHidden/>
              </w:rPr>
              <w:fldChar w:fldCharType="begin"/>
            </w:r>
            <w:r>
              <w:rPr>
                <w:noProof/>
                <w:webHidden/>
              </w:rPr>
              <w:instrText xml:space="preserve"> PAGEREF _Toc191039778 \h </w:instrText>
            </w:r>
            <w:r>
              <w:rPr>
                <w:noProof/>
                <w:webHidden/>
              </w:rPr>
            </w:r>
            <w:r>
              <w:rPr>
                <w:noProof/>
                <w:webHidden/>
              </w:rPr>
              <w:fldChar w:fldCharType="separate"/>
            </w:r>
            <w:r>
              <w:rPr>
                <w:noProof/>
                <w:webHidden/>
              </w:rPr>
              <w:t>46</w:t>
            </w:r>
            <w:r>
              <w:rPr>
                <w:noProof/>
                <w:webHidden/>
              </w:rPr>
              <w:fldChar w:fldCharType="end"/>
            </w:r>
          </w:hyperlink>
        </w:p>
        <w:p w14:paraId="1DB020A8" w14:textId="66402861"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86" w:history="1">
            <w:r w:rsidRPr="00D02A91">
              <w:rPr>
                <w:rStyle w:val="Hyperlink"/>
                <w:noProof/>
                <w:lang w:bidi="si-LK"/>
              </w:rPr>
              <w:t>5.1.2</w:t>
            </w:r>
            <w:r>
              <w:rPr>
                <w:rFonts w:asciiTheme="minorHAnsi" w:eastAsiaTheme="minorEastAsia" w:hAnsiTheme="minorHAnsi" w:cstheme="minorBidi"/>
                <w:noProof/>
                <w:kern w:val="2"/>
                <w14:ligatures w14:val="standardContextual"/>
              </w:rPr>
              <w:tab/>
            </w:r>
            <w:r w:rsidRPr="00D02A91">
              <w:rPr>
                <w:rStyle w:val="Hyperlink"/>
                <w:noProof/>
                <w:lang w:bidi="si-LK"/>
              </w:rPr>
              <w:t>Fraud Prevention and Transparency</w:t>
            </w:r>
            <w:r>
              <w:rPr>
                <w:noProof/>
                <w:webHidden/>
              </w:rPr>
              <w:tab/>
            </w:r>
            <w:r>
              <w:rPr>
                <w:noProof/>
                <w:webHidden/>
              </w:rPr>
              <w:fldChar w:fldCharType="begin"/>
            </w:r>
            <w:r>
              <w:rPr>
                <w:noProof/>
                <w:webHidden/>
              </w:rPr>
              <w:instrText xml:space="preserve"> PAGEREF _Toc191039786 \h </w:instrText>
            </w:r>
            <w:r>
              <w:rPr>
                <w:noProof/>
                <w:webHidden/>
              </w:rPr>
            </w:r>
            <w:r>
              <w:rPr>
                <w:noProof/>
                <w:webHidden/>
              </w:rPr>
              <w:fldChar w:fldCharType="separate"/>
            </w:r>
            <w:r>
              <w:rPr>
                <w:noProof/>
                <w:webHidden/>
              </w:rPr>
              <w:t>46</w:t>
            </w:r>
            <w:r>
              <w:rPr>
                <w:noProof/>
                <w:webHidden/>
              </w:rPr>
              <w:fldChar w:fldCharType="end"/>
            </w:r>
          </w:hyperlink>
        </w:p>
        <w:p w14:paraId="08E18A1A" w14:textId="0EDA3D15"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87" w:history="1">
            <w:r w:rsidRPr="00D02A91">
              <w:rPr>
                <w:rStyle w:val="Hyperlink"/>
                <w:noProof/>
                <w:lang w:bidi="si-LK"/>
              </w:rPr>
              <w:t>5.1.3</w:t>
            </w:r>
            <w:r>
              <w:rPr>
                <w:rFonts w:asciiTheme="minorHAnsi" w:eastAsiaTheme="minorEastAsia" w:hAnsiTheme="minorHAnsi" w:cstheme="minorBidi"/>
                <w:noProof/>
                <w:kern w:val="2"/>
                <w14:ligatures w14:val="standardContextual"/>
              </w:rPr>
              <w:tab/>
            </w:r>
            <w:r w:rsidRPr="00D02A91">
              <w:rPr>
                <w:rStyle w:val="Hyperlink"/>
                <w:noProof/>
                <w:lang w:bidi="si-LK"/>
              </w:rPr>
              <w:t>Key Barriers to Digital Transformation</w:t>
            </w:r>
            <w:r>
              <w:rPr>
                <w:noProof/>
                <w:webHidden/>
              </w:rPr>
              <w:tab/>
            </w:r>
            <w:r>
              <w:rPr>
                <w:noProof/>
                <w:webHidden/>
              </w:rPr>
              <w:fldChar w:fldCharType="begin"/>
            </w:r>
            <w:r>
              <w:rPr>
                <w:noProof/>
                <w:webHidden/>
              </w:rPr>
              <w:instrText xml:space="preserve"> PAGEREF _Toc191039787 \h </w:instrText>
            </w:r>
            <w:r>
              <w:rPr>
                <w:noProof/>
                <w:webHidden/>
              </w:rPr>
            </w:r>
            <w:r>
              <w:rPr>
                <w:noProof/>
                <w:webHidden/>
              </w:rPr>
              <w:fldChar w:fldCharType="separate"/>
            </w:r>
            <w:r>
              <w:rPr>
                <w:noProof/>
                <w:webHidden/>
              </w:rPr>
              <w:t>46</w:t>
            </w:r>
            <w:r>
              <w:rPr>
                <w:noProof/>
                <w:webHidden/>
              </w:rPr>
              <w:fldChar w:fldCharType="end"/>
            </w:r>
          </w:hyperlink>
        </w:p>
        <w:p w14:paraId="4F7BBC58" w14:textId="7D69A570" w:rsidR="00EA65A8" w:rsidRDefault="00EA65A8">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191039788" w:history="1">
            <w:r w:rsidRPr="00D02A91">
              <w:rPr>
                <w:rStyle w:val="Hyperlink"/>
                <w:noProof/>
                <w:lang w:bidi="si-LK"/>
              </w:rPr>
              <w:t>5.1.4</w:t>
            </w:r>
            <w:r>
              <w:rPr>
                <w:rFonts w:asciiTheme="minorHAnsi" w:eastAsiaTheme="minorEastAsia" w:hAnsiTheme="minorHAnsi" w:cstheme="minorBidi"/>
                <w:noProof/>
                <w:kern w:val="2"/>
                <w14:ligatures w14:val="standardContextual"/>
              </w:rPr>
              <w:tab/>
            </w:r>
            <w:r w:rsidRPr="00D02A91">
              <w:rPr>
                <w:rStyle w:val="Hyperlink"/>
                <w:noProof/>
                <w:lang w:bidi="si-LK"/>
              </w:rPr>
              <w:t>Industry Readiness for DBMS Implementation</w:t>
            </w:r>
            <w:r>
              <w:rPr>
                <w:noProof/>
                <w:webHidden/>
              </w:rPr>
              <w:tab/>
            </w:r>
            <w:r>
              <w:rPr>
                <w:noProof/>
                <w:webHidden/>
              </w:rPr>
              <w:fldChar w:fldCharType="begin"/>
            </w:r>
            <w:r>
              <w:rPr>
                <w:noProof/>
                <w:webHidden/>
              </w:rPr>
              <w:instrText xml:space="preserve"> PAGEREF _Toc191039788 \h </w:instrText>
            </w:r>
            <w:r>
              <w:rPr>
                <w:noProof/>
                <w:webHidden/>
              </w:rPr>
            </w:r>
            <w:r>
              <w:rPr>
                <w:noProof/>
                <w:webHidden/>
              </w:rPr>
              <w:fldChar w:fldCharType="separate"/>
            </w:r>
            <w:r>
              <w:rPr>
                <w:noProof/>
                <w:webHidden/>
              </w:rPr>
              <w:t>47</w:t>
            </w:r>
            <w:r>
              <w:rPr>
                <w:noProof/>
                <w:webHidden/>
              </w:rPr>
              <w:fldChar w:fldCharType="end"/>
            </w:r>
          </w:hyperlink>
        </w:p>
        <w:p w14:paraId="58F55EF3" w14:textId="6C95D3B7" w:rsidR="00EA65A8" w:rsidRDefault="00EA65A8">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91039789" w:history="1">
            <w:r w:rsidRPr="00D02A91">
              <w:rPr>
                <w:rStyle w:val="Hyperlink"/>
                <w:noProof/>
                <w:lang w:bidi="si-LK"/>
              </w:rPr>
              <w:t>5.2</w:t>
            </w:r>
            <w:r>
              <w:rPr>
                <w:rFonts w:asciiTheme="minorHAnsi" w:eastAsiaTheme="minorEastAsia" w:hAnsiTheme="minorHAnsi" w:cstheme="minorBidi"/>
                <w:noProof/>
                <w:kern w:val="2"/>
                <w14:ligatures w14:val="standardContextual"/>
              </w:rPr>
              <w:tab/>
            </w:r>
            <w:r w:rsidRPr="00D02A91">
              <w:rPr>
                <w:rStyle w:val="Hyperlink"/>
                <w:noProof/>
                <w:lang w:bidi="si-LK"/>
              </w:rPr>
              <w:t>Conclusion</w:t>
            </w:r>
            <w:r>
              <w:rPr>
                <w:noProof/>
                <w:webHidden/>
              </w:rPr>
              <w:tab/>
            </w:r>
            <w:r>
              <w:rPr>
                <w:noProof/>
                <w:webHidden/>
              </w:rPr>
              <w:fldChar w:fldCharType="begin"/>
            </w:r>
            <w:r>
              <w:rPr>
                <w:noProof/>
                <w:webHidden/>
              </w:rPr>
              <w:instrText xml:space="preserve"> PAGEREF _Toc191039789 \h </w:instrText>
            </w:r>
            <w:r>
              <w:rPr>
                <w:noProof/>
                <w:webHidden/>
              </w:rPr>
            </w:r>
            <w:r>
              <w:rPr>
                <w:noProof/>
                <w:webHidden/>
              </w:rPr>
              <w:fldChar w:fldCharType="separate"/>
            </w:r>
            <w:r>
              <w:rPr>
                <w:noProof/>
                <w:webHidden/>
              </w:rPr>
              <w:t>47</w:t>
            </w:r>
            <w:r>
              <w:rPr>
                <w:noProof/>
                <w:webHidden/>
              </w:rPr>
              <w:fldChar w:fldCharType="end"/>
            </w:r>
          </w:hyperlink>
        </w:p>
        <w:p w14:paraId="58486818" w14:textId="24F4C506"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90" w:history="1">
            <w:r w:rsidRPr="00D02A91">
              <w:rPr>
                <w:rStyle w:val="Hyperlink"/>
                <w:noProof/>
                <w:lang w:bidi="si-LK"/>
              </w:rPr>
              <w:t>Reference</w:t>
            </w:r>
            <w:r>
              <w:rPr>
                <w:noProof/>
                <w:webHidden/>
              </w:rPr>
              <w:tab/>
            </w:r>
            <w:r>
              <w:rPr>
                <w:noProof/>
                <w:webHidden/>
              </w:rPr>
              <w:fldChar w:fldCharType="begin"/>
            </w:r>
            <w:r>
              <w:rPr>
                <w:noProof/>
                <w:webHidden/>
              </w:rPr>
              <w:instrText xml:space="preserve"> PAGEREF _Toc191039790 \h </w:instrText>
            </w:r>
            <w:r>
              <w:rPr>
                <w:noProof/>
                <w:webHidden/>
              </w:rPr>
            </w:r>
            <w:r>
              <w:rPr>
                <w:noProof/>
                <w:webHidden/>
              </w:rPr>
              <w:fldChar w:fldCharType="separate"/>
            </w:r>
            <w:r>
              <w:rPr>
                <w:noProof/>
                <w:webHidden/>
              </w:rPr>
              <w:t>48</w:t>
            </w:r>
            <w:r>
              <w:rPr>
                <w:noProof/>
                <w:webHidden/>
              </w:rPr>
              <w:fldChar w:fldCharType="end"/>
            </w:r>
          </w:hyperlink>
        </w:p>
        <w:p w14:paraId="6CCE360F" w14:textId="380B7222" w:rsidR="00EA65A8" w:rsidRDefault="00EA65A8">
          <w:pPr>
            <w:pStyle w:val="TOC1"/>
            <w:tabs>
              <w:tab w:val="right" w:leader="dot" w:pos="9016"/>
            </w:tabs>
            <w:rPr>
              <w:rFonts w:asciiTheme="minorHAnsi" w:eastAsiaTheme="minorEastAsia" w:hAnsiTheme="minorHAnsi" w:cstheme="minorBidi"/>
              <w:noProof/>
              <w:kern w:val="2"/>
              <w14:ligatures w14:val="standardContextual"/>
            </w:rPr>
          </w:pPr>
          <w:hyperlink w:anchor="_Toc191039791" w:history="1">
            <w:r w:rsidRPr="00D02A91">
              <w:rPr>
                <w:rStyle w:val="Hyperlink"/>
                <w:noProof/>
                <w:lang w:bidi="si-LK"/>
              </w:rPr>
              <w:t>Appendices</w:t>
            </w:r>
            <w:r>
              <w:rPr>
                <w:noProof/>
                <w:webHidden/>
              </w:rPr>
              <w:tab/>
            </w:r>
            <w:r>
              <w:rPr>
                <w:noProof/>
                <w:webHidden/>
              </w:rPr>
              <w:fldChar w:fldCharType="begin"/>
            </w:r>
            <w:r>
              <w:rPr>
                <w:noProof/>
                <w:webHidden/>
              </w:rPr>
              <w:instrText xml:space="preserve"> PAGEREF _Toc191039791 \h </w:instrText>
            </w:r>
            <w:r>
              <w:rPr>
                <w:noProof/>
                <w:webHidden/>
              </w:rPr>
            </w:r>
            <w:r>
              <w:rPr>
                <w:noProof/>
                <w:webHidden/>
              </w:rPr>
              <w:fldChar w:fldCharType="separate"/>
            </w:r>
            <w:r>
              <w:rPr>
                <w:noProof/>
                <w:webHidden/>
              </w:rPr>
              <w:t>50</w:t>
            </w:r>
            <w:r>
              <w:rPr>
                <w:noProof/>
                <w:webHidden/>
              </w:rPr>
              <w:fldChar w:fldCharType="end"/>
            </w:r>
          </w:hyperlink>
        </w:p>
        <w:p w14:paraId="3DFCD962" w14:textId="6B9A4C05" w:rsidR="00EA65A8" w:rsidRDefault="00EA65A8">
          <w:pPr>
            <w:pStyle w:val="TOC2"/>
            <w:tabs>
              <w:tab w:val="right" w:leader="dot" w:pos="9016"/>
            </w:tabs>
            <w:rPr>
              <w:rFonts w:asciiTheme="minorHAnsi" w:eastAsiaTheme="minorEastAsia" w:hAnsiTheme="minorHAnsi" w:cstheme="minorBidi"/>
              <w:noProof/>
              <w:kern w:val="2"/>
              <w14:ligatures w14:val="standardContextual"/>
            </w:rPr>
          </w:pPr>
          <w:hyperlink w:anchor="_Toc191039792" w:history="1">
            <w:r w:rsidRPr="00D02A91">
              <w:rPr>
                <w:rStyle w:val="Hyperlink"/>
                <w:noProof/>
                <w:lang w:bidi="si-LK"/>
              </w:rPr>
              <w:t>Questionnaire</w:t>
            </w:r>
            <w:r>
              <w:rPr>
                <w:noProof/>
                <w:webHidden/>
              </w:rPr>
              <w:tab/>
            </w:r>
            <w:r>
              <w:rPr>
                <w:noProof/>
                <w:webHidden/>
              </w:rPr>
              <w:fldChar w:fldCharType="begin"/>
            </w:r>
            <w:r>
              <w:rPr>
                <w:noProof/>
                <w:webHidden/>
              </w:rPr>
              <w:instrText xml:space="preserve"> PAGEREF _Toc191039792 \h </w:instrText>
            </w:r>
            <w:r>
              <w:rPr>
                <w:noProof/>
                <w:webHidden/>
              </w:rPr>
            </w:r>
            <w:r>
              <w:rPr>
                <w:noProof/>
                <w:webHidden/>
              </w:rPr>
              <w:fldChar w:fldCharType="separate"/>
            </w:r>
            <w:r>
              <w:rPr>
                <w:noProof/>
                <w:webHidden/>
              </w:rPr>
              <w:t>50</w:t>
            </w:r>
            <w:r>
              <w:rPr>
                <w:noProof/>
                <w:webHidden/>
              </w:rPr>
              <w:fldChar w:fldCharType="end"/>
            </w:r>
          </w:hyperlink>
        </w:p>
        <w:p w14:paraId="2B30062F" w14:textId="282C48DD" w:rsidR="00D427E2" w:rsidRDefault="00D427E2" w:rsidP="00D427E2">
          <w:pPr>
            <w:rPr>
              <w:b/>
              <w:bCs/>
              <w:noProof/>
            </w:rPr>
          </w:pPr>
          <w:r w:rsidRPr="00D427E2">
            <w:rPr>
              <w:b/>
              <w:bCs/>
              <w:noProof/>
            </w:rPr>
            <w:fldChar w:fldCharType="end"/>
          </w:r>
        </w:p>
      </w:sdtContent>
    </w:sdt>
    <w:p w14:paraId="65EFAD34" w14:textId="7F062E6D" w:rsidR="00D427E2" w:rsidRPr="00D427E2" w:rsidRDefault="00D427E2" w:rsidP="00D427E2">
      <w:r>
        <w:br w:type="page"/>
      </w:r>
    </w:p>
    <w:p w14:paraId="4D03C23D" w14:textId="456244A1" w:rsidR="00C22313" w:rsidRDefault="00000000" w:rsidP="006E0382">
      <w:pPr>
        <w:pStyle w:val="Heading1"/>
      </w:pPr>
      <w:bookmarkStart w:id="0" w:name="_Toc191039717"/>
      <w:r>
        <w:lastRenderedPageBreak/>
        <w:t>Chapter 1: Introduction</w:t>
      </w:r>
      <w:bookmarkEnd w:id="0"/>
    </w:p>
    <w:p w14:paraId="4D03C23E" w14:textId="45D0C6F1" w:rsidR="00C22313" w:rsidRDefault="006E0382" w:rsidP="006E0382">
      <w:pPr>
        <w:pStyle w:val="Heading2"/>
        <w:numPr>
          <w:ilvl w:val="1"/>
          <w:numId w:val="62"/>
        </w:numPr>
      </w:pPr>
      <w:r>
        <w:t xml:space="preserve"> </w:t>
      </w:r>
      <w:bookmarkStart w:id="1" w:name="_Toc191039718"/>
      <w:r>
        <w:t xml:space="preserve">Background of </w:t>
      </w:r>
      <w:r w:rsidR="00F64559">
        <w:t>Study</w:t>
      </w:r>
      <w:bookmarkEnd w:id="1"/>
    </w:p>
    <w:p w14:paraId="4D03C23F" w14:textId="1BCFAB3A" w:rsidR="00C22313" w:rsidRDefault="00000000" w:rsidP="00204E27">
      <w:r>
        <w:t>Sri Lanka has been identified for centuries as an important source of rare gemstones, which positively impact the country's economy and cultural legacy</w:t>
      </w:r>
      <w:r w:rsidR="00204E27">
        <w:t xml:space="preserve"> </w:t>
      </w:r>
      <w:r w:rsidR="00204E27" w:rsidRPr="00204E27">
        <w:t>(</w:t>
      </w:r>
      <w:proofErr w:type="spellStart"/>
      <w:r w:rsidR="00204E27" w:rsidRPr="00204E27">
        <w:t>Tkalich</w:t>
      </w:r>
      <w:proofErr w:type="spellEnd"/>
      <w:r w:rsidR="00204E27" w:rsidRPr="00204E27">
        <w:t xml:space="preserve">, Moe, Mikalsen, &amp; </w:t>
      </w:r>
      <w:proofErr w:type="spellStart"/>
      <w:r w:rsidR="00204E27" w:rsidRPr="00204E27">
        <w:t>Sporsem</w:t>
      </w:r>
      <w:proofErr w:type="spellEnd"/>
      <w:r w:rsidR="00204E27" w:rsidRPr="00204E27">
        <w:t xml:space="preserve">, 2021; </w:t>
      </w:r>
      <w:proofErr w:type="spellStart"/>
      <w:r w:rsidR="00204E27" w:rsidRPr="00204E27">
        <w:t>Lenaduwa</w:t>
      </w:r>
      <w:proofErr w:type="spellEnd"/>
      <w:r w:rsidR="00204E27" w:rsidRPr="00204E27">
        <w:t xml:space="preserve"> &amp; Eranda, 2024)</w:t>
      </w:r>
      <w:r>
        <w:t>. The country's gem trade has a history of thousands of years, and historical literature and international trade records place great emphasis on its importance. Sri Lanka is particularly renowned for its high-quality sapphires, which are among the world's most desirable gemstones due to their exceptional clarity, color, and durability. These sapphires fetch a high premium in global markets, and have graced kings, celebrities, and collectors for centuries. Over 90% of the world's sapphires are derived from Sri Lanka, cementing the nation's position as the world gem and jewelry market leader. (</w:t>
      </w:r>
      <w:proofErr w:type="spellStart"/>
      <w:r>
        <w:t>Tkalich</w:t>
      </w:r>
      <w:proofErr w:type="spellEnd"/>
      <w:r>
        <w:t xml:space="preserve">, Moe, Mikalsen, &amp; </w:t>
      </w:r>
      <w:proofErr w:type="spellStart"/>
      <w:r>
        <w:t>Sporsem</w:t>
      </w:r>
      <w:proofErr w:type="spellEnd"/>
      <w:r>
        <w:t>, 2021)</w:t>
      </w:r>
    </w:p>
    <w:p w14:paraId="4D03C240" w14:textId="77777777" w:rsidR="00C22313" w:rsidRDefault="00000000">
      <w:pPr>
        <w:spacing w:before="240" w:after="240"/>
      </w:pPr>
      <w:r>
        <w:t>Despite the sector's rich historical record of growth and its significant contribution to the country's economy, it still relies largely on conventional means that have witnessed little change in past millennia. These are hand documentation, personal sales interaction, and paper-based systems for financial management and stockkeeping. While the methods have satisfactorily supported the sector for several generations, they now pose serious challenges in the current globalized competitive business environment. Issues such as inefficiency, high error rates, data loss risks, and limited market outreach hinder the growth prospects of the industry. Furthermore, reliance on physical documents limits real-time access to information and delays decision-making processes, especially for cross-border trade activities. (</w:t>
      </w:r>
      <w:proofErr w:type="spellStart"/>
      <w:r>
        <w:t>Tkalich</w:t>
      </w:r>
      <w:proofErr w:type="spellEnd"/>
      <w:r>
        <w:t xml:space="preserve">, Moe, Mikalsen, &amp; </w:t>
      </w:r>
      <w:proofErr w:type="spellStart"/>
      <w:r>
        <w:t>Sporsem</w:t>
      </w:r>
      <w:proofErr w:type="spellEnd"/>
      <w:r>
        <w:t>, 2021)</w:t>
      </w:r>
    </w:p>
    <w:p w14:paraId="4D03C241" w14:textId="77777777" w:rsidR="00C22313" w:rsidRDefault="00000000">
      <w:pPr>
        <w:spacing w:before="240" w:after="240"/>
      </w:pPr>
      <w:r>
        <w:t xml:space="preserve">Digitalization offers a viable remedy for revamping Sri Lanka's gem sector by adopting a DBMS tailored to the unique needs of gem dealers. The system would integrate contemporary technology into daily activities, streamline operations, and enhance productivity with components like inventory control, sales monitoring, supply chain documentation, and CRM. A database management system (DBMS) would help maintain the integrity of records, bring about greater transparency with secure electronic transactions, and lower operational expenses while at the same time promoting customer interaction and building long-term business relationships. Sri Lankan gem merchants could further increase their global presence, get access to wider global markets, and make decisions supported by data analysis to respond </w:t>
      </w:r>
      <w:r>
        <w:lastRenderedPageBreak/>
        <w:t>quickly to changing market needs, thus increasing the industry's competitiveness. (Gem &amp; Jewelry Industry, n.d.)</w:t>
      </w:r>
    </w:p>
    <w:p w14:paraId="4D03C242" w14:textId="77777777" w:rsidR="00C22313" w:rsidRDefault="00000000">
      <w:pPr>
        <w:spacing w:after="160"/>
      </w:pPr>
      <w:r>
        <w:t>The current research attempts to give an overall plan towards modernizing the gem industry of Sri Lanka through a discussion on the implications brought by using digital infrastructure. The key intention is to explain how transitioning to digital business models will be able to increase the industry's efficiency, transparency, and competitiveness globally without sacrificing the historical background and expertise that have marked Sri Lanka's gem industry so far.</w:t>
      </w:r>
    </w:p>
    <w:p w14:paraId="4D03C243" w14:textId="3ABC972C" w:rsidR="00C22313" w:rsidRDefault="006E0382" w:rsidP="006E0382">
      <w:pPr>
        <w:pStyle w:val="Heading2"/>
        <w:numPr>
          <w:ilvl w:val="1"/>
          <w:numId w:val="62"/>
        </w:numPr>
      </w:pPr>
      <w:r>
        <w:t xml:space="preserve"> </w:t>
      </w:r>
      <w:bookmarkStart w:id="2" w:name="_Toc191039719"/>
      <w:r>
        <w:t>Research Problem</w:t>
      </w:r>
      <w:bookmarkEnd w:id="2"/>
    </w:p>
    <w:p w14:paraId="156F32D5" w14:textId="77777777" w:rsidR="00204E27" w:rsidRDefault="00000000">
      <w:pPr>
        <w:spacing w:after="160"/>
      </w:pPr>
      <w:r>
        <w:t>The Sri Lankan gem industry is confronted with many major issues due to its multi-dimensional dependence on obsolete and archaic practices</w:t>
      </w:r>
      <w:r w:rsidR="00204E27">
        <w:t xml:space="preserve"> </w:t>
      </w:r>
      <w:r w:rsidR="00204E27" w:rsidRPr="00204E27">
        <w:t xml:space="preserve">(Ramadasa, 2024; </w:t>
      </w:r>
      <w:proofErr w:type="spellStart"/>
      <w:r w:rsidR="00204E27" w:rsidRPr="00204E27">
        <w:t>Weerabahu</w:t>
      </w:r>
      <w:proofErr w:type="spellEnd"/>
      <w:r w:rsidR="00204E27" w:rsidRPr="00204E27">
        <w:t xml:space="preserve"> et al., 2022)</w:t>
      </w:r>
      <w:r>
        <w:t>. These constraints have made the system highly ineffective, resulting in losses due to inventory control and sales management</w:t>
      </w:r>
      <w:r w:rsidR="00204E27">
        <w:t xml:space="preserve"> </w:t>
      </w:r>
      <w:r w:rsidR="00204E27" w:rsidRPr="00204E27">
        <w:t>(Holloway, 2024)</w:t>
      </w:r>
      <w:r>
        <w:t>. Such processes are not only time-consuming but also laborious; and since laborious operations open avenues to weaknesses, they enhance the propensity for errors, fraud, and forgery-all factors that undermine corporate integrity</w:t>
      </w:r>
      <w:r w:rsidR="00204E27">
        <w:t xml:space="preserve"> </w:t>
      </w:r>
      <w:r w:rsidR="00204E27" w:rsidRPr="00204E27">
        <w:t>(Ahsan et al., 2024; Butterworth et al., 1991)</w:t>
      </w:r>
      <w:r>
        <w:t>. Moreover, the lack of data analysis in organizational decision-making also means that no prediction of trends in advance to capitalize on the opportunity could be done, which makes the sector less competitive compared to their foreign counterparts relying on sophisticated intelligence methods</w:t>
      </w:r>
      <w:r w:rsidR="00204E27">
        <w:t xml:space="preserve"> </w:t>
      </w:r>
      <w:r w:rsidR="00204E27" w:rsidRPr="00204E27">
        <w:t>(</w:t>
      </w:r>
      <w:proofErr w:type="spellStart"/>
      <w:r w:rsidR="00204E27" w:rsidRPr="00204E27">
        <w:t>Lenaduwa</w:t>
      </w:r>
      <w:proofErr w:type="spellEnd"/>
      <w:r w:rsidR="00204E27" w:rsidRPr="00204E27">
        <w:t xml:space="preserve"> &amp; Eranda, 2024)</w:t>
      </w:r>
      <w:r>
        <w:t xml:space="preserve">. </w:t>
      </w:r>
    </w:p>
    <w:p w14:paraId="16AAC95A" w14:textId="77777777" w:rsidR="001A2918" w:rsidRDefault="00000000" w:rsidP="001A2918">
      <w:pPr>
        <w:spacing w:after="160"/>
      </w:pPr>
      <w:r>
        <w:t>Additionally, the weak presence of the online sector is also discouraging prospects for growth</w:t>
      </w:r>
      <w:r w:rsidR="00204E27">
        <w:t xml:space="preserve"> </w:t>
      </w:r>
      <w:r w:rsidR="00204E27" w:rsidRPr="00204E27">
        <w:t>(</w:t>
      </w:r>
      <w:proofErr w:type="spellStart"/>
      <w:r w:rsidR="00204E27" w:rsidRPr="00204E27">
        <w:t>Iskanius</w:t>
      </w:r>
      <w:proofErr w:type="spellEnd"/>
      <w:r w:rsidR="00204E27" w:rsidRPr="00204E27">
        <w:t xml:space="preserve"> et al., 2010)</w:t>
      </w:r>
      <w:r>
        <w:t>. Besides this fact, the lessened digital footprint in the industry decreases its capability for effective communication with targeted customers to make its due role within the international markets</w:t>
      </w:r>
      <w:r w:rsidR="00074F55">
        <w:t xml:space="preserve"> </w:t>
      </w:r>
      <w:r w:rsidR="00074F55" w:rsidRPr="00074F55">
        <w:t>(</w:t>
      </w:r>
      <w:proofErr w:type="spellStart"/>
      <w:r w:rsidR="00074F55" w:rsidRPr="00074F55">
        <w:t>McCombes</w:t>
      </w:r>
      <w:proofErr w:type="spellEnd"/>
      <w:r w:rsidR="00074F55" w:rsidRPr="00074F55">
        <w:t>, 2023)</w:t>
      </w:r>
      <w:r>
        <w:t>. It is such a situation where customers' lost trust in a global buyer may further decrease that power to be more competitive in the global dimension</w:t>
      </w:r>
      <w:r w:rsidR="00074F55">
        <w:t xml:space="preserve"> </w:t>
      </w:r>
      <w:r w:rsidR="00074F55" w:rsidRPr="00074F55">
        <w:t>(Ahsan et al., 2024)</w:t>
      </w:r>
      <w:r>
        <w:t>. Besides everything, there must be engagement for developing a business management system such as digital omnichannel</w:t>
      </w:r>
      <w:r w:rsidR="00074F55">
        <w:t xml:space="preserve"> </w:t>
      </w:r>
      <w:r w:rsidR="00074F55" w:rsidRPr="00074F55">
        <w:t>(IBM, 2024)</w:t>
      </w:r>
      <w:r>
        <w:t>. The effort would eventually place the Sri Lankan diamond industry in a modern, digitized economic landscape that could take a lead in success through improvement in operational effectiveness, transparency, and access to markets</w:t>
      </w:r>
      <w:r w:rsidR="00074F55">
        <w:t xml:space="preserve"> </w:t>
      </w:r>
      <w:r w:rsidR="00074F55" w:rsidRPr="00074F55">
        <w:t>(</w:t>
      </w:r>
      <w:proofErr w:type="spellStart"/>
      <w:r w:rsidR="00074F55" w:rsidRPr="00074F55">
        <w:t>Weerabahu</w:t>
      </w:r>
      <w:proofErr w:type="spellEnd"/>
      <w:r w:rsidR="00074F55" w:rsidRPr="00074F55">
        <w:t xml:space="preserve"> et al., 2022; Holloway, 2024)</w:t>
      </w:r>
      <w:r>
        <w:t xml:space="preserve">. These challenges have, over time, deprived the international buyer of confidence and reduced competitiveness at an international level. These challenges come forth as results of an overall need to include a digital business administration system. Its realization would assure higher </w:t>
      </w:r>
      <w:r>
        <w:lastRenderedPageBreak/>
        <w:t>degrees of efficiency operationally, greater access to more transparent markets, and allow the Sri Lanka diamond industry to thrive in a growing digital economy</w:t>
      </w:r>
      <w:r w:rsidR="00A26141">
        <w:t xml:space="preserve"> </w:t>
      </w:r>
      <w:r w:rsidR="00A26141" w:rsidRPr="00A26141">
        <w:t>(</w:t>
      </w:r>
      <w:proofErr w:type="spellStart"/>
      <w:r w:rsidR="00A26141" w:rsidRPr="00A26141">
        <w:t>Lenaduwa</w:t>
      </w:r>
      <w:proofErr w:type="spellEnd"/>
      <w:r w:rsidR="00A26141" w:rsidRPr="00A26141">
        <w:t xml:space="preserve"> &amp; Eranda, 2024; </w:t>
      </w:r>
      <w:proofErr w:type="spellStart"/>
      <w:r w:rsidR="00A26141" w:rsidRPr="00A26141">
        <w:t>McCombes</w:t>
      </w:r>
      <w:proofErr w:type="spellEnd"/>
      <w:r w:rsidR="00A26141" w:rsidRPr="00A26141">
        <w:t>, 2023)</w:t>
      </w:r>
      <w:r>
        <w:t>.</w:t>
      </w:r>
    </w:p>
    <w:p w14:paraId="4D03C245" w14:textId="2C45C74A" w:rsidR="00C22313" w:rsidRDefault="001A2918" w:rsidP="001A2918">
      <w:pPr>
        <w:pStyle w:val="Heading2"/>
        <w:numPr>
          <w:ilvl w:val="1"/>
          <w:numId w:val="62"/>
        </w:numPr>
      </w:pPr>
      <w:r>
        <w:t xml:space="preserve"> </w:t>
      </w:r>
      <w:bookmarkStart w:id="3" w:name="_Toc191039720"/>
      <w:r w:rsidR="006E0382">
        <w:t>Research Questions</w:t>
      </w:r>
      <w:bookmarkEnd w:id="3"/>
    </w:p>
    <w:p w14:paraId="4D03C246" w14:textId="77777777" w:rsidR="00C22313" w:rsidRDefault="00000000">
      <w:pPr>
        <w:spacing w:after="160"/>
      </w:pPr>
      <w:r>
        <w:t>The aim of this study is to answer the following main research questions:</w:t>
      </w:r>
    </w:p>
    <w:p w14:paraId="4D03C247" w14:textId="77777777" w:rsidR="00C22313" w:rsidRDefault="00000000">
      <w:pPr>
        <w:numPr>
          <w:ilvl w:val="0"/>
          <w:numId w:val="2"/>
        </w:numPr>
        <w:pBdr>
          <w:left w:val="none" w:sz="0" w:space="4" w:color="auto"/>
        </w:pBdr>
        <w:spacing w:after="160"/>
      </w:pPr>
      <w:r>
        <w:t xml:space="preserve"> How can a Digital Business Management System (DBMS) reduce inefficiencies related to inventory management, tracking sales, and supply chain operations in the context of Sri Lanka's gem industry?</w:t>
      </w:r>
    </w:p>
    <w:p w14:paraId="4D03C248" w14:textId="77777777" w:rsidR="00C22313" w:rsidRDefault="00000000">
      <w:pPr>
        <w:numPr>
          <w:ilvl w:val="0"/>
          <w:numId w:val="2"/>
        </w:numPr>
        <w:pBdr>
          <w:left w:val="none" w:sz="0" w:space="4" w:color="auto"/>
        </w:pBdr>
        <w:spacing w:after="160"/>
      </w:pPr>
      <w:r>
        <w:t>What are the major barriers technological, financial, and workforce-related—to adopting a DBMS in Sri Lanka’s gem trade, and how can these be mitigated?</w:t>
      </w:r>
    </w:p>
    <w:p w14:paraId="4D03C249" w14:textId="77777777" w:rsidR="00C22313" w:rsidRDefault="00000000">
      <w:pPr>
        <w:numPr>
          <w:ilvl w:val="0"/>
          <w:numId w:val="2"/>
        </w:numPr>
        <w:pBdr>
          <w:left w:val="none" w:sz="0" w:space="4" w:color="auto"/>
        </w:pBdr>
        <w:spacing w:after="160"/>
      </w:pPr>
      <w:r>
        <w:t>How can a DBMS improve transparency, reduce fraud, and build trust among international buyers?</w:t>
      </w:r>
    </w:p>
    <w:p w14:paraId="4D03C24A" w14:textId="77777777" w:rsidR="00C22313" w:rsidRDefault="00000000">
      <w:pPr>
        <w:numPr>
          <w:ilvl w:val="0"/>
          <w:numId w:val="2"/>
        </w:numPr>
        <w:pBdr>
          <w:left w:val="none" w:sz="0" w:space="4" w:color="auto"/>
        </w:pBdr>
        <w:spacing w:after="160"/>
      </w:pPr>
      <w:r>
        <w:t>What impact will digital transformation have on Sri Lanka’s global competitiveness and market share in the gem trade?</w:t>
      </w:r>
    </w:p>
    <w:p w14:paraId="4D03C24B" w14:textId="77777777" w:rsidR="00C22313" w:rsidRDefault="00000000">
      <w:pPr>
        <w:numPr>
          <w:ilvl w:val="0"/>
          <w:numId w:val="2"/>
        </w:numPr>
        <w:pBdr>
          <w:left w:val="none" w:sz="0" w:space="4" w:color="auto"/>
        </w:pBdr>
        <w:spacing w:after="160"/>
      </w:pPr>
      <w:r>
        <w:t>How do stakeholders, including gem traders, regulators, and international buyers, perceive and respond to the adoption of a DBMS?</w:t>
      </w:r>
    </w:p>
    <w:p w14:paraId="4D03C24D" w14:textId="06AD1890" w:rsidR="00C22313" w:rsidRDefault="00000000" w:rsidP="001B02B5">
      <w:pPr>
        <w:numPr>
          <w:ilvl w:val="0"/>
          <w:numId w:val="2"/>
        </w:numPr>
        <w:pBdr>
          <w:left w:val="none" w:sz="0" w:space="4" w:color="auto"/>
        </w:pBdr>
        <w:spacing w:after="160"/>
      </w:pPr>
      <w:r>
        <w:t>What are the economic and cultural implications of implementing a DBMS for Sri Lanka’s gem industry, and how might it influence the country’s standing as a leader in ethical gem trading?</w:t>
      </w:r>
    </w:p>
    <w:p w14:paraId="4D03C24E" w14:textId="55035E2C" w:rsidR="00C22313" w:rsidRDefault="006E0382" w:rsidP="006E0382">
      <w:pPr>
        <w:pStyle w:val="Heading2"/>
        <w:numPr>
          <w:ilvl w:val="1"/>
          <w:numId w:val="62"/>
        </w:numPr>
      </w:pPr>
      <w:r>
        <w:t xml:space="preserve"> </w:t>
      </w:r>
      <w:bookmarkStart w:id="4" w:name="_Toc191039721"/>
      <w:r>
        <w:t>Research Objectives</w:t>
      </w:r>
      <w:bookmarkEnd w:id="4"/>
    </w:p>
    <w:p w14:paraId="4D03C24F" w14:textId="77777777" w:rsidR="00C22313" w:rsidRDefault="00000000">
      <w:pPr>
        <w:spacing w:after="160"/>
      </w:pPr>
      <w:r>
        <w:t>To address the research problem, this study sets out the following objectives:</w:t>
      </w:r>
    </w:p>
    <w:p w14:paraId="4D03C250" w14:textId="77777777" w:rsidR="00C22313" w:rsidRDefault="00000000">
      <w:pPr>
        <w:numPr>
          <w:ilvl w:val="0"/>
          <w:numId w:val="3"/>
        </w:numPr>
        <w:pBdr>
          <w:left w:val="none" w:sz="0" w:space="4" w:color="auto"/>
        </w:pBdr>
        <w:spacing w:after="160"/>
      </w:pPr>
      <w:r>
        <w:t>To analyze the operational inefficiencies, fraud risks, and market barriers in Sri Lanka’s gem industry and identify areas for improvement.</w:t>
      </w:r>
    </w:p>
    <w:p w14:paraId="4D03C251" w14:textId="77777777" w:rsidR="00C22313" w:rsidRDefault="00000000">
      <w:pPr>
        <w:numPr>
          <w:ilvl w:val="0"/>
          <w:numId w:val="3"/>
        </w:numPr>
        <w:pBdr>
          <w:left w:val="none" w:sz="0" w:space="4" w:color="auto"/>
        </w:pBdr>
        <w:spacing w:after="160"/>
      </w:pPr>
      <w:r>
        <w:t>To assess the specific needs and preferences of gem traders, international buyers, and regulatory bodies for designing a DBMS tailored to the industry.</w:t>
      </w:r>
    </w:p>
    <w:p w14:paraId="4D03C253" w14:textId="77777777" w:rsidR="00C22313" w:rsidRDefault="00000000">
      <w:pPr>
        <w:numPr>
          <w:ilvl w:val="0"/>
          <w:numId w:val="3"/>
        </w:numPr>
        <w:pBdr>
          <w:left w:val="none" w:sz="0" w:space="4" w:color="auto"/>
        </w:pBdr>
        <w:spacing w:after="160"/>
      </w:pPr>
      <w:r>
        <w:t>To evaluate the economic and operational benefits of implementing a DBMS through stakeholder feedback and data analysis.</w:t>
      </w:r>
    </w:p>
    <w:p w14:paraId="4D03C254" w14:textId="77777777" w:rsidR="00C22313" w:rsidRDefault="00000000">
      <w:pPr>
        <w:numPr>
          <w:ilvl w:val="0"/>
          <w:numId w:val="3"/>
        </w:numPr>
        <w:pBdr>
          <w:left w:val="none" w:sz="0" w:space="4" w:color="auto"/>
        </w:pBdr>
        <w:spacing w:after="160"/>
      </w:pPr>
      <w:r>
        <w:lastRenderedPageBreak/>
        <w:t>To recommend ways of overcoming adoption obstacles, including financial, technical, and human resource constraints, to ensure successful implementation and sustainable longevity.</w:t>
      </w:r>
    </w:p>
    <w:p w14:paraId="4D03C255" w14:textId="77777777" w:rsidR="00C22313" w:rsidRDefault="00000000">
      <w:pPr>
        <w:numPr>
          <w:ilvl w:val="0"/>
          <w:numId w:val="3"/>
        </w:numPr>
        <w:pBdr>
          <w:left w:val="none" w:sz="0" w:space="4" w:color="auto"/>
        </w:pBdr>
        <w:spacing w:after="160"/>
      </w:pPr>
      <w:r>
        <w:t>To analyze the broader economic and cultural implications of DBMS adoption while emphasizing its potential to place Sri Lanka at the forefront of ethical and transparent gemstone trade.</w:t>
      </w:r>
    </w:p>
    <w:p w14:paraId="4D03C256" w14:textId="5E0CC140" w:rsidR="00C22313" w:rsidRDefault="006E0382" w:rsidP="006E0382">
      <w:pPr>
        <w:pStyle w:val="Heading2"/>
        <w:numPr>
          <w:ilvl w:val="1"/>
          <w:numId w:val="62"/>
        </w:numPr>
      </w:pPr>
      <w:r>
        <w:t xml:space="preserve"> </w:t>
      </w:r>
      <w:bookmarkStart w:id="5" w:name="_Toc191039722"/>
      <w:r>
        <w:t xml:space="preserve">Significance of </w:t>
      </w:r>
      <w:r w:rsidR="002F2DFB">
        <w:t>Study</w:t>
      </w:r>
      <w:bookmarkEnd w:id="5"/>
    </w:p>
    <w:p w14:paraId="4D03C257" w14:textId="1D5A7B23" w:rsidR="00C22313" w:rsidRPr="00E10DA9" w:rsidRDefault="00000000" w:rsidP="00576720">
      <w:pPr>
        <w:pBdr>
          <w:left w:val="none" w:sz="0" w:space="8" w:color="auto"/>
        </w:pBdr>
        <w:spacing w:after="160"/>
      </w:pPr>
      <w:r>
        <w:t>This research is significant to various stakeholders, from gem merchants to policy makers and technology providers, in that it considers whether the implementation of a Digital Business Management System (DBMS) is possible as an approach to making the Sri Lankan gem business better</w:t>
      </w:r>
      <w:r w:rsidR="00E10DA9">
        <w:t xml:space="preserve"> </w:t>
      </w:r>
      <w:r w:rsidR="00E10DA9" w:rsidRPr="00E10DA9">
        <w:t>(</w:t>
      </w:r>
      <w:proofErr w:type="spellStart"/>
      <w:r w:rsidR="00E10DA9" w:rsidRPr="00E10DA9">
        <w:t>Weerabahu</w:t>
      </w:r>
      <w:proofErr w:type="spellEnd"/>
      <w:r w:rsidR="00E10DA9" w:rsidRPr="00E10DA9">
        <w:t xml:space="preserve"> et al., 2022; </w:t>
      </w:r>
      <w:proofErr w:type="spellStart"/>
      <w:r w:rsidR="00E10DA9" w:rsidRPr="00E10DA9">
        <w:t>Lenaduwa</w:t>
      </w:r>
      <w:proofErr w:type="spellEnd"/>
      <w:r w:rsidR="00E10DA9" w:rsidRPr="00E10DA9">
        <w:t xml:space="preserve"> &amp; Eranda, 2024)</w:t>
      </w:r>
      <w:r>
        <w:t>.</w:t>
      </w:r>
      <w:r w:rsidR="00E10DA9">
        <w:t xml:space="preserve"> </w:t>
      </w:r>
      <w:r>
        <w:t xml:space="preserve">The introduction of a DBMS would, theoretically, transform the sector </w:t>
      </w:r>
      <w:r w:rsidR="00E10DA9">
        <w:t>into</w:t>
      </w:r>
      <w:r>
        <w:t xml:space="preserve"> various dimensions, with grand advantages that resound far outside the immediate commercial landscape</w:t>
      </w:r>
      <w:r w:rsidR="00E10DA9">
        <w:t xml:space="preserve"> </w:t>
      </w:r>
      <w:r w:rsidR="00E10DA9" w:rsidRPr="00E10DA9">
        <w:t>(Holloway, 2024; Ramadasa, 2024)</w:t>
      </w:r>
      <w:r>
        <w:t>.</w:t>
      </w:r>
    </w:p>
    <w:p w14:paraId="4D03C258" w14:textId="42D7803F" w:rsidR="00C22313" w:rsidRPr="00E10DA9" w:rsidRDefault="00000000" w:rsidP="00E10DA9">
      <w:pPr>
        <w:numPr>
          <w:ilvl w:val="0"/>
          <w:numId w:val="4"/>
        </w:numPr>
        <w:pBdr>
          <w:left w:val="none" w:sz="0" w:space="8" w:color="auto"/>
        </w:pBdr>
        <w:spacing w:after="160"/>
        <w:ind w:hanging="424"/>
      </w:pPr>
      <w:r>
        <w:rPr>
          <w:b/>
          <w:bCs/>
        </w:rPr>
        <w:t>Improving Business Processes:</w:t>
      </w:r>
      <w:r>
        <w:t xml:space="preserve"> Process improvement in business areas of the organization will drive business efficiency naturally. Automation slashes manual processing times, cuts down human errors, and enhances recording accuracy</w:t>
      </w:r>
      <w:r w:rsidR="00E10DA9">
        <w:t xml:space="preserve"> </w:t>
      </w:r>
      <w:r w:rsidR="00E10DA9" w:rsidRPr="00E10DA9">
        <w:t>(IBM, 2024; Ahsan et al., 2024)</w:t>
      </w:r>
      <w:r>
        <w:t>. Process efficiency will curtail the process time, ensure proper resource utilization, and enable companies to focus on core operations such as strategy, customer management, and product innovation. Business processes and productivity will increase the productivity level that the industry business world works at a much higher rate</w:t>
      </w:r>
      <w:r w:rsidR="00E10DA9">
        <w:t xml:space="preserve"> </w:t>
      </w:r>
      <w:r w:rsidR="00E10DA9" w:rsidRPr="00E10DA9">
        <w:t>(</w:t>
      </w:r>
      <w:proofErr w:type="spellStart"/>
      <w:r w:rsidR="00E10DA9" w:rsidRPr="00E10DA9">
        <w:t>Iskanius</w:t>
      </w:r>
      <w:proofErr w:type="spellEnd"/>
      <w:r w:rsidR="00E10DA9" w:rsidRPr="00E10DA9">
        <w:t xml:space="preserve"> et al., 2010).</w:t>
      </w:r>
    </w:p>
    <w:p w14:paraId="4D03C259" w14:textId="76DC8EBB" w:rsidR="00C22313" w:rsidRPr="00E10DA9" w:rsidRDefault="00000000" w:rsidP="00E10DA9">
      <w:pPr>
        <w:numPr>
          <w:ilvl w:val="0"/>
          <w:numId w:val="4"/>
        </w:numPr>
        <w:pBdr>
          <w:left w:val="none" w:sz="0" w:space="8" w:color="auto"/>
        </w:pBdr>
        <w:spacing w:after="160"/>
        <w:ind w:hanging="424"/>
      </w:pPr>
      <w:r>
        <w:rPr>
          <w:b/>
          <w:bCs/>
        </w:rPr>
        <w:t xml:space="preserve">Increasing Market Competitiveness: </w:t>
      </w:r>
      <w:r>
        <w:t>By implementing digitalization, the gem dealers of Sri Lanka would increase their global market presence by means of the transparent and efficiently operated way</w:t>
      </w:r>
      <w:r w:rsidR="00E10DA9">
        <w:t xml:space="preserve"> </w:t>
      </w:r>
      <w:r w:rsidR="00E10DA9" w:rsidRPr="00E10DA9">
        <w:t>(</w:t>
      </w:r>
      <w:proofErr w:type="spellStart"/>
      <w:r w:rsidR="00E10DA9" w:rsidRPr="00E10DA9">
        <w:t>Lenaduwa</w:t>
      </w:r>
      <w:proofErr w:type="spellEnd"/>
      <w:r w:rsidR="00E10DA9" w:rsidRPr="00E10DA9">
        <w:t xml:space="preserve"> &amp; Eranda, 2024)</w:t>
      </w:r>
      <w:r>
        <w:t>. The instant availability of information enhances the dealers' capacity to monitor market trends and thus react timely to the alterations in the market demand</w:t>
      </w:r>
      <w:r w:rsidR="00E10DA9">
        <w:t xml:space="preserve"> </w:t>
      </w:r>
      <w:r w:rsidR="00E10DA9" w:rsidRPr="00E10DA9">
        <w:t>(</w:t>
      </w:r>
      <w:proofErr w:type="spellStart"/>
      <w:r w:rsidR="00E10DA9" w:rsidRPr="00E10DA9">
        <w:t>Weerabahu</w:t>
      </w:r>
      <w:proofErr w:type="spellEnd"/>
      <w:r w:rsidR="00E10DA9" w:rsidRPr="00E10DA9">
        <w:t xml:space="preserve"> et al., 2022)</w:t>
      </w:r>
      <w:r>
        <w:t xml:space="preserve">. </w:t>
      </w:r>
      <w:proofErr w:type="spellStart"/>
      <w:r w:rsidR="00E10DA9">
        <w:t>Futher</w:t>
      </w:r>
      <w:r>
        <w:t>more</w:t>
      </w:r>
      <w:proofErr w:type="spellEnd"/>
      <w:r>
        <w:t>, technological advancement would make digital tracking of products more possible which in turn would boost customer trust and industry's reputation worldwide thus placing Sri Lanka at the core of the global gemstone industry.</w:t>
      </w:r>
    </w:p>
    <w:p w14:paraId="4D03C25A" w14:textId="2EDCDF4D" w:rsidR="00C22313" w:rsidRPr="00E10DA9" w:rsidRDefault="00000000" w:rsidP="00E10DA9">
      <w:pPr>
        <w:numPr>
          <w:ilvl w:val="0"/>
          <w:numId w:val="4"/>
        </w:numPr>
        <w:pBdr>
          <w:left w:val="none" w:sz="0" w:space="8" w:color="auto"/>
        </w:pBdr>
        <w:spacing w:after="160"/>
        <w:ind w:hanging="424"/>
      </w:pPr>
      <w:r>
        <w:rPr>
          <w:b/>
          <w:bCs/>
        </w:rPr>
        <w:lastRenderedPageBreak/>
        <w:t>Strengthening Fraud Prevention</w:t>
      </w:r>
      <w:r>
        <w:t>: An effectively developed DBMS will ensure secure, auditable digital records that follow gemstones throughout the supply chain</w:t>
      </w:r>
      <w:r w:rsidR="00E10DA9">
        <w:t xml:space="preserve"> </w:t>
      </w:r>
      <w:r w:rsidR="00E10DA9" w:rsidRPr="00E10DA9">
        <w:t>(Ahsan et al., 2024; IBM, 2024)</w:t>
      </w:r>
      <w:r>
        <w:t>. This will deter fraud in the form of counterfeiting and misrepresentation that has long plagued the industry. Secure digital records will not only protect businesses but also improve the confidence of both domestic and international buyers.</w:t>
      </w:r>
    </w:p>
    <w:p w14:paraId="4D03C25B" w14:textId="76AC44AA" w:rsidR="00C22313" w:rsidRPr="00E10DA9" w:rsidRDefault="00000000" w:rsidP="00E10DA9">
      <w:pPr>
        <w:numPr>
          <w:ilvl w:val="0"/>
          <w:numId w:val="4"/>
        </w:numPr>
        <w:pBdr>
          <w:left w:val="none" w:sz="0" w:space="8" w:color="auto"/>
        </w:pBdr>
        <w:spacing w:after="160"/>
        <w:ind w:hanging="424"/>
      </w:pPr>
      <w:r>
        <w:rPr>
          <w:b/>
          <w:bCs/>
        </w:rPr>
        <w:t>Informing Policy Decisions</w:t>
      </w:r>
      <w:r>
        <w:t>: The empirical findings of the study yield valuable empirical findings that can assist policymakers in developing strategies with the purpose of constructing digital infrastructure for the gemstone industry</w:t>
      </w:r>
      <w:r w:rsidR="00E10DA9">
        <w:t xml:space="preserve"> </w:t>
      </w:r>
      <w:r w:rsidR="00E10DA9" w:rsidRPr="00E10DA9">
        <w:t>(</w:t>
      </w:r>
      <w:proofErr w:type="spellStart"/>
      <w:r w:rsidR="00E10DA9" w:rsidRPr="00E10DA9">
        <w:t>Iskanius</w:t>
      </w:r>
      <w:proofErr w:type="spellEnd"/>
      <w:r w:rsidR="00E10DA9" w:rsidRPr="00E10DA9">
        <w:t xml:space="preserve"> et al., 2010; </w:t>
      </w:r>
      <w:proofErr w:type="spellStart"/>
      <w:r w:rsidR="00E10DA9" w:rsidRPr="00E10DA9">
        <w:t>Weerabahu</w:t>
      </w:r>
      <w:proofErr w:type="spellEnd"/>
      <w:r w:rsidR="00E10DA9" w:rsidRPr="00E10DA9">
        <w:t xml:space="preserve"> et al., 2022)</w:t>
      </w:r>
      <w:r>
        <w:t>. The research may also direct regulation for encouraging ethical trade standards, sustainability initiatives, and fair trade, toward establishing an accountable and transparent industrial environment.</w:t>
      </w:r>
    </w:p>
    <w:p w14:paraId="4D03C25C" w14:textId="47D1EEA5" w:rsidR="00C22313" w:rsidRPr="00E10DA9" w:rsidRDefault="00000000" w:rsidP="00E10DA9">
      <w:pPr>
        <w:numPr>
          <w:ilvl w:val="0"/>
          <w:numId w:val="4"/>
        </w:numPr>
        <w:pBdr>
          <w:left w:val="none" w:sz="0" w:space="8" w:color="auto"/>
        </w:pBdr>
        <w:spacing w:after="160"/>
        <w:ind w:hanging="424"/>
      </w:pPr>
      <w:r>
        <w:rPr>
          <w:b/>
          <w:bCs/>
        </w:rPr>
        <w:t>Encouraging Innovation and Digital Adoption</w:t>
      </w:r>
      <w:r>
        <w:t>: By highlighting the advantages of DBMS adoption, this research aims to stimulate innovation and facilitate the use of digital technology by Sri Lanka's conventional industries</w:t>
      </w:r>
      <w:r w:rsidR="00E10DA9">
        <w:t xml:space="preserve"> </w:t>
      </w:r>
      <w:r w:rsidR="00E10DA9" w:rsidRPr="00E10DA9">
        <w:t>(Holloway, 2024; Ahsan et al., 2024)</w:t>
      </w:r>
      <w:r>
        <w:t>. As organizations reap the advantages of digitalization, including improved productivity, improved decision-making, and improved access to markets, they are likely to adopt similar solutions. This change has the potential to further improve economic growth and technological progress in different industries</w:t>
      </w:r>
      <w:r w:rsidR="00E10DA9">
        <w:t xml:space="preserve"> </w:t>
      </w:r>
      <w:r w:rsidR="00E10DA9" w:rsidRPr="00E10DA9">
        <w:t>(</w:t>
      </w:r>
      <w:proofErr w:type="spellStart"/>
      <w:r w:rsidR="00E10DA9" w:rsidRPr="00E10DA9">
        <w:t>McCombes</w:t>
      </w:r>
      <w:proofErr w:type="spellEnd"/>
      <w:r w:rsidR="00E10DA9" w:rsidRPr="00E10DA9">
        <w:t>, 2023)</w:t>
      </w:r>
      <w:r>
        <w:t>.</w:t>
      </w:r>
    </w:p>
    <w:p w14:paraId="4D03C25D" w14:textId="45DE6FDD" w:rsidR="00C22313" w:rsidRDefault="00000000" w:rsidP="00E10DA9">
      <w:pPr>
        <w:spacing w:after="160"/>
        <w:ind w:left="360"/>
      </w:pPr>
      <w:r>
        <w:t>Ultimately, this research has the goal to serve as a strategic roadmap towards the future expansion of Sri Lanka's gem and jewelry industry with actionable recommendations and real-world solutions to lead in growth, creativity, and competitiveness in an increasingly digitalized globe</w:t>
      </w:r>
      <w:r w:rsidR="00E10DA9">
        <w:t xml:space="preserve"> </w:t>
      </w:r>
      <w:r w:rsidR="00E10DA9" w:rsidRPr="00E10DA9">
        <w:t xml:space="preserve">(Ramadasa, 2024; </w:t>
      </w:r>
      <w:proofErr w:type="spellStart"/>
      <w:r w:rsidR="00E10DA9" w:rsidRPr="00E10DA9">
        <w:t>Lenaduwa</w:t>
      </w:r>
      <w:proofErr w:type="spellEnd"/>
      <w:r w:rsidR="00E10DA9" w:rsidRPr="00E10DA9">
        <w:t xml:space="preserve"> &amp; Eranda, 2024)</w:t>
      </w:r>
      <w:r>
        <w:t>.</w:t>
      </w:r>
    </w:p>
    <w:p w14:paraId="4D03C25E" w14:textId="77777777" w:rsidR="00C22313" w:rsidRDefault="00000000">
      <w:pPr>
        <w:spacing w:after="160" w:line="259" w:lineRule="auto"/>
        <w:ind w:left="720" w:hanging="360"/>
        <w:jc w:val="left"/>
      </w:pPr>
      <w:r>
        <w:br w:type="page"/>
      </w:r>
    </w:p>
    <w:p w14:paraId="4D03C25F" w14:textId="3C0F9166" w:rsidR="00C22313" w:rsidRDefault="006E0382" w:rsidP="006E0382">
      <w:pPr>
        <w:pStyle w:val="Heading2"/>
        <w:numPr>
          <w:ilvl w:val="1"/>
          <w:numId w:val="62"/>
        </w:numPr>
      </w:pPr>
      <w:r>
        <w:lastRenderedPageBreak/>
        <w:t xml:space="preserve"> </w:t>
      </w:r>
      <w:bookmarkStart w:id="6" w:name="_Toc191039723"/>
      <w:r>
        <w:t>Outline of the Dissertation</w:t>
      </w:r>
      <w:bookmarkEnd w:id="6"/>
    </w:p>
    <w:p w14:paraId="4D03C260" w14:textId="77777777" w:rsidR="00C22313" w:rsidRDefault="00000000">
      <w:pPr>
        <w:spacing w:after="160"/>
      </w:pPr>
      <w:r>
        <w:t>This dissertation is organized as follows:</w:t>
      </w:r>
    </w:p>
    <w:p w14:paraId="4D03C261" w14:textId="77777777" w:rsidR="00C22313" w:rsidRDefault="00000000">
      <w:pPr>
        <w:numPr>
          <w:ilvl w:val="0"/>
          <w:numId w:val="5"/>
        </w:numPr>
        <w:pBdr>
          <w:left w:val="none" w:sz="0" w:space="7" w:color="auto"/>
        </w:pBdr>
        <w:ind w:hanging="436"/>
      </w:pPr>
      <w:r>
        <w:rPr>
          <w:b/>
          <w:bCs/>
        </w:rPr>
        <w:t>Chapter 1 - Introduction:</w:t>
      </w:r>
      <w:r>
        <w:t xml:space="preserve"> Presents an overview of study, background, research problems, aims, and relevance.</w:t>
      </w:r>
    </w:p>
    <w:p w14:paraId="4D03C262" w14:textId="77777777" w:rsidR="00C22313" w:rsidRDefault="00000000">
      <w:pPr>
        <w:numPr>
          <w:ilvl w:val="0"/>
          <w:numId w:val="5"/>
        </w:numPr>
        <w:pBdr>
          <w:left w:val="none" w:sz="0" w:space="7" w:color="auto"/>
        </w:pBdr>
        <w:ind w:hanging="436"/>
      </w:pPr>
      <w:r>
        <w:rPr>
          <w:b/>
          <w:bCs/>
        </w:rPr>
        <w:t>Chapter 2 - Literature Review:</w:t>
      </w:r>
      <w:r>
        <w:t xml:space="preserve"> Consolidates current studies of digital transformation in established industries, identifying gaps and pertinent case studies.</w:t>
      </w:r>
    </w:p>
    <w:p w14:paraId="4D03C263" w14:textId="77777777" w:rsidR="00C22313" w:rsidRDefault="00000000">
      <w:pPr>
        <w:numPr>
          <w:ilvl w:val="0"/>
          <w:numId w:val="5"/>
        </w:numPr>
        <w:pBdr>
          <w:left w:val="none" w:sz="0" w:space="7" w:color="auto"/>
        </w:pBdr>
        <w:ind w:hanging="436"/>
      </w:pPr>
      <w:r>
        <w:rPr>
          <w:b/>
          <w:bCs/>
        </w:rPr>
        <w:t>Chapter 3 - Research Methodology:</w:t>
      </w:r>
      <w:r>
        <w:t xml:space="preserve"> Outlines the research design, data collection methods, sampling strategy, and analysis procedures.</w:t>
      </w:r>
    </w:p>
    <w:p w14:paraId="4D03C264" w14:textId="77777777" w:rsidR="00C22313" w:rsidRDefault="00000000">
      <w:pPr>
        <w:numPr>
          <w:ilvl w:val="0"/>
          <w:numId w:val="5"/>
        </w:numPr>
        <w:pBdr>
          <w:left w:val="none" w:sz="0" w:space="7" w:color="auto"/>
        </w:pBdr>
        <w:ind w:hanging="436"/>
      </w:pPr>
      <w:r>
        <w:rPr>
          <w:b/>
          <w:bCs/>
        </w:rPr>
        <w:t>Chapter 4 - Data Analysis and Findings:</w:t>
      </w:r>
      <w:r>
        <w:t xml:space="preserve"> Reports the research findings through qualitative and quantitative data analysis.</w:t>
      </w:r>
    </w:p>
    <w:p w14:paraId="4D03C265" w14:textId="77777777" w:rsidR="00C22313" w:rsidRDefault="00000000">
      <w:pPr>
        <w:numPr>
          <w:ilvl w:val="0"/>
          <w:numId w:val="5"/>
        </w:numPr>
        <w:pBdr>
          <w:left w:val="none" w:sz="0" w:space="7" w:color="auto"/>
        </w:pBdr>
        <w:ind w:hanging="436"/>
      </w:pPr>
      <w:r>
        <w:rPr>
          <w:b/>
          <w:bCs/>
        </w:rPr>
        <w:t xml:space="preserve">Chapter 5 - Discussion and Recommendations: </w:t>
      </w:r>
      <w:r>
        <w:t>Describes the findings and recommends how a DBMS can be successfully implemented.</w:t>
      </w:r>
    </w:p>
    <w:p w14:paraId="4D03C266" w14:textId="77777777" w:rsidR="00C22313" w:rsidRDefault="00000000">
      <w:pPr>
        <w:numPr>
          <w:ilvl w:val="0"/>
          <w:numId w:val="5"/>
        </w:numPr>
        <w:pBdr>
          <w:left w:val="none" w:sz="0" w:space="7" w:color="auto"/>
        </w:pBdr>
        <w:spacing w:after="160"/>
        <w:ind w:hanging="436"/>
      </w:pPr>
      <w:r>
        <w:rPr>
          <w:b/>
          <w:bCs/>
        </w:rPr>
        <w:t>Chapter 6 - Conclusion and Future Research:</w:t>
      </w:r>
      <w:r>
        <w:t xml:space="preserve"> Summarizes major findings and recommends areas for future research.</w:t>
      </w:r>
    </w:p>
    <w:p w14:paraId="4D03C267" w14:textId="77777777" w:rsidR="00C22313" w:rsidRDefault="00000000">
      <w:pPr>
        <w:spacing w:after="160"/>
      </w:pPr>
      <w:r>
        <w:t>Under this structure, the dissertation will provide a detailed examination of the potential for digitalization to enhance Sri Lanka's gem industry by also strengthening its global market standing.</w:t>
      </w:r>
    </w:p>
    <w:p w14:paraId="4D03C268" w14:textId="77777777" w:rsidR="00C22313" w:rsidRDefault="00C22313">
      <w:pPr>
        <w:spacing w:after="160"/>
      </w:pPr>
    </w:p>
    <w:p w14:paraId="4D03C269" w14:textId="77777777" w:rsidR="00C22313" w:rsidRDefault="00C22313">
      <w:pPr>
        <w:spacing w:after="160"/>
      </w:pPr>
    </w:p>
    <w:p w14:paraId="4D03C26A" w14:textId="77777777" w:rsidR="00C22313" w:rsidRDefault="00C22313">
      <w:pPr>
        <w:spacing w:after="160"/>
      </w:pPr>
    </w:p>
    <w:p w14:paraId="4D03C26B" w14:textId="77777777" w:rsidR="00C22313" w:rsidRDefault="00C22313">
      <w:pPr>
        <w:spacing w:after="160"/>
      </w:pPr>
    </w:p>
    <w:p w14:paraId="4D03C26C" w14:textId="77777777" w:rsidR="00C22313" w:rsidRDefault="00C22313">
      <w:pPr>
        <w:spacing w:after="160"/>
      </w:pPr>
    </w:p>
    <w:p w14:paraId="4D03C26D" w14:textId="77777777" w:rsidR="00C22313" w:rsidRDefault="00C22313">
      <w:pPr>
        <w:spacing w:after="160"/>
      </w:pPr>
    </w:p>
    <w:p w14:paraId="4D03C26E" w14:textId="77777777" w:rsidR="00C22313" w:rsidRDefault="00C22313">
      <w:pPr>
        <w:spacing w:after="160"/>
      </w:pPr>
    </w:p>
    <w:p w14:paraId="4D03C26F" w14:textId="77777777" w:rsidR="00C22313" w:rsidRDefault="00000000">
      <w:pPr>
        <w:spacing w:after="160" w:line="259" w:lineRule="auto"/>
        <w:jc w:val="left"/>
      </w:pPr>
      <w:r>
        <w:br w:type="page"/>
      </w:r>
    </w:p>
    <w:p w14:paraId="4D03C270" w14:textId="77777777" w:rsidR="00C22313" w:rsidRDefault="00000000" w:rsidP="00B23B41">
      <w:pPr>
        <w:pStyle w:val="Heading1"/>
      </w:pPr>
      <w:bookmarkStart w:id="7" w:name="_Toc191039724"/>
      <w:r>
        <w:lastRenderedPageBreak/>
        <w:t>Chapter 2: Literature Review</w:t>
      </w:r>
      <w:bookmarkEnd w:id="7"/>
      <w:r>
        <w:t xml:space="preserve"> </w:t>
      </w:r>
    </w:p>
    <w:p w14:paraId="3C3DEA3F" w14:textId="77777777" w:rsidR="00B23B41" w:rsidRPr="00B23B41" w:rsidRDefault="00B23B41" w:rsidP="00B23B41">
      <w:pPr>
        <w:pStyle w:val="ListParagraph"/>
        <w:keepNext/>
        <w:keepLines/>
        <w:numPr>
          <w:ilvl w:val="0"/>
          <w:numId w:val="62"/>
        </w:numPr>
        <w:spacing w:before="40"/>
        <w:contextualSpacing w:val="0"/>
        <w:outlineLvl w:val="1"/>
        <w:rPr>
          <w:b/>
          <w:bCs/>
          <w:vanish/>
          <w:color w:val="000000" w:themeColor="text1"/>
          <w:sz w:val="28"/>
          <w:szCs w:val="36"/>
        </w:rPr>
      </w:pPr>
      <w:bookmarkStart w:id="8" w:name="_Toc190890367"/>
      <w:bookmarkStart w:id="9" w:name="_Toc190965268"/>
      <w:bookmarkStart w:id="10" w:name="_Toc190965355"/>
      <w:bookmarkStart w:id="11" w:name="_Toc190965441"/>
      <w:bookmarkStart w:id="12" w:name="_Toc190965527"/>
      <w:bookmarkStart w:id="13" w:name="_Toc191020596"/>
      <w:bookmarkStart w:id="14" w:name="_Toc191020678"/>
      <w:bookmarkStart w:id="15" w:name="_Toc191020823"/>
      <w:bookmarkStart w:id="16" w:name="_Toc191020898"/>
      <w:bookmarkStart w:id="17" w:name="_Toc191023366"/>
      <w:bookmarkStart w:id="18" w:name="_Toc191032339"/>
      <w:bookmarkStart w:id="19" w:name="_Toc191039593"/>
      <w:bookmarkStart w:id="20" w:name="_Toc191039725"/>
      <w:bookmarkEnd w:id="8"/>
      <w:bookmarkEnd w:id="9"/>
      <w:bookmarkEnd w:id="10"/>
      <w:bookmarkEnd w:id="11"/>
      <w:bookmarkEnd w:id="12"/>
      <w:bookmarkEnd w:id="13"/>
      <w:bookmarkEnd w:id="14"/>
      <w:bookmarkEnd w:id="15"/>
      <w:bookmarkEnd w:id="16"/>
      <w:bookmarkEnd w:id="17"/>
      <w:bookmarkEnd w:id="18"/>
      <w:bookmarkEnd w:id="19"/>
      <w:bookmarkEnd w:id="20"/>
    </w:p>
    <w:p w14:paraId="4D03C271" w14:textId="2B6D6F76" w:rsidR="00C22313" w:rsidRDefault="00B23B41" w:rsidP="00B23B41">
      <w:pPr>
        <w:pStyle w:val="Heading2"/>
        <w:numPr>
          <w:ilvl w:val="1"/>
          <w:numId w:val="62"/>
        </w:numPr>
      </w:pPr>
      <w:r>
        <w:t xml:space="preserve"> </w:t>
      </w:r>
      <w:bookmarkStart w:id="21" w:name="_Toc191039726"/>
      <w:r>
        <w:t>Chapter Overview</w:t>
      </w:r>
      <w:bookmarkEnd w:id="21"/>
    </w:p>
    <w:p w14:paraId="4D03C272" w14:textId="05796EA8" w:rsidR="00C22313" w:rsidRDefault="00000000">
      <w:pPr>
        <w:spacing w:after="160"/>
      </w:pPr>
      <w:r>
        <w:t>This chapter discusses the available literature on the digitalization of traditional industries, specifically the gem and jewelry industry</w:t>
      </w:r>
      <w:r w:rsidR="00E10DA9">
        <w:t xml:space="preserve"> </w:t>
      </w:r>
      <w:r w:rsidR="00E10DA9" w:rsidRPr="00E10DA9">
        <w:t>(</w:t>
      </w:r>
      <w:proofErr w:type="spellStart"/>
      <w:r w:rsidR="00E10DA9" w:rsidRPr="00E10DA9">
        <w:t>Weerabahu</w:t>
      </w:r>
      <w:proofErr w:type="spellEnd"/>
      <w:r w:rsidR="00E10DA9" w:rsidRPr="00E10DA9">
        <w:t xml:space="preserve"> et al., 2022; Ahsan et al., 2024)</w:t>
      </w:r>
      <w:r>
        <w:t>. The objective is to find out existing trends, issues, and opportunities related to the adoption of Digital Business Management Systems (DBMS) in these industries. Through a review of existing research and industry reports, this review aims to provide a basis for an understanding of how digital technologies may be used to improve operating efficiency, transparency, and international competitiveness in Sri Lanka's gem sector</w:t>
      </w:r>
      <w:r w:rsidR="00E10DA9">
        <w:t xml:space="preserve"> </w:t>
      </w:r>
      <w:r w:rsidR="00E10DA9" w:rsidRPr="00E10DA9">
        <w:t>(</w:t>
      </w:r>
      <w:proofErr w:type="spellStart"/>
      <w:r w:rsidR="00E10DA9" w:rsidRPr="00E10DA9">
        <w:t>Lenaduwa</w:t>
      </w:r>
      <w:proofErr w:type="spellEnd"/>
      <w:r w:rsidR="00E10DA9" w:rsidRPr="00E10DA9">
        <w:t xml:space="preserve"> &amp; Eranda, 2024)</w:t>
      </w:r>
      <w:r>
        <w:t>.</w:t>
      </w:r>
    </w:p>
    <w:p w14:paraId="4D03C273" w14:textId="756BDF80" w:rsidR="00C22313" w:rsidRDefault="00B23B41" w:rsidP="00B23B41">
      <w:pPr>
        <w:pStyle w:val="Heading2"/>
        <w:numPr>
          <w:ilvl w:val="1"/>
          <w:numId w:val="62"/>
        </w:numPr>
      </w:pPr>
      <w:r>
        <w:t xml:space="preserve"> </w:t>
      </w:r>
      <w:bookmarkStart w:id="22" w:name="_Toc191039727"/>
      <w:r>
        <w:t>Existing Works</w:t>
      </w:r>
      <w:bookmarkEnd w:id="22"/>
    </w:p>
    <w:p w14:paraId="4D03C274" w14:textId="77777777" w:rsidR="00C22313" w:rsidRDefault="00000000">
      <w:pPr>
        <w:spacing w:after="160"/>
      </w:pPr>
      <w:r>
        <w:t>This chapter synthesizes international and regional research on digital adoption challenges, technological innovations, and their applications in traditional industries, and in the gemstone industry of Sri Lanka specifically.</w:t>
      </w:r>
    </w:p>
    <w:p w14:paraId="4D03C275" w14:textId="0051FCE7" w:rsidR="00C22313" w:rsidRPr="00760E8C" w:rsidRDefault="00000000" w:rsidP="00760E8C">
      <w:pPr>
        <w:pStyle w:val="ListParagraph"/>
        <w:numPr>
          <w:ilvl w:val="3"/>
          <w:numId w:val="3"/>
        </w:numPr>
        <w:rPr>
          <w:b/>
          <w:bCs/>
        </w:rPr>
      </w:pPr>
      <w:r w:rsidRPr="00760E8C">
        <w:rPr>
          <w:b/>
          <w:bCs/>
        </w:rPr>
        <w:t xml:space="preserve">Barriers to the Adoption of Digital </w:t>
      </w:r>
      <w:proofErr w:type="spellStart"/>
      <w:r w:rsidRPr="00760E8C">
        <w:rPr>
          <w:b/>
          <w:bCs/>
        </w:rPr>
        <w:t>Servitization</w:t>
      </w:r>
      <w:proofErr w:type="spellEnd"/>
      <w:r w:rsidRPr="00760E8C">
        <w:rPr>
          <w:b/>
          <w:bCs/>
        </w:rPr>
        <w:t>: A Case of the Sri Lankan Manufacturing Sector</w:t>
      </w:r>
    </w:p>
    <w:p w14:paraId="4E53D099" w14:textId="77777777" w:rsidR="00707D75" w:rsidRDefault="00707D75" w:rsidP="00707D75">
      <w:pPr>
        <w:ind w:left="90"/>
      </w:pPr>
      <w:r>
        <w:t xml:space="preserve">The research investigates the barriers to adopting digital </w:t>
      </w:r>
      <w:proofErr w:type="spellStart"/>
      <w:r>
        <w:t>servitization</w:t>
      </w:r>
      <w:proofErr w:type="spellEnd"/>
      <w:r>
        <w:t xml:space="preserve"> in the Sri Lankan manufacturing industry, utilizing the grey-DEMATEL method to analyze inter-relationships and dependencies between such barriers (</w:t>
      </w:r>
      <w:proofErr w:type="spellStart"/>
      <w:r>
        <w:t>Weerabahu</w:t>
      </w:r>
      <w:proofErr w:type="spellEnd"/>
      <w:r>
        <w:t xml:space="preserve"> et al., 2022). A thorough literature review revealed 13 priority barriers, ranging from a lack of clear explicit digital strategy, supply chain integration problems, behavioral barriers related to trust in data sharing, and technical and financial barriers (IBM, 2024; </w:t>
      </w:r>
      <w:proofErr w:type="spellStart"/>
      <w:r>
        <w:t>Iskanius</w:t>
      </w:r>
      <w:proofErr w:type="spellEnd"/>
      <w:r>
        <w:t xml:space="preserve"> et al., 2010). The research demonstrated that these barriers strongly discourage attempts at digital transformation, the most predominant being supply chain integration (Ramadasa, 2024).</w:t>
      </w:r>
    </w:p>
    <w:p w14:paraId="553010FC" w14:textId="77777777" w:rsidR="00707D75" w:rsidRDefault="00707D75" w:rsidP="00707D75">
      <w:r>
        <w:t xml:space="preserve">Data was obtained from a range of manufacturing sub-sectors in Sri Lanka, and the response was provided by expert opinion, which facilitated the construction of an in-depth picture of these challenges (Holloway, 2024). The research findings provide actionable advice to organizations seeking to navigate these challenges and effectively implement digital </w:t>
      </w:r>
      <w:proofErr w:type="spellStart"/>
      <w:r>
        <w:t>servitization</w:t>
      </w:r>
      <w:proofErr w:type="spellEnd"/>
      <w:r>
        <w:t xml:space="preserve"> (Ahsan et al., 2024). The authors suggest that companies take methodical steps in tackling key barriers, with precedence given to supply chain alignment, employee training, and investments in digital innovations (</w:t>
      </w:r>
      <w:proofErr w:type="spellStart"/>
      <w:r>
        <w:t>Lenaduwa</w:t>
      </w:r>
      <w:proofErr w:type="spellEnd"/>
      <w:r>
        <w:t xml:space="preserve"> &amp; Eranda, 2024; </w:t>
      </w:r>
      <w:proofErr w:type="spellStart"/>
      <w:r>
        <w:t>McCombes</w:t>
      </w:r>
      <w:proofErr w:type="spellEnd"/>
      <w:r>
        <w:t>, 2023).</w:t>
      </w:r>
    </w:p>
    <w:p w14:paraId="08C99C80" w14:textId="77777777" w:rsidR="00707D75" w:rsidRDefault="00707D75" w:rsidP="00707D75">
      <w:r>
        <w:t xml:space="preserve">By realizing the interconnectedness of these barriers, firms </w:t>
      </w:r>
      <w:proofErr w:type="gramStart"/>
      <w:r>
        <w:t>are capable of taking</w:t>
      </w:r>
      <w:proofErr w:type="gramEnd"/>
      <w:r>
        <w:t xml:space="preserve"> precise measures in tackling the most relevant issues first (</w:t>
      </w:r>
      <w:proofErr w:type="spellStart"/>
      <w:r>
        <w:t>Weerabahu</w:t>
      </w:r>
      <w:proofErr w:type="spellEnd"/>
      <w:r>
        <w:t xml:space="preserve"> et al., 2022). This paper </w:t>
      </w:r>
      <w:r>
        <w:lastRenderedPageBreak/>
        <w:t xml:space="preserve">enhances the literature on digital </w:t>
      </w:r>
      <w:proofErr w:type="spellStart"/>
      <w:r>
        <w:t>servitization</w:t>
      </w:r>
      <w:proofErr w:type="spellEnd"/>
      <w:r>
        <w:t xml:space="preserve"> in emerging economies, with practical implications for business practitioners and policymakers (IBM, 2024). Further studies may compare the barriers to digital transformation between emerging and advanced economies, as well as investigate the drivers of digital </w:t>
      </w:r>
      <w:proofErr w:type="spellStart"/>
      <w:r>
        <w:t>servitization</w:t>
      </w:r>
      <w:proofErr w:type="spellEnd"/>
      <w:r>
        <w:t xml:space="preserve"> that enable successful implementation throughout the manufacturing industry (Butterworth et al., 1991; Ramadasa, 2024).</w:t>
      </w:r>
    </w:p>
    <w:p w14:paraId="53C9DFCF" w14:textId="77777777" w:rsidR="00707D75" w:rsidRDefault="00707D75" w:rsidP="00707D75"/>
    <w:p w14:paraId="4D03C277" w14:textId="59617A3C" w:rsidR="00C22313" w:rsidRPr="00707D75" w:rsidRDefault="00000000" w:rsidP="00707D75">
      <w:pPr>
        <w:pStyle w:val="ListParagraph"/>
        <w:numPr>
          <w:ilvl w:val="3"/>
          <w:numId w:val="3"/>
        </w:numPr>
      </w:pPr>
      <w:r w:rsidRPr="00707D75">
        <w:rPr>
          <w:b/>
          <w:bCs/>
        </w:rPr>
        <w:t>The Influence of Digital Transformation on Inventory Management: A Survey</w:t>
      </w:r>
      <w:r w:rsidRPr="00707D75">
        <w:rPr>
          <w:b/>
          <w:bCs/>
        </w:rPr>
        <w:br/>
        <w:t>of Supply Chain Practices</w:t>
      </w:r>
    </w:p>
    <w:p w14:paraId="6D17F28F" w14:textId="77777777" w:rsidR="002B26EA" w:rsidRDefault="002B26EA" w:rsidP="002B26EA">
      <w:pPr>
        <w:spacing w:after="160"/>
      </w:pPr>
      <w:r>
        <w:t>Literature shows that there are notable advantages of digitalization in inventory management as it improves efficiency, lowers stock volatility, and increases supply chain responsiveness (Holloway, 2024; Butterworth et al., 1991). Demand-prediction capabilities are advancing through AI-driven predictive analytics, helping to mitigate the drawbacks of conventional methods by accurately anticipating shifts in demand forecasting across the market (Ahsan et al., 2024; IBM, 2024). Through big data analysis and machine learning, stores can employ a more proactive approach to stock, decreasing waste and optimizing inventory (</w:t>
      </w:r>
      <w:proofErr w:type="spellStart"/>
      <w:r>
        <w:t>Weerabahu</w:t>
      </w:r>
      <w:proofErr w:type="spellEnd"/>
      <w:r>
        <w:t xml:space="preserve"> et al., 2022; </w:t>
      </w:r>
      <w:proofErr w:type="spellStart"/>
      <w:r>
        <w:t>Lenaduwa</w:t>
      </w:r>
      <w:proofErr w:type="spellEnd"/>
      <w:r>
        <w:t xml:space="preserve"> &amp; Eranda, 2024).</w:t>
      </w:r>
    </w:p>
    <w:p w14:paraId="4F7D519B" w14:textId="77777777" w:rsidR="00D72F5F" w:rsidRDefault="002B26EA" w:rsidP="002B26EA">
      <w:pPr>
        <w:spacing w:after="160"/>
      </w:pPr>
      <w:r>
        <w:t>Support systems using Cloud and Electronic Data Interchange (EDI) allow the supply chain members to have access to real-time inventory, better communication, reduced errors, and better coordination (</w:t>
      </w:r>
      <w:proofErr w:type="spellStart"/>
      <w:r>
        <w:t>McCombes</w:t>
      </w:r>
      <w:proofErr w:type="spellEnd"/>
      <w:r>
        <w:t>, 2023; Ramadasa, 2024). Such integration empowers businesses to respond quickly to changing demand and supply with better efficiency (</w:t>
      </w:r>
      <w:proofErr w:type="spellStart"/>
      <w:r>
        <w:t>Iskanius</w:t>
      </w:r>
      <w:proofErr w:type="spellEnd"/>
      <w:r>
        <w:t xml:space="preserve"> et al., 2010; </w:t>
      </w:r>
      <w:proofErr w:type="spellStart"/>
      <w:r>
        <w:t>Weerabahu</w:t>
      </w:r>
      <w:proofErr w:type="spellEnd"/>
      <w:r>
        <w:t xml:space="preserve"> et al., 2022).</w:t>
      </w:r>
    </w:p>
    <w:p w14:paraId="57045789" w14:textId="5DF9B40D" w:rsidR="00D72F5F" w:rsidRDefault="002B26EA" w:rsidP="002B26EA">
      <w:pPr>
        <w:spacing w:after="160"/>
      </w:pPr>
      <w:r>
        <w:t xml:space="preserve">However, difficulties remain for the use of digital solutions. For SMEs, developing legacy architecture and upgrading to new technology is time-consuming and expensive (Holloway, 2024). The unique financial constraint imposed by high upfront costs for IoT infrastructure, AI software, and cloud-based applications is a significant barrier (Ahsan et al., 2024; IBM, 2024). Moreover, maintaining the accuracy, consistency, and security of that data becomes imperative, as poor data management can result in faulty predictions and vulnerabilities to cyberattacks (Butterworth et al., 1991; </w:t>
      </w:r>
      <w:proofErr w:type="spellStart"/>
      <w:r>
        <w:t>McCombes</w:t>
      </w:r>
      <w:proofErr w:type="spellEnd"/>
      <w:r>
        <w:t>, 2023).</w:t>
      </w:r>
    </w:p>
    <w:p w14:paraId="38D1E42D" w14:textId="1E3E4C5D" w:rsidR="002B26EA" w:rsidRDefault="002B26EA" w:rsidP="002B26EA">
      <w:pPr>
        <w:spacing w:after="160"/>
      </w:pPr>
      <w:r>
        <w:t xml:space="preserve">Another consideration is regulatory compliance, which places importance on meeting data privacy requirements (e.g., General Data Protection Regulation [GDPR]), as well as electronic payment regulations or stock reporting standards in certain industries (e.g., pharmaceuticals, </w:t>
      </w:r>
      <w:r>
        <w:lastRenderedPageBreak/>
        <w:t>food retail) (</w:t>
      </w:r>
      <w:proofErr w:type="spellStart"/>
      <w:r>
        <w:t>Lenaduwa</w:t>
      </w:r>
      <w:proofErr w:type="spellEnd"/>
      <w:r>
        <w:t xml:space="preserve"> &amp; Eranda, 2024; Ramadasa, 2024). Legal frameworks are essential for navigating corporate digital transformation (</w:t>
      </w:r>
      <w:proofErr w:type="spellStart"/>
      <w:r>
        <w:t>Iskanius</w:t>
      </w:r>
      <w:proofErr w:type="spellEnd"/>
      <w:r>
        <w:t xml:space="preserve"> et al., 2010; </w:t>
      </w:r>
      <w:proofErr w:type="spellStart"/>
      <w:r>
        <w:t>Weerabahu</w:t>
      </w:r>
      <w:proofErr w:type="spellEnd"/>
      <w:r>
        <w:t xml:space="preserve"> et al., 2022).</w:t>
      </w:r>
    </w:p>
    <w:p w14:paraId="27A51B18" w14:textId="5F6658A5" w:rsidR="00760E8C" w:rsidRDefault="002B26EA">
      <w:pPr>
        <w:spacing w:after="160"/>
      </w:pPr>
      <w:r>
        <w:t xml:space="preserve">Digital transformation does hold several benefits, but it </w:t>
      </w:r>
      <w:proofErr w:type="gramStart"/>
      <w:r>
        <w:t>has to</w:t>
      </w:r>
      <w:proofErr w:type="gramEnd"/>
      <w:r>
        <w:t xml:space="preserve"> be implemented thoughtfully, be financially feasible, and be strategically planned (Holloway, 2024; IBM, 2024). This involves evaluating current systems, exploring digital integration potential, and creating structured implementation plans (Ahsan et al., 2024; Butterworth et al., 1991). Seamless adoption requires employee training and sound management (</w:t>
      </w:r>
      <w:proofErr w:type="spellStart"/>
      <w:r>
        <w:t>McCombes</w:t>
      </w:r>
      <w:proofErr w:type="spellEnd"/>
      <w:r>
        <w:t xml:space="preserve">, 2023; </w:t>
      </w:r>
      <w:proofErr w:type="spellStart"/>
      <w:r>
        <w:t>Iskanius</w:t>
      </w:r>
      <w:proofErr w:type="spellEnd"/>
      <w:r>
        <w:t xml:space="preserve"> et al., 2010). Organizations that adequately embrace digitalization gain a distinctive edge over their competition, eventually achieving optimal supply chain operation and sustainability (Ramadasa, 2024; </w:t>
      </w:r>
      <w:proofErr w:type="spellStart"/>
      <w:r>
        <w:t>Lenaduwa</w:t>
      </w:r>
      <w:proofErr w:type="spellEnd"/>
      <w:r>
        <w:t xml:space="preserve"> &amp; Eranda, 2024).</w:t>
      </w:r>
    </w:p>
    <w:p w14:paraId="4D03C27D" w14:textId="6DDA7081" w:rsidR="00C22313" w:rsidRPr="00760E8C" w:rsidRDefault="00000000" w:rsidP="00760E8C">
      <w:pPr>
        <w:pStyle w:val="ListParagraph"/>
        <w:numPr>
          <w:ilvl w:val="3"/>
          <w:numId w:val="3"/>
        </w:numPr>
        <w:rPr>
          <w:b/>
          <w:bCs/>
        </w:rPr>
      </w:pPr>
      <w:r w:rsidRPr="00760E8C">
        <w:rPr>
          <w:b/>
          <w:bCs/>
        </w:rPr>
        <w:t>Digitalization of Gemstone Supply Chain Management via Blockchain Mechanism</w:t>
      </w:r>
    </w:p>
    <w:p w14:paraId="0E9B6F29" w14:textId="77777777" w:rsidR="00F4399F" w:rsidRDefault="00F4399F" w:rsidP="00F4399F">
      <w:pPr>
        <w:rPr>
          <w:lang w:bidi="si-LK"/>
        </w:rPr>
      </w:pPr>
      <w:r>
        <w:rPr>
          <w:lang w:bidi="si-LK"/>
        </w:rPr>
        <w:t>The paper "Gemstones Supply Chain Management through Blockchain Mechanism" (Ahsan et al., 2024) studies existing practices related to gemstone sales, particularly how blockchain can be used to improve transparency, traceability, and security throughout the industry. As the industry is plagued by counterfeit products, unethical practices, and inefficiencies in traditional supply chains, blockchain offers a distributed, tamper-proof ledger for key information, such as mining details, certification, ownership, and sales records, providing data integrity that is free of fraud (</w:t>
      </w:r>
      <w:proofErr w:type="spellStart"/>
      <w:r>
        <w:rPr>
          <w:lang w:bidi="si-LK"/>
        </w:rPr>
        <w:t>Weerabahu</w:t>
      </w:r>
      <w:proofErr w:type="spellEnd"/>
      <w:r>
        <w:rPr>
          <w:lang w:bidi="si-LK"/>
        </w:rPr>
        <w:t xml:space="preserve"> et al., 2022; </w:t>
      </w:r>
      <w:proofErr w:type="spellStart"/>
      <w:r>
        <w:rPr>
          <w:lang w:bidi="si-LK"/>
        </w:rPr>
        <w:t>Lenaduwa</w:t>
      </w:r>
      <w:proofErr w:type="spellEnd"/>
      <w:r>
        <w:rPr>
          <w:lang w:bidi="si-LK"/>
        </w:rPr>
        <w:t xml:space="preserve"> &amp; Eranda, 2024).</w:t>
      </w:r>
    </w:p>
    <w:p w14:paraId="45D8A601" w14:textId="77777777" w:rsidR="00F4399F" w:rsidRDefault="00F4399F" w:rsidP="00F4399F">
      <w:pPr>
        <w:rPr>
          <w:lang w:bidi="si-LK"/>
        </w:rPr>
      </w:pPr>
      <w:r>
        <w:rPr>
          <w:lang w:bidi="si-LK"/>
        </w:rPr>
        <w:t>It proposes a dual-layered system on the Ethereum blockchain that enables miners, suppliers, distributors, retailers, and consumers to securely access and exchange information relevant to their interests with provisions for ensuring trust in the supply chain (IBM, 2024). One of the main advantages is the employment of smart contracts, which automate transactions through the verification of conditions such as certification and possession transfers that should be verified before execution (Butterworth et al., 1991; Holloway, 2024). This eliminates the need for intermediaries, reduces errors, and speeds up transactions (</w:t>
      </w:r>
      <w:proofErr w:type="spellStart"/>
      <w:r>
        <w:rPr>
          <w:lang w:bidi="si-LK"/>
        </w:rPr>
        <w:t>McCombes</w:t>
      </w:r>
      <w:proofErr w:type="spellEnd"/>
      <w:r>
        <w:rPr>
          <w:lang w:bidi="si-LK"/>
        </w:rPr>
        <w:t>, 2023).</w:t>
      </w:r>
    </w:p>
    <w:p w14:paraId="02F9D599" w14:textId="77777777" w:rsidR="00F4399F" w:rsidRDefault="00F4399F" w:rsidP="00F4399F">
      <w:pPr>
        <w:rPr>
          <w:lang w:bidi="si-LK"/>
        </w:rPr>
      </w:pPr>
      <w:r>
        <w:rPr>
          <w:lang w:bidi="si-LK"/>
        </w:rPr>
        <w:t>Encrypted digital gemstone certificates use encryption with cryptographic service providers as proof of certifying the stone, which drastically reduces fraud risk through counterfeiting (</w:t>
      </w:r>
      <w:proofErr w:type="spellStart"/>
      <w:r>
        <w:rPr>
          <w:lang w:bidi="si-LK"/>
        </w:rPr>
        <w:t>Iskanius</w:t>
      </w:r>
      <w:proofErr w:type="spellEnd"/>
      <w:r>
        <w:rPr>
          <w:lang w:bidi="si-LK"/>
        </w:rPr>
        <w:t xml:space="preserve"> et al., 2010; Ramadasa, 2024). For all these advantages, challenges remain, such as complex implementation, high costs, cyber threats, and regulatory compliance (Ahsan et al., 2024; </w:t>
      </w:r>
      <w:proofErr w:type="spellStart"/>
      <w:r>
        <w:rPr>
          <w:lang w:bidi="si-LK"/>
        </w:rPr>
        <w:t>Weerabahu</w:t>
      </w:r>
      <w:proofErr w:type="spellEnd"/>
      <w:r>
        <w:rPr>
          <w:lang w:bidi="si-LK"/>
        </w:rPr>
        <w:t xml:space="preserve"> et al., 2022).</w:t>
      </w:r>
    </w:p>
    <w:p w14:paraId="6F36A041" w14:textId="77777777" w:rsidR="00A267BB" w:rsidRDefault="00F4399F" w:rsidP="00A267BB">
      <w:pPr>
        <w:rPr>
          <w:lang w:bidi="si-LK"/>
        </w:rPr>
      </w:pPr>
      <w:r>
        <w:rPr>
          <w:lang w:bidi="si-LK"/>
        </w:rPr>
        <w:t>Through improved security, transparency, and efficiency, the study concludes that blockchain can greatly improve the gemstone supply chain, making it a future-proof solution for the industry (</w:t>
      </w:r>
      <w:proofErr w:type="spellStart"/>
      <w:r>
        <w:rPr>
          <w:lang w:bidi="si-LK"/>
        </w:rPr>
        <w:t>Lenaduwa</w:t>
      </w:r>
      <w:proofErr w:type="spellEnd"/>
      <w:r>
        <w:rPr>
          <w:lang w:bidi="si-LK"/>
        </w:rPr>
        <w:t xml:space="preserve"> &amp; Eranda, 2024). It is particularly useful for businesses, policymakers, </w:t>
      </w:r>
      <w:r>
        <w:rPr>
          <w:lang w:bidi="si-LK"/>
        </w:rPr>
        <w:lastRenderedPageBreak/>
        <w:t>and developers interested in the application of blockchain for supply chain management (IBM, 2024; Holloway, 2024).</w:t>
      </w:r>
    </w:p>
    <w:p w14:paraId="57C59527" w14:textId="77777777" w:rsidR="00A267BB" w:rsidRDefault="00A267BB" w:rsidP="00A267BB">
      <w:pPr>
        <w:rPr>
          <w:lang w:bidi="si-LK"/>
        </w:rPr>
      </w:pPr>
    </w:p>
    <w:p w14:paraId="4D03C27F" w14:textId="437D7D50" w:rsidR="00C22313" w:rsidRPr="00A267BB" w:rsidRDefault="00000000" w:rsidP="00A267BB">
      <w:pPr>
        <w:pStyle w:val="ListParagraph"/>
        <w:numPr>
          <w:ilvl w:val="3"/>
          <w:numId w:val="3"/>
        </w:numPr>
        <w:rPr>
          <w:lang w:bidi="si-LK"/>
        </w:rPr>
      </w:pPr>
      <w:r w:rsidRPr="00A267BB">
        <w:rPr>
          <w:b/>
          <w:bCs/>
        </w:rPr>
        <w:t>What are the Specific Barriers in the Gem Industry in Ratnapura District</w:t>
      </w:r>
    </w:p>
    <w:p w14:paraId="4FA053C3" w14:textId="77777777" w:rsidR="00A267BB" w:rsidRDefault="00A267BB" w:rsidP="00A267BB">
      <w:pPr>
        <w:spacing w:after="160"/>
      </w:pPr>
      <w:proofErr w:type="spellStart"/>
      <w:r>
        <w:t>Indunil</w:t>
      </w:r>
      <w:proofErr w:type="spellEnd"/>
      <w:r>
        <w:t xml:space="preserve"> Ramadasa's study (Ramadasa, 2024) provides a systemic explanation of issues confronting Sri Lanka's gem sector, particularly in the Ratnapura District, commonly known as the "City of Gems." This study identifies mining, environmental, socio-economic, and trade issues haunting the further growth of the industry (</w:t>
      </w:r>
      <w:proofErr w:type="spellStart"/>
      <w:r>
        <w:t>Weerabahu</w:t>
      </w:r>
      <w:proofErr w:type="spellEnd"/>
      <w:r>
        <w:t xml:space="preserve"> et al., 2022; Holloway, 2024). Systemic failures at the governmental level, including corruption, inefficiencies, and interference from political actors, compound these challenges (Ahsan et al., 2024; </w:t>
      </w:r>
      <w:proofErr w:type="spellStart"/>
      <w:r>
        <w:t>Lenaduwa</w:t>
      </w:r>
      <w:proofErr w:type="spellEnd"/>
      <w:r>
        <w:t xml:space="preserve"> &amp; Eranda, 2024).</w:t>
      </w:r>
    </w:p>
    <w:p w14:paraId="0A2378C7" w14:textId="77777777" w:rsidR="00A267BB" w:rsidRDefault="00A267BB" w:rsidP="00A267BB">
      <w:pPr>
        <w:spacing w:after="160"/>
      </w:pPr>
      <w:r>
        <w:t>The research concentrates primarily on the safety hazards of conventional tunnel mining techniques, which have cost workers’ lives as well as injuries (</w:t>
      </w:r>
      <w:proofErr w:type="spellStart"/>
      <w:r>
        <w:t>Iskanius</w:t>
      </w:r>
      <w:proofErr w:type="spellEnd"/>
      <w:r>
        <w:t xml:space="preserve"> et al., 2010; IBM, 2024). Mechanized mining techniques, though more efficient, further exacerbate environmental degradation, for example, illegal river mining that harms water ecosystems and local farming (</w:t>
      </w:r>
      <w:proofErr w:type="spellStart"/>
      <w:r>
        <w:t>McCombes</w:t>
      </w:r>
      <w:proofErr w:type="spellEnd"/>
      <w:r>
        <w:t xml:space="preserve">, 2023; Butterworth et al., 1991). Governance failure, particularly corruption within the National Gem and </w:t>
      </w:r>
      <w:proofErr w:type="spellStart"/>
      <w:r>
        <w:t>Jewellery</w:t>
      </w:r>
      <w:proofErr w:type="spellEnd"/>
      <w:r>
        <w:t xml:space="preserve"> Authority (NGJA), enables illegal mining operations, thereby weakening existing regulatory frameworks (Ramadasa, 2024; Ahsan et al., 2024).</w:t>
      </w:r>
    </w:p>
    <w:p w14:paraId="799A7FE7" w14:textId="77777777" w:rsidR="00A267BB" w:rsidRDefault="00A267BB" w:rsidP="00A267BB">
      <w:pPr>
        <w:spacing w:after="160"/>
      </w:pPr>
      <w:r>
        <w:t xml:space="preserve">Another key issue is labor exploitation, where workers receive little in terms of money </w:t>
      </w:r>
      <w:proofErr w:type="gramStart"/>
      <w:r>
        <w:t>and also</w:t>
      </w:r>
      <w:proofErr w:type="gramEnd"/>
      <w:r>
        <w:t xml:space="preserve"> have minimal legal recourse (</w:t>
      </w:r>
      <w:proofErr w:type="spellStart"/>
      <w:r>
        <w:t>Weerabahu</w:t>
      </w:r>
      <w:proofErr w:type="spellEnd"/>
      <w:r>
        <w:t xml:space="preserve"> et al., 2022; Holloway, 2024). Synthetic gem fraud and smuggling within the gem trade industry have also been on the rise, tarnishing Sri Lanka's reputation for quality gems (</w:t>
      </w:r>
      <w:proofErr w:type="spellStart"/>
      <w:r>
        <w:t>Lenaduwa</w:t>
      </w:r>
      <w:proofErr w:type="spellEnd"/>
      <w:r>
        <w:t xml:space="preserve"> &amp; Eranda, 2024; IBM, 2024). Social issues like drug abuse, gender inequality, and youth disillusionment further destabilize the industry (</w:t>
      </w:r>
      <w:proofErr w:type="spellStart"/>
      <w:r>
        <w:t>McCombes</w:t>
      </w:r>
      <w:proofErr w:type="spellEnd"/>
      <w:r>
        <w:t xml:space="preserve">, 2023; </w:t>
      </w:r>
      <w:proofErr w:type="spellStart"/>
      <w:r>
        <w:t>Iskanius</w:t>
      </w:r>
      <w:proofErr w:type="spellEnd"/>
      <w:r>
        <w:t xml:space="preserve"> et al., 2010).</w:t>
      </w:r>
    </w:p>
    <w:p w14:paraId="4D03C285" w14:textId="58A60B37" w:rsidR="00C22313" w:rsidRDefault="00A267BB" w:rsidP="00A267BB">
      <w:pPr>
        <w:spacing w:after="160"/>
      </w:pPr>
      <w:r>
        <w:t>In response to these challenges, the study recommends a series of measures: satellite and GIS-based monitoring systems for tracking illegal mining, investment in gemological education and training, implementation of labor protection, and promotion of gender-sensitive and youth engagement policies (Butterworth et al., 1991; Ramadasa, 2024). With the adoption of these practices, Ramadasa argues that Sri Lanka's gem industry would be able to overcome its current challenges, achieve long-term sustainability, and retain its cultural heritage (</w:t>
      </w:r>
      <w:proofErr w:type="spellStart"/>
      <w:r>
        <w:t>Weerabahu</w:t>
      </w:r>
      <w:proofErr w:type="spellEnd"/>
      <w:r>
        <w:t xml:space="preserve"> et al., 2022; Ahsan et al., 2024).</w:t>
      </w:r>
      <w:r>
        <w:br w:type="page"/>
      </w:r>
    </w:p>
    <w:p w14:paraId="4D03C286" w14:textId="169DD521" w:rsidR="00C22313" w:rsidRPr="00390013" w:rsidRDefault="00000000" w:rsidP="00390013">
      <w:pPr>
        <w:pStyle w:val="ListParagraph"/>
        <w:numPr>
          <w:ilvl w:val="3"/>
          <w:numId w:val="3"/>
        </w:numPr>
        <w:rPr>
          <w:b/>
          <w:bCs/>
        </w:rPr>
      </w:pPr>
      <w:r w:rsidRPr="00390013">
        <w:rPr>
          <w:b/>
          <w:bCs/>
        </w:rPr>
        <w:lastRenderedPageBreak/>
        <w:t>The Traditional Industry Sector in the Context of a Changing Business Environment: The Case of the Finnish Steel Product Industry</w:t>
      </w:r>
    </w:p>
    <w:p w14:paraId="09796867" w14:textId="77777777" w:rsidR="00803AB3" w:rsidRDefault="00803AB3" w:rsidP="00803AB3">
      <w:pPr>
        <w:rPr>
          <w:lang w:bidi="si-LK"/>
        </w:rPr>
      </w:pPr>
      <w:r>
        <w:rPr>
          <w:lang w:bidi="si-LK"/>
        </w:rPr>
        <w:t xml:space="preserve">Päivi </w:t>
      </w:r>
      <w:proofErr w:type="spellStart"/>
      <w:r>
        <w:rPr>
          <w:lang w:bidi="si-LK"/>
        </w:rPr>
        <w:t>Iskanius</w:t>
      </w:r>
      <w:proofErr w:type="spellEnd"/>
      <w:r>
        <w:rPr>
          <w:lang w:bidi="si-LK"/>
        </w:rPr>
        <w:t xml:space="preserve">, Tom Page, and S.P. </w:t>
      </w:r>
      <w:proofErr w:type="spellStart"/>
      <w:r>
        <w:rPr>
          <w:lang w:bidi="si-LK"/>
        </w:rPr>
        <w:t>Anbuudayasankar</w:t>
      </w:r>
      <w:proofErr w:type="spellEnd"/>
      <w:r>
        <w:rPr>
          <w:lang w:bidi="si-LK"/>
        </w:rPr>
        <w:t xml:space="preserve"> (</w:t>
      </w:r>
      <w:proofErr w:type="spellStart"/>
      <w:r>
        <w:rPr>
          <w:lang w:bidi="si-LK"/>
        </w:rPr>
        <w:t>Iskanius</w:t>
      </w:r>
      <w:proofErr w:type="spellEnd"/>
      <w:r>
        <w:rPr>
          <w:lang w:bidi="si-LK"/>
        </w:rPr>
        <w:t xml:space="preserve"> et al., 2010) focus on the essential real-time agility, applied to the Finnish steel combined item industry, investigating two case studies, one in the substantial, steel-based space and another in high-tech mechanics-based quandary. Here’s how these traditionally metal-specialized networks have evolved, adopting the diversified needs of the market, getting connected to various next-gen technologies, and preparing for future competition (</w:t>
      </w:r>
      <w:proofErr w:type="spellStart"/>
      <w:r>
        <w:rPr>
          <w:lang w:bidi="si-LK"/>
        </w:rPr>
        <w:t>Weerabahu</w:t>
      </w:r>
      <w:proofErr w:type="spellEnd"/>
      <w:r>
        <w:rPr>
          <w:lang w:bidi="si-LK"/>
        </w:rPr>
        <w:t xml:space="preserve"> et al., 2022; </w:t>
      </w:r>
      <w:proofErr w:type="spellStart"/>
      <w:r>
        <w:rPr>
          <w:lang w:bidi="si-LK"/>
        </w:rPr>
        <w:t>Lenaduwa</w:t>
      </w:r>
      <w:proofErr w:type="spellEnd"/>
      <w:r>
        <w:rPr>
          <w:lang w:bidi="si-LK"/>
        </w:rPr>
        <w:t xml:space="preserve"> &amp; Eranda, 2024).</w:t>
      </w:r>
    </w:p>
    <w:p w14:paraId="4C181EA8" w14:textId="77777777" w:rsidR="00803AB3" w:rsidRDefault="00803AB3" w:rsidP="00803AB3">
      <w:pPr>
        <w:rPr>
          <w:lang w:bidi="si-LK"/>
        </w:rPr>
      </w:pPr>
      <w:r>
        <w:rPr>
          <w:lang w:bidi="si-LK"/>
        </w:rPr>
        <w:t xml:space="preserve">The study highlights ten drivers of agility, including market fragmentation, shorter product lifecycles, and customer customization on the rise (Holloway, 2024). Mechanics dealing with advanced technologies need to adapt quickly because of rapidly changing technologies and the high level of customization (Ahsan et al., 2024; IBM, 2024). Additionally, plurality in the deep, heavy steel sector, historically stable, is coming under increasing pressure from globalization and shifting customer expectations (Ramadasa, 2024; </w:t>
      </w:r>
      <w:proofErr w:type="spellStart"/>
      <w:r>
        <w:rPr>
          <w:lang w:bidi="si-LK"/>
        </w:rPr>
        <w:t>McCombes</w:t>
      </w:r>
      <w:proofErr w:type="spellEnd"/>
      <w:r>
        <w:rPr>
          <w:lang w:bidi="si-LK"/>
        </w:rPr>
        <w:t>, 2023).</w:t>
      </w:r>
    </w:p>
    <w:p w14:paraId="0B00C3CF" w14:textId="77777777" w:rsidR="00803AB3" w:rsidRDefault="00803AB3" w:rsidP="00803AB3">
      <w:pPr>
        <w:rPr>
          <w:lang w:bidi="si-LK"/>
        </w:rPr>
      </w:pPr>
      <w:r>
        <w:rPr>
          <w:lang w:bidi="si-LK"/>
        </w:rPr>
        <w:t xml:space="preserve">Agility extends beyond technology adoption to include long-term strategy, integration/alliance with customers and suppliers, continuous learning, and more (Butterworth et al., 1991; </w:t>
      </w:r>
      <w:proofErr w:type="spellStart"/>
      <w:r>
        <w:rPr>
          <w:lang w:bidi="si-LK"/>
        </w:rPr>
        <w:t>Weerabahu</w:t>
      </w:r>
      <w:proofErr w:type="spellEnd"/>
      <w:r>
        <w:rPr>
          <w:lang w:bidi="si-LK"/>
        </w:rPr>
        <w:t xml:space="preserve"> et al., 2022). Supply chain integration helps reduce latency and increases responsiveness (</w:t>
      </w:r>
      <w:proofErr w:type="spellStart"/>
      <w:r>
        <w:rPr>
          <w:lang w:bidi="si-LK"/>
        </w:rPr>
        <w:t>Lenaduwa</w:t>
      </w:r>
      <w:proofErr w:type="spellEnd"/>
      <w:r>
        <w:rPr>
          <w:lang w:bidi="si-LK"/>
        </w:rPr>
        <w:t xml:space="preserve"> &amp; Eranda, 2024; </w:t>
      </w:r>
      <w:proofErr w:type="spellStart"/>
      <w:r>
        <w:rPr>
          <w:lang w:bidi="si-LK"/>
        </w:rPr>
        <w:t>Iskanius</w:t>
      </w:r>
      <w:proofErr w:type="spellEnd"/>
      <w:r>
        <w:rPr>
          <w:lang w:bidi="si-LK"/>
        </w:rPr>
        <w:t xml:space="preserve"> et al., 2010).</w:t>
      </w:r>
    </w:p>
    <w:p w14:paraId="29362285" w14:textId="77777777" w:rsidR="00803AB3" w:rsidRDefault="00803AB3" w:rsidP="00803AB3">
      <w:pPr>
        <w:rPr>
          <w:lang w:bidi="si-LK"/>
        </w:rPr>
      </w:pPr>
      <w:r>
        <w:rPr>
          <w:lang w:bidi="si-LK"/>
        </w:rPr>
        <w:t xml:space="preserve">However, balancing cost-effectiveness and agility are some of the challenges faced (Ahsan et al., 2024). Seeking alternative arrangements for manufacturing and supply chains can cause operational costs to swell (IBM, 2024; </w:t>
      </w:r>
      <w:proofErr w:type="spellStart"/>
      <w:r>
        <w:rPr>
          <w:lang w:bidi="si-LK"/>
        </w:rPr>
        <w:t>McCombes</w:t>
      </w:r>
      <w:proofErr w:type="spellEnd"/>
      <w:r>
        <w:rPr>
          <w:lang w:bidi="si-LK"/>
        </w:rPr>
        <w:t>, 2023). Aligning quality with erratic demand is also a major challenge (Ramadasa, 2024; Holloway, 2024).</w:t>
      </w:r>
    </w:p>
    <w:p w14:paraId="018E8981" w14:textId="77777777" w:rsidR="00803AB3" w:rsidRDefault="00803AB3" w:rsidP="00803AB3">
      <w:pPr>
        <w:rPr>
          <w:lang w:bidi="si-LK"/>
        </w:rPr>
      </w:pPr>
      <w:r>
        <w:rPr>
          <w:lang w:bidi="si-LK"/>
        </w:rPr>
        <w:t xml:space="preserve">The study concludes that modular product design, digital technologies that support just-in-time decisions, and strong supplier partnerships can help overcome these challenges (Butterworth et al., 1991; </w:t>
      </w:r>
      <w:proofErr w:type="spellStart"/>
      <w:r>
        <w:rPr>
          <w:lang w:bidi="si-LK"/>
        </w:rPr>
        <w:t>Iskanius</w:t>
      </w:r>
      <w:proofErr w:type="spellEnd"/>
      <w:r>
        <w:rPr>
          <w:lang w:bidi="si-LK"/>
        </w:rPr>
        <w:t xml:space="preserve"> et al., 2010). The research shows that respite in agility is debilitating to competitive advantage in traditional industries like steel manufacturing (</w:t>
      </w:r>
      <w:proofErr w:type="spellStart"/>
      <w:r>
        <w:rPr>
          <w:lang w:bidi="si-LK"/>
        </w:rPr>
        <w:t>Weerabahu</w:t>
      </w:r>
      <w:proofErr w:type="spellEnd"/>
      <w:r>
        <w:rPr>
          <w:lang w:bidi="si-LK"/>
        </w:rPr>
        <w:t xml:space="preserve"> et al., 2022; Ahsan et al., 2024). It encourages a transformational transition to agility, building on lessons learned in fast-moving sectors like high-tech (</w:t>
      </w:r>
      <w:proofErr w:type="spellStart"/>
      <w:r>
        <w:rPr>
          <w:lang w:bidi="si-LK"/>
        </w:rPr>
        <w:t>Lenaduwa</w:t>
      </w:r>
      <w:proofErr w:type="spellEnd"/>
      <w:r>
        <w:rPr>
          <w:lang w:bidi="si-LK"/>
        </w:rPr>
        <w:t xml:space="preserve"> &amp; Eranda, 2024; IBM, 2024). By balancing agility with cost and quality, companies can become more resilient and not only survive but thrive in an increasingly dynamic global marketplace (</w:t>
      </w:r>
      <w:proofErr w:type="spellStart"/>
      <w:r>
        <w:rPr>
          <w:lang w:bidi="si-LK"/>
        </w:rPr>
        <w:t>McCombes</w:t>
      </w:r>
      <w:proofErr w:type="spellEnd"/>
      <w:r>
        <w:rPr>
          <w:lang w:bidi="si-LK"/>
        </w:rPr>
        <w:t>, 2023; Ramadasa, 2024).</w:t>
      </w:r>
    </w:p>
    <w:p w14:paraId="61E45550" w14:textId="77777777" w:rsidR="00803AB3" w:rsidRDefault="00803AB3" w:rsidP="00803AB3">
      <w:pPr>
        <w:rPr>
          <w:lang w:bidi="si-LK"/>
        </w:rPr>
      </w:pPr>
    </w:p>
    <w:p w14:paraId="2B8D318E" w14:textId="77777777" w:rsidR="00390013" w:rsidRDefault="00390013" w:rsidP="00594B1B">
      <w:pPr>
        <w:rPr>
          <w:lang w:bidi="si-LK"/>
        </w:rPr>
      </w:pPr>
    </w:p>
    <w:p w14:paraId="4D03C28C" w14:textId="66EE935D" w:rsidR="00C22313" w:rsidRPr="00390013" w:rsidRDefault="00000000" w:rsidP="00390013">
      <w:pPr>
        <w:pStyle w:val="ListParagraph"/>
        <w:numPr>
          <w:ilvl w:val="3"/>
          <w:numId w:val="3"/>
        </w:numPr>
        <w:rPr>
          <w:b/>
          <w:bCs/>
        </w:rPr>
      </w:pPr>
      <w:r w:rsidRPr="00390013">
        <w:rPr>
          <w:b/>
          <w:bCs/>
        </w:rPr>
        <w:lastRenderedPageBreak/>
        <w:t>The Gemstone Object Database Management System</w:t>
      </w:r>
    </w:p>
    <w:p w14:paraId="339E0D4B" w14:textId="77777777" w:rsidR="001E35D5" w:rsidRDefault="001E35D5" w:rsidP="001E35D5">
      <w:pPr>
        <w:rPr>
          <w:lang w:bidi="si-LK"/>
        </w:rPr>
      </w:pPr>
      <w:proofErr w:type="spellStart"/>
      <w:r>
        <w:rPr>
          <w:lang w:bidi="si-LK"/>
        </w:rPr>
        <w:t>GemStone</w:t>
      </w:r>
      <w:proofErr w:type="spellEnd"/>
      <w:r>
        <w:rPr>
          <w:lang w:bidi="si-LK"/>
        </w:rPr>
        <w:t xml:space="preserve"> ODBMS was designed for commercial, MIS, and engineering applications; it allows for robustness, provides active objects, multi-language support, and productivity tools (Butterworth et al., 1991). It provides high availability, fault tolerance, and recovery from system failures (IBM, 2024; Holloway, 2024). Active objects with their data storage capability, data manipulation, and data execution added value to the object-oriented technology (</w:t>
      </w:r>
      <w:proofErr w:type="spellStart"/>
      <w:r>
        <w:rPr>
          <w:lang w:bidi="si-LK"/>
        </w:rPr>
        <w:t>Weerabahu</w:t>
      </w:r>
      <w:proofErr w:type="spellEnd"/>
      <w:r>
        <w:rPr>
          <w:lang w:bidi="si-LK"/>
        </w:rPr>
        <w:t xml:space="preserve"> et al., 2022).</w:t>
      </w:r>
    </w:p>
    <w:p w14:paraId="702DCAB0" w14:textId="77777777" w:rsidR="001E35D5" w:rsidRDefault="001E35D5" w:rsidP="001E35D5">
      <w:pPr>
        <w:rPr>
          <w:lang w:bidi="si-LK"/>
        </w:rPr>
      </w:pPr>
      <w:r>
        <w:rPr>
          <w:lang w:bidi="si-LK"/>
        </w:rPr>
        <w:t xml:space="preserve">The system has support for languages such as C++ and Smalltalk and communicates with relational databases through SQL gateways (Ahsan et al., 2024). The architecture of </w:t>
      </w:r>
      <w:proofErr w:type="spellStart"/>
      <w:r>
        <w:rPr>
          <w:lang w:bidi="si-LK"/>
        </w:rPr>
        <w:t>GemStone</w:t>
      </w:r>
      <w:proofErr w:type="spellEnd"/>
      <w:r>
        <w:rPr>
          <w:lang w:bidi="si-LK"/>
        </w:rPr>
        <w:t xml:space="preserve"> consists of the Gem server that executes queries and the Stone monitor that manages transactions (</w:t>
      </w:r>
      <w:proofErr w:type="spellStart"/>
      <w:r>
        <w:rPr>
          <w:lang w:bidi="si-LK"/>
        </w:rPr>
        <w:t>Lenaduwa</w:t>
      </w:r>
      <w:proofErr w:type="spellEnd"/>
      <w:r>
        <w:rPr>
          <w:lang w:bidi="si-LK"/>
        </w:rPr>
        <w:t xml:space="preserve"> &amp; Eranda, 2024). It employs optimistic concurrency control, which makes the occurrence of deadlocks much rarer (</w:t>
      </w:r>
      <w:proofErr w:type="spellStart"/>
      <w:r>
        <w:rPr>
          <w:lang w:bidi="si-LK"/>
        </w:rPr>
        <w:t>McCombes</w:t>
      </w:r>
      <w:proofErr w:type="spellEnd"/>
      <w:r>
        <w:rPr>
          <w:lang w:bidi="si-LK"/>
        </w:rPr>
        <w:t xml:space="preserve">, 2023). Over successive releases, </w:t>
      </w:r>
      <w:proofErr w:type="spellStart"/>
      <w:r>
        <w:rPr>
          <w:lang w:bidi="si-LK"/>
        </w:rPr>
        <w:t>GemStone</w:t>
      </w:r>
      <w:proofErr w:type="spellEnd"/>
      <w:r>
        <w:rPr>
          <w:lang w:bidi="si-LK"/>
        </w:rPr>
        <w:t xml:space="preserve"> transformed from a single-machine system to a heterogeneous distributed database as well as supporting multi-volume storage and better performance (</w:t>
      </w:r>
      <w:proofErr w:type="spellStart"/>
      <w:r>
        <w:rPr>
          <w:lang w:bidi="si-LK"/>
        </w:rPr>
        <w:t>Iskanius</w:t>
      </w:r>
      <w:proofErr w:type="spellEnd"/>
      <w:r>
        <w:rPr>
          <w:lang w:bidi="si-LK"/>
        </w:rPr>
        <w:t xml:space="preserve"> et al., 2010).</w:t>
      </w:r>
    </w:p>
    <w:p w14:paraId="65EFB0B1" w14:textId="65B98707" w:rsidR="001E35D5" w:rsidRDefault="001E35D5" w:rsidP="001E35D5">
      <w:pPr>
        <w:rPr>
          <w:lang w:bidi="si-LK"/>
        </w:rPr>
      </w:pPr>
      <w:r>
        <w:rPr>
          <w:lang w:bidi="si-LK"/>
        </w:rPr>
        <w:t>It was also evolutionary more stable, because the distribution improvements were gradual, including gradual improvements to replication, distributed query processing, and access to other servers (Ramadasa, 2024). The page servers improved how data was dealt with, and Release 2.5 added support for multi-volume databases (IBM, 2024). SQL-based relational gateways were also used in conjunction with databases such as Sybase, Ingres, Oracle, and Informix to improve interoperability and drive enterprise adoption (</w:t>
      </w:r>
      <w:proofErr w:type="spellStart"/>
      <w:r>
        <w:rPr>
          <w:lang w:bidi="si-LK"/>
        </w:rPr>
        <w:t>Weerabahu</w:t>
      </w:r>
      <w:proofErr w:type="spellEnd"/>
      <w:r>
        <w:rPr>
          <w:lang w:bidi="si-LK"/>
        </w:rPr>
        <w:t xml:space="preserve"> et al., 2022; Ahsan et al., 2024).</w:t>
      </w:r>
    </w:p>
    <w:p w14:paraId="46831DD5" w14:textId="21C0C439" w:rsidR="00C84585" w:rsidRDefault="001E35D5" w:rsidP="001E35D5">
      <w:pPr>
        <w:rPr>
          <w:lang w:bidi="si-LK"/>
        </w:rPr>
      </w:pPr>
      <w:r>
        <w:rPr>
          <w:lang w:bidi="si-LK"/>
        </w:rPr>
        <w:t xml:space="preserve">To sum up, </w:t>
      </w:r>
      <w:proofErr w:type="spellStart"/>
      <w:r>
        <w:rPr>
          <w:lang w:bidi="si-LK"/>
        </w:rPr>
        <w:t>GemStone</w:t>
      </w:r>
      <w:proofErr w:type="spellEnd"/>
      <w:r>
        <w:rPr>
          <w:lang w:bidi="si-LK"/>
        </w:rPr>
        <w:t xml:space="preserve"> was the first ODBMS to provide a resilient system in terms of distributed computing and multi-language support, which enhanced strong stability, scalability, and high availability characteristics (Butterworth et al., 1991; </w:t>
      </w:r>
      <w:proofErr w:type="spellStart"/>
      <w:r>
        <w:rPr>
          <w:lang w:bidi="si-LK"/>
        </w:rPr>
        <w:t>Lenaduwa</w:t>
      </w:r>
      <w:proofErr w:type="spellEnd"/>
      <w:r>
        <w:rPr>
          <w:lang w:bidi="si-LK"/>
        </w:rPr>
        <w:t xml:space="preserve"> &amp; Eranda, 2024).</w:t>
      </w:r>
    </w:p>
    <w:p w14:paraId="0DF53E3A" w14:textId="77777777" w:rsidR="001E35D5" w:rsidRDefault="001E35D5" w:rsidP="001E35D5">
      <w:pPr>
        <w:rPr>
          <w:lang w:bidi="si-LK"/>
        </w:rPr>
      </w:pPr>
    </w:p>
    <w:p w14:paraId="4D03C291" w14:textId="1BFAC0F8" w:rsidR="00C22313" w:rsidRPr="00390013" w:rsidRDefault="00000000" w:rsidP="00390013">
      <w:pPr>
        <w:pStyle w:val="ListParagraph"/>
        <w:numPr>
          <w:ilvl w:val="0"/>
          <w:numId w:val="3"/>
        </w:numPr>
        <w:rPr>
          <w:b/>
          <w:bCs/>
        </w:rPr>
      </w:pPr>
      <w:r w:rsidRPr="00390013">
        <w:rPr>
          <w:b/>
          <w:bCs/>
        </w:rPr>
        <w:t>Material Management System Gems</w:t>
      </w:r>
    </w:p>
    <w:p w14:paraId="34637243" w14:textId="6FA118BD" w:rsidR="001E35D5" w:rsidRDefault="001E35D5" w:rsidP="001E35D5">
      <w:pPr>
        <w:spacing w:after="160"/>
        <w:rPr>
          <w:lang w:bidi="si-LK"/>
        </w:rPr>
      </w:pPr>
      <w:r>
        <w:rPr>
          <w:lang w:bidi="si-LK"/>
        </w:rPr>
        <w:t>This project is an Automated Material Management System for Gems International Training and Consultant (G.I.T.), which systematically and efficiently manages the significant amount of inventory the company handles daily by automating the manual system (</w:t>
      </w:r>
      <w:proofErr w:type="spellStart"/>
      <w:r>
        <w:rPr>
          <w:lang w:bidi="si-LK"/>
        </w:rPr>
        <w:t>Weerabahu</w:t>
      </w:r>
      <w:proofErr w:type="spellEnd"/>
      <w:r>
        <w:rPr>
          <w:lang w:bidi="si-LK"/>
        </w:rPr>
        <w:t xml:space="preserve"> et al., 2022; Ahsan et al., 2024). This new system improves item tracking and tracking of high value items, removes redundancy, automates data collection, and aids decision-making (IBM, 2024; Ramadasa, 2024).</w:t>
      </w:r>
    </w:p>
    <w:p w14:paraId="0B35F4D2" w14:textId="580AE0EB" w:rsidR="001E35D5" w:rsidRDefault="001E35D5" w:rsidP="001E35D5">
      <w:pPr>
        <w:spacing w:after="160"/>
        <w:rPr>
          <w:lang w:bidi="si-LK"/>
        </w:rPr>
      </w:pPr>
      <w:r>
        <w:rPr>
          <w:lang w:bidi="si-LK"/>
        </w:rPr>
        <w:lastRenderedPageBreak/>
        <w:t>Developed on the Microsoft Access platform, the centralized database enables real-time updates and easy data sharing among departments, including material management, purchasing, sales, and finance (Holloway, 2024). Using a structured SDLC process, security was integrated to protect sensitive information (</w:t>
      </w:r>
      <w:proofErr w:type="spellStart"/>
      <w:r>
        <w:rPr>
          <w:lang w:bidi="si-LK"/>
        </w:rPr>
        <w:t>Lenaduwa</w:t>
      </w:r>
      <w:proofErr w:type="spellEnd"/>
      <w:r>
        <w:rPr>
          <w:lang w:bidi="si-LK"/>
        </w:rPr>
        <w:t xml:space="preserve"> &amp; Eranda, 2024; </w:t>
      </w:r>
      <w:proofErr w:type="spellStart"/>
      <w:r>
        <w:rPr>
          <w:lang w:bidi="si-LK"/>
        </w:rPr>
        <w:t>McCombes</w:t>
      </w:r>
      <w:proofErr w:type="spellEnd"/>
      <w:r>
        <w:rPr>
          <w:lang w:bidi="si-LK"/>
        </w:rPr>
        <w:t>, 2023).</w:t>
      </w:r>
    </w:p>
    <w:p w14:paraId="34C27EC7" w14:textId="77777777" w:rsidR="001E35D5" w:rsidRDefault="001E35D5" w:rsidP="001E35D5">
      <w:pPr>
        <w:spacing w:after="160"/>
        <w:rPr>
          <w:lang w:bidi="si-LK"/>
        </w:rPr>
      </w:pPr>
      <w:r>
        <w:rPr>
          <w:lang w:bidi="si-LK"/>
        </w:rPr>
        <w:t xml:space="preserve">The estimated implementation cost of this new enterprise system module was 1.97 million Baht, with a payback period of 3.06 years from savings on personnel costs and operational efficiencies </w:t>
      </w:r>
      <w:proofErr w:type="gramStart"/>
      <w:r>
        <w:rPr>
          <w:lang w:bidi="si-LK"/>
        </w:rPr>
        <w:t>as a result of</w:t>
      </w:r>
      <w:proofErr w:type="gramEnd"/>
      <w:r>
        <w:rPr>
          <w:lang w:bidi="si-LK"/>
        </w:rPr>
        <w:t xml:space="preserve"> it (</w:t>
      </w:r>
      <w:proofErr w:type="spellStart"/>
      <w:r>
        <w:rPr>
          <w:lang w:bidi="si-LK"/>
        </w:rPr>
        <w:t>Iskanius</w:t>
      </w:r>
      <w:proofErr w:type="spellEnd"/>
      <w:r>
        <w:rPr>
          <w:lang w:bidi="si-LK"/>
        </w:rPr>
        <w:t xml:space="preserve"> et al., 2010; Butterworth et al., 1991). The system optimized procurement, reduced stock loss, and enhanced forecasting accuracy (Ahsan et al., 2024). The network of star topology networks supports data sharing and scalability with the backing of some security features for data integrity (Ramadasa, 2024; </w:t>
      </w:r>
      <w:proofErr w:type="spellStart"/>
      <w:r>
        <w:rPr>
          <w:lang w:bidi="si-LK"/>
        </w:rPr>
        <w:t>Weerabahu</w:t>
      </w:r>
      <w:proofErr w:type="spellEnd"/>
      <w:r>
        <w:rPr>
          <w:lang w:bidi="si-LK"/>
        </w:rPr>
        <w:t xml:space="preserve"> et al., 2022).</w:t>
      </w:r>
    </w:p>
    <w:p w14:paraId="60A9C91D" w14:textId="50FE4041" w:rsidR="001E35D5" w:rsidRDefault="001E35D5" w:rsidP="001E35D5">
      <w:pPr>
        <w:spacing w:after="160"/>
      </w:pPr>
      <w:r>
        <w:rPr>
          <w:lang w:bidi="si-LK"/>
        </w:rPr>
        <w:t>The study demonstrates efficiency gains and paves the way for continued improvements, including real-time tracking via an online system and expanded integration with organizations (IBM, 2024). It shows the way automation converts manual processes to efficient, data-led operations, streamlining both internal workflows and external relationships (</w:t>
      </w:r>
      <w:proofErr w:type="spellStart"/>
      <w:r>
        <w:rPr>
          <w:lang w:bidi="si-LK"/>
        </w:rPr>
        <w:t>Lenaduwa</w:t>
      </w:r>
      <w:proofErr w:type="spellEnd"/>
      <w:r>
        <w:rPr>
          <w:lang w:bidi="si-LK"/>
        </w:rPr>
        <w:t xml:space="preserve"> &amp; Eranda, 2024; </w:t>
      </w:r>
      <w:proofErr w:type="spellStart"/>
      <w:r>
        <w:rPr>
          <w:lang w:bidi="si-LK"/>
        </w:rPr>
        <w:t>McCombes</w:t>
      </w:r>
      <w:proofErr w:type="spellEnd"/>
      <w:r>
        <w:rPr>
          <w:lang w:bidi="si-LK"/>
        </w:rPr>
        <w:t>, 2023).</w:t>
      </w:r>
    </w:p>
    <w:p w14:paraId="4D03C297" w14:textId="57371A15" w:rsidR="00C22313" w:rsidRDefault="001B266B" w:rsidP="001B266B">
      <w:pPr>
        <w:pStyle w:val="Heading2"/>
        <w:numPr>
          <w:ilvl w:val="1"/>
          <w:numId w:val="62"/>
        </w:numPr>
      </w:pPr>
      <w:r>
        <w:t xml:space="preserve"> </w:t>
      </w:r>
      <w:bookmarkStart w:id="23" w:name="_Toc191039728"/>
      <w:r>
        <w:t>Research Gaps and Opportunities</w:t>
      </w:r>
      <w:bookmarkEnd w:id="23"/>
    </w:p>
    <w:p w14:paraId="4D03C298" w14:textId="77777777" w:rsidR="00C22313" w:rsidRDefault="00000000">
      <w:pPr>
        <w:spacing w:after="160"/>
      </w:pPr>
      <w:r>
        <w:t>Though previous research corroborates the advantages of digital systems like Enterprise Resource Planning (ERP), blockchain, and Digital Business Management Systems (DBMS) in enhancing operational efficiency, transparency, and fraud mitigation, there exist notable gaps in the context of their implementation in the gem industry of Sri Lanka. The subsequent gaps in research and potential areas for study have been established:</w:t>
      </w:r>
    </w:p>
    <w:p w14:paraId="6EA5E4C5" w14:textId="77777777" w:rsidR="00767B46" w:rsidRDefault="00767B46" w:rsidP="00767B46">
      <w:pPr>
        <w:numPr>
          <w:ilvl w:val="0"/>
          <w:numId w:val="76"/>
        </w:numPr>
        <w:spacing w:before="100" w:beforeAutospacing="1" w:after="100" w:afterAutospacing="1"/>
      </w:pPr>
      <w:r w:rsidRPr="00767B46">
        <w:rPr>
          <w:b/>
          <w:bCs/>
        </w:rPr>
        <w:t>Localized Barriers to Digital Adoption</w:t>
      </w:r>
      <w:r w:rsidRPr="00767B46">
        <w:t xml:space="preserve"> </w:t>
      </w:r>
    </w:p>
    <w:p w14:paraId="5B91E64B" w14:textId="36296F76" w:rsidR="00767B46" w:rsidRPr="00767B46" w:rsidRDefault="00767B46" w:rsidP="00767B46">
      <w:pPr>
        <w:spacing w:before="100" w:beforeAutospacing="1" w:after="100" w:afterAutospacing="1"/>
      </w:pPr>
      <w:r w:rsidRPr="00767B46">
        <w:t xml:space="preserve">Most existing studies focus on general digital transformation issues in traditional industries but fail to account specifically for the challenges of Sri Lanka's gem industry, particularly Ratnapura, which is the hub of Sri Lanka's gem business (Ramadasa, 2024; </w:t>
      </w:r>
      <w:proofErr w:type="spellStart"/>
      <w:r w:rsidRPr="00767B46">
        <w:t>Weerabahu</w:t>
      </w:r>
      <w:proofErr w:type="spellEnd"/>
      <w:r w:rsidRPr="00767B46">
        <w:t xml:space="preserve"> et al., 2022). Issues such as excessive implementation cost, limited digital literacy of stakeholders, and lack of a reliable internet infrastructure remain understudied (</w:t>
      </w:r>
      <w:proofErr w:type="spellStart"/>
      <w:r w:rsidRPr="00767B46">
        <w:t>Lenaduwa</w:t>
      </w:r>
      <w:proofErr w:type="spellEnd"/>
      <w:r w:rsidRPr="00767B46">
        <w:t xml:space="preserve"> &amp; Eranda, 2024; IBM, 2024). It is important to understand these barriers </w:t>
      </w:r>
      <w:proofErr w:type="gramStart"/>
      <w:r w:rsidRPr="00767B46">
        <w:t>in order to</w:t>
      </w:r>
      <w:proofErr w:type="gramEnd"/>
      <w:r w:rsidRPr="00767B46">
        <w:t xml:space="preserve"> design a context-sensitive DBMS implementation plan that is appropriate to local socioeconomic conditions (Ahsan et al., 2024).</w:t>
      </w:r>
    </w:p>
    <w:p w14:paraId="44F2EAE0" w14:textId="77777777" w:rsidR="00767B46" w:rsidRDefault="00767B46" w:rsidP="00767B46">
      <w:pPr>
        <w:numPr>
          <w:ilvl w:val="0"/>
          <w:numId w:val="76"/>
        </w:numPr>
        <w:spacing w:before="100" w:beforeAutospacing="1" w:after="100" w:afterAutospacing="1"/>
      </w:pPr>
      <w:r w:rsidRPr="00767B46">
        <w:rPr>
          <w:b/>
          <w:bCs/>
        </w:rPr>
        <w:lastRenderedPageBreak/>
        <w:t>Hybrid Implementation Strategies</w:t>
      </w:r>
      <w:r w:rsidRPr="00767B46">
        <w:t xml:space="preserve"> </w:t>
      </w:r>
    </w:p>
    <w:p w14:paraId="073CBE0A" w14:textId="3191E45F" w:rsidR="00767B46" w:rsidRPr="00767B46" w:rsidRDefault="00767B46" w:rsidP="00767B46">
      <w:pPr>
        <w:spacing w:before="100" w:beforeAutospacing="1" w:after="100" w:afterAutospacing="1"/>
      </w:pPr>
      <w:r w:rsidRPr="00767B46">
        <w:t xml:space="preserve">The majority of DBMS adoption research focuses on its technical capabilities and benefits, with very limited discussion on how companies can gradually shift from manual to digital systems (Holloway, 2024; </w:t>
      </w:r>
      <w:proofErr w:type="spellStart"/>
      <w:r w:rsidRPr="00767B46">
        <w:t>McCombes</w:t>
      </w:r>
      <w:proofErr w:type="spellEnd"/>
      <w:r w:rsidRPr="00767B46">
        <w:t xml:space="preserve">, 2023). Given that </w:t>
      </w:r>
      <w:proofErr w:type="gramStart"/>
      <w:r w:rsidRPr="00767B46">
        <w:t>the majority of</w:t>
      </w:r>
      <w:proofErr w:type="gramEnd"/>
      <w:r w:rsidRPr="00767B46">
        <w:t xml:space="preserve"> gem traders in Sri Lanka are accustomed to manual record-keeping and are averse to digitization, an effective strategy could be the implementation of hybrid models that include manual processes alongside digital systems prior to full implementation (Butterworth et al., 1991; </w:t>
      </w:r>
      <w:proofErr w:type="spellStart"/>
      <w:r w:rsidRPr="00767B46">
        <w:t>Iskanius</w:t>
      </w:r>
      <w:proofErr w:type="spellEnd"/>
      <w:r w:rsidRPr="00767B46">
        <w:t xml:space="preserve"> et al., 2010). The objective of this research is to investigate the successful hybrid model design and implementation (</w:t>
      </w:r>
      <w:proofErr w:type="spellStart"/>
      <w:r w:rsidRPr="00767B46">
        <w:t>Weerabahu</w:t>
      </w:r>
      <w:proofErr w:type="spellEnd"/>
      <w:r w:rsidRPr="00767B46">
        <w:t xml:space="preserve"> et al., 2022).</w:t>
      </w:r>
    </w:p>
    <w:p w14:paraId="2FF3A872" w14:textId="77777777" w:rsidR="00767B46" w:rsidRDefault="00767B46" w:rsidP="00767B46">
      <w:pPr>
        <w:numPr>
          <w:ilvl w:val="0"/>
          <w:numId w:val="76"/>
        </w:numPr>
        <w:spacing w:before="100" w:beforeAutospacing="1" w:after="100" w:afterAutospacing="1"/>
      </w:pPr>
      <w:r w:rsidRPr="00767B46">
        <w:rPr>
          <w:b/>
          <w:bCs/>
        </w:rPr>
        <w:t>Cultural and Behavioral Resistance to Automation</w:t>
      </w:r>
      <w:r w:rsidRPr="00767B46">
        <w:t xml:space="preserve"> </w:t>
      </w:r>
    </w:p>
    <w:p w14:paraId="40534399" w14:textId="740CF3D8" w:rsidR="00767B46" w:rsidRPr="00767B46" w:rsidRDefault="00767B46" w:rsidP="00767B46">
      <w:pPr>
        <w:spacing w:before="100" w:beforeAutospacing="1" w:after="100" w:afterAutospacing="1"/>
      </w:pPr>
      <w:r w:rsidRPr="00767B46">
        <w:t>One of the main gaps in existing literature is the insufficient investigation of why factors such as trust, tradition, and interpersonal relationships affect technological adoption in the gemstone sector (Ramadasa, 2024; Ahsan et al., 2024). In contrast to other industries where automation and efficiency are the drivers of digitalization, Sri Lankan gem trade strongly relies on interpersonal relationships, where trust is at the core of transactions (</w:t>
      </w:r>
      <w:proofErr w:type="spellStart"/>
      <w:r w:rsidRPr="00767B46">
        <w:t>Lenaduwa</w:t>
      </w:r>
      <w:proofErr w:type="spellEnd"/>
      <w:r w:rsidRPr="00767B46">
        <w:t xml:space="preserve"> &amp; Eranda, 2024; IBM, 2024). Resilience in not using electronic transactions and automated tracking systems due to concerns regarding fraud and information misuse is an area that requires research (</w:t>
      </w:r>
      <w:proofErr w:type="spellStart"/>
      <w:r w:rsidRPr="00767B46">
        <w:t>Weerabahu</w:t>
      </w:r>
      <w:proofErr w:type="spellEnd"/>
      <w:r w:rsidRPr="00767B46">
        <w:t xml:space="preserve"> et al., 2022). Discovering how to build trust in digital processes through transparency, regulatory support, and industry-specific digital literacy is an avenue for future research (</w:t>
      </w:r>
      <w:proofErr w:type="spellStart"/>
      <w:r w:rsidRPr="00767B46">
        <w:t>McCombes</w:t>
      </w:r>
      <w:proofErr w:type="spellEnd"/>
      <w:r w:rsidRPr="00767B46">
        <w:t>, 2023).</w:t>
      </w:r>
    </w:p>
    <w:p w14:paraId="533A0635" w14:textId="77777777" w:rsidR="00767B46" w:rsidRDefault="00767B46" w:rsidP="00767B46">
      <w:pPr>
        <w:numPr>
          <w:ilvl w:val="0"/>
          <w:numId w:val="76"/>
        </w:numPr>
        <w:spacing w:before="100" w:beforeAutospacing="1" w:after="100" w:afterAutospacing="1"/>
      </w:pPr>
      <w:r w:rsidRPr="00767B46">
        <w:rPr>
          <w:b/>
          <w:bCs/>
        </w:rPr>
        <w:t>Few Case Studies of DBMS Implementation in the Gem Industry</w:t>
      </w:r>
      <w:r w:rsidRPr="00767B46">
        <w:t xml:space="preserve"> </w:t>
      </w:r>
    </w:p>
    <w:p w14:paraId="555526BD" w14:textId="73605F6E" w:rsidR="00767B46" w:rsidRDefault="00767B46" w:rsidP="00767B46">
      <w:pPr>
        <w:spacing w:before="100" w:beforeAutospacing="1" w:after="100" w:afterAutospacing="1"/>
      </w:pPr>
      <w:r w:rsidRPr="00767B46">
        <w:t>While there has</w:t>
      </w:r>
      <w:r>
        <w:t xml:space="preserve"> </w:t>
      </w:r>
      <w:r w:rsidRPr="00767B46">
        <w:t xml:space="preserve">been research on blockchain for supply chain management and ERP implementation in traditional industries, there have been limited case studies on DBMS implementation in gemstone trading (Holloway, 2024; Butterworth et al., 1991). This research will address this research gap by developing a context-specific DBMS framework derived from the </w:t>
      </w:r>
      <w:proofErr w:type="gramStart"/>
      <w:r w:rsidRPr="00767B46">
        <w:t>particular needs</w:t>
      </w:r>
      <w:proofErr w:type="gramEnd"/>
      <w:r w:rsidRPr="00767B46">
        <w:t xml:space="preserve"> of the gem industry in Sri Lanka, with specific emphasis on inventory tracking, sales monitoring, and fraud prevention concerns (Ahsan et al., 2024; </w:t>
      </w:r>
      <w:proofErr w:type="spellStart"/>
      <w:r w:rsidRPr="00767B46">
        <w:t>Iskanius</w:t>
      </w:r>
      <w:proofErr w:type="spellEnd"/>
      <w:r w:rsidRPr="00767B46">
        <w:t xml:space="preserve"> et al., 2010).</w:t>
      </w:r>
    </w:p>
    <w:p w14:paraId="3D95BBD5" w14:textId="77777777" w:rsidR="00767B46" w:rsidRPr="00767B46" w:rsidRDefault="00767B46" w:rsidP="00767B46">
      <w:pPr>
        <w:spacing w:before="100" w:beforeAutospacing="1" w:after="100" w:afterAutospacing="1"/>
      </w:pPr>
    </w:p>
    <w:p w14:paraId="371D1FF9" w14:textId="77777777" w:rsidR="00767B46" w:rsidRPr="00767B46" w:rsidRDefault="00767B46" w:rsidP="00767B46">
      <w:pPr>
        <w:numPr>
          <w:ilvl w:val="0"/>
          <w:numId w:val="76"/>
        </w:numPr>
        <w:spacing w:before="100" w:beforeAutospacing="1" w:after="100" w:afterAutospacing="1"/>
      </w:pPr>
      <w:r w:rsidRPr="00767B46">
        <w:rPr>
          <w:b/>
          <w:bCs/>
        </w:rPr>
        <w:lastRenderedPageBreak/>
        <w:t>Regulatory and Policy Implications of Digitalization</w:t>
      </w:r>
    </w:p>
    <w:p w14:paraId="3EBBF88D" w14:textId="218CF198" w:rsidR="00767B46" w:rsidRPr="00767B46" w:rsidRDefault="00767B46" w:rsidP="00767B46">
      <w:pPr>
        <w:spacing w:before="100" w:beforeAutospacing="1" w:after="100" w:afterAutospacing="1"/>
      </w:pPr>
      <w:r w:rsidRPr="00767B46">
        <w:t xml:space="preserve"> Digitalization </w:t>
      </w:r>
      <w:proofErr w:type="spellStart"/>
      <w:r w:rsidRPr="00767B46">
        <w:t>requiresregulatory</w:t>
      </w:r>
      <w:proofErr w:type="spellEnd"/>
      <w:r w:rsidRPr="00767B46">
        <w:t xml:space="preserve"> support, particularly in sectors that deal with high-value commodities like gemstones (Ramadasa, 2024; </w:t>
      </w:r>
      <w:proofErr w:type="spellStart"/>
      <w:r w:rsidRPr="00767B46">
        <w:t>Weerabahu</w:t>
      </w:r>
      <w:proofErr w:type="spellEnd"/>
      <w:r w:rsidRPr="00767B46">
        <w:t xml:space="preserve"> et al., 2022). However, research on how government policy, legal frameworks, and trading regulations can facilitate the adoption of DBMS in the gem sector is lacking (</w:t>
      </w:r>
      <w:proofErr w:type="spellStart"/>
      <w:r w:rsidRPr="00767B46">
        <w:t>Lenaduwa</w:t>
      </w:r>
      <w:proofErr w:type="spellEnd"/>
      <w:r w:rsidRPr="00767B46">
        <w:t xml:space="preserve"> &amp; Eranda, 2024). This study will explore how digital documentation can be standardized, according to legal recognition, and integrated into the broader trading system, keeping international ethical trading standards at bay (IBM, 2024; </w:t>
      </w:r>
      <w:proofErr w:type="spellStart"/>
      <w:r w:rsidRPr="00767B46">
        <w:t>McCombes</w:t>
      </w:r>
      <w:proofErr w:type="spellEnd"/>
      <w:r w:rsidRPr="00767B46">
        <w:t>, 2023).</w:t>
      </w:r>
    </w:p>
    <w:p w14:paraId="4D03C2A3" w14:textId="77777777" w:rsidR="00C22313" w:rsidRDefault="00000000">
      <w:pPr>
        <w:spacing w:after="160"/>
      </w:pPr>
      <w:r>
        <w:rPr>
          <w:b/>
          <w:bCs/>
        </w:rPr>
        <w:t>Research Opportunity</w:t>
      </w:r>
    </w:p>
    <w:p w14:paraId="4D03C2A4" w14:textId="5A590773" w:rsidR="00454AD8" w:rsidRDefault="00000000">
      <w:pPr>
        <w:spacing w:after="160"/>
      </w:pPr>
      <w:r>
        <w:t>With these gaps, this research seeks to suggest a customized DBMS framework that considers Sri Lanka's socioeconomic, infrastructural, and cultural environment. By overcoming localized hindrances, behavioral resistance, and regulatory issues, this research will help ensure the gem industry's sustainable digital transformation and present an expandable model for other traditional industries with similar issues.</w:t>
      </w:r>
    </w:p>
    <w:p w14:paraId="72EBC7B3" w14:textId="3F7FFFF6" w:rsidR="00C22313" w:rsidRDefault="00454AD8" w:rsidP="00454AD8">
      <w:pPr>
        <w:spacing w:line="240" w:lineRule="auto"/>
        <w:jc w:val="left"/>
      </w:pPr>
      <w:r>
        <w:br w:type="page"/>
      </w:r>
    </w:p>
    <w:p w14:paraId="4D03C2A5" w14:textId="505DC918" w:rsidR="00C22313" w:rsidRDefault="002B0DB0" w:rsidP="002B0DB0">
      <w:pPr>
        <w:pStyle w:val="Heading2"/>
        <w:numPr>
          <w:ilvl w:val="1"/>
          <w:numId w:val="62"/>
        </w:numPr>
      </w:pPr>
      <w:r>
        <w:lastRenderedPageBreak/>
        <w:t xml:space="preserve"> </w:t>
      </w:r>
      <w:bookmarkStart w:id="24" w:name="_Toc191039729"/>
      <w:r>
        <w:t>Comparison Table</w:t>
      </w:r>
      <w:bookmarkEnd w:id="24"/>
    </w:p>
    <w:tbl>
      <w:tblPr>
        <w:tblW w:w="9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0" w:type="dxa"/>
        </w:tblCellMar>
        <w:tblLook w:val="04A0" w:firstRow="1" w:lastRow="0" w:firstColumn="1" w:lastColumn="0" w:noHBand="0" w:noVBand="1"/>
      </w:tblPr>
      <w:tblGrid>
        <w:gridCol w:w="1714"/>
        <w:gridCol w:w="1954"/>
        <w:gridCol w:w="723"/>
        <w:gridCol w:w="1618"/>
        <w:gridCol w:w="1471"/>
        <w:gridCol w:w="1785"/>
      </w:tblGrid>
      <w:tr w:rsidR="00C22313" w14:paraId="4D03C2AC" w14:textId="77777777">
        <w:trPr>
          <w:trHeight w:val="683"/>
        </w:trPr>
        <w:tc>
          <w:tcPr>
            <w:tcW w:w="0" w:type="auto"/>
            <w:tcBorders>
              <w:bottom w:val="single" w:sz="4" w:space="0" w:color="BFBFBF"/>
              <w:right w:val="single" w:sz="4" w:space="0" w:color="BFBFBF"/>
            </w:tcBorders>
            <w:tcMar>
              <w:top w:w="0" w:type="dxa"/>
              <w:left w:w="108" w:type="dxa"/>
              <w:bottom w:w="0" w:type="dxa"/>
              <w:right w:w="108" w:type="dxa"/>
            </w:tcMar>
            <w:hideMark/>
          </w:tcPr>
          <w:p w14:paraId="4D03C2A6" w14:textId="77777777" w:rsidR="00C22313" w:rsidRDefault="00000000">
            <w:pPr>
              <w:spacing w:line="240" w:lineRule="auto"/>
              <w:jc w:val="center"/>
              <w:rPr>
                <w:color w:val="000000"/>
              </w:rPr>
            </w:pPr>
            <w:r>
              <w:rPr>
                <w:b/>
                <w:bCs/>
                <w:color w:val="000000"/>
              </w:rPr>
              <w:t>Research</w:t>
            </w:r>
          </w:p>
        </w:tc>
        <w:tc>
          <w:tcPr>
            <w:tcW w:w="0" w:type="auto"/>
            <w:tcBorders>
              <w:left w:val="single" w:sz="4" w:space="0" w:color="BFBFBF"/>
              <w:bottom w:val="single" w:sz="4" w:space="0" w:color="BFBFBF"/>
              <w:right w:val="single" w:sz="4" w:space="0" w:color="BFBFBF"/>
            </w:tcBorders>
            <w:tcMar>
              <w:top w:w="0" w:type="dxa"/>
              <w:left w:w="108" w:type="dxa"/>
              <w:bottom w:w="0" w:type="dxa"/>
              <w:right w:w="108" w:type="dxa"/>
            </w:tcMar>
            <w:hideMark/>
          </w:tcPr>
          <w:p w14:paraId="4D03C2A7" w14:textId="77777777" w:rsidR="00C22313" w:rsidRDefault="00000000">
            <w:pPr>
              <w:spacing w:line="240" w:lineRule="auto"/>
              <w:jc w:val="center"/>
              <w:rPr>
                <w:color w:val="000000"/>
              </w:rPr>
            </w:pPr>
            <w:r>
              <w:rPr>
                <w:b/>
                <w:bCs/>
                <w:color w:val="000000"/>
              </w:rPr>
              <w:t>Author</w:t>
            </w:r>
          </w:p>
        </w:tc>
        <w:tc>
          <w:tcPr>
            <w:tcW w:w="0" w:type="auto"/>
            <w:tcBorders>
              <w:left w:val="single" w:sz="4" w:space="0" w:color="BFBFBF"/>
              <w:bottom w:val="single" w:sz="4" w:space="0" w:color="BFBFBF"/>
              <w:right w:val="single" w:sz="4" w:space="0" w:color="BFBFBF"/>
            </w:tcBorders>
            <w:tcMar>
              <w:top w:w="0" w:type="dxa"/>
              <w:left w:w="108" w:type="dxa"/>
              <w:bottom w:w="0" w:type="dxa"/>
              <w:right w:w="108" w:type="dxa"/>
            </w:tcMar>
            <w:hideMark/>
          </w:tcPr>
          <w:p w14:paraId="4D03C2A8" w14:textId="77777777" w:rsidR="00C22313" w:rsidRDefault="00000000">
            <w:pPr>
              <w:spacing w:line="240" w:lineRule="auto"/>
              <w:jc w:val="center"/>
              <w:rPr>
                <w:color w:val="000000"/>
              </w:rPr>
            </w:pPr>
            <w:r>
              <w:rPr>
                <w:b/>
                <w:bCs/>
                <w:color w:val="000000"/>
              </w:rPr>
              <w:t>Year</w:t>
            </w:r>
          </w:p>
        </w:tc>
        <w:tc>
          <w:tcPr>
            <w:tcW w:w="0" w:type="auto"/>
            <w:tcBorders>
              <w:left w:val="single" w:sz="4" w:space="0" w:color="BFBFBF"/>
              <w:bottom w:val="single" w:sz="4" w:space="0" w:color="BFBFBF"/>
              <w:right w:val="single" w:sz="4" w:space="0" w:color="BFBFBF"/>
            </w:tcBorders>
            <w:tcMar>
              <w:top w:w="0" w:type="dxa"/>
              <w:left w:w="108" w:type="dxa"/>
              <w:bottom w:w="0" w:type="dxa"/>
              <w:right w:w="108" w:type="dxa"/>
            </w:tcMar>
            <w:hideMark/>
          </w:tcPr>
          <w:p w14:paraId="4D03C2A9" w14:textId="77777777" w:rsidR="00C22313" w:rsidRDefault="00000000">
            <w:pPr>
              <w:spacing w:line="240" w:lineRule="auto"/>
              <w:jc w:val="center"/>
              <w:rPr>
                <w:color w:val="000000"/>
              </w:rPr>
            </w:pPr>
            <w:r>
              <w:rPr>
                <w:b/>
                <w:bCs/>
                <w:color w:val="000000"/>
              </w:rPr>
              <w:t>Data</w:t>
            </w:r>
          </w:p>
        </w:tc>
        <w:tc>
          <w:tcPr>
            <w:tcW w:w="0" w:type="auto"/>
            <w:tcBorders>
              <w:left w:val="single" w:sz="4" w:space="0" w:color="BFBFBF"/>
              <w:bottom w:val="single" w:sz="4" w:space="0" w:color="BFBFBF"/>
              <w:right w:val="single" w:sz="4" w:space="0" w:color="BFBFBF"/>
            </w:tcBorders>
            <w:tcMar>
              <w:top w:w="0" w:type="dxa"/>
              <w:left w:w="108" w:type="dxa"/>
              <w:bottom w:w="0" w:type="dxa"/>
              <w:right w:w="108" w:type="dxa"/>
            </w:tcMar>
            <w:hideMark/>
          </w:tcPr>
          <w:p w14:paraId="4D03C2AA" w14:textId="77777777" w:rsidR="00C22313" w:rsidRDefault="00000000">
            <w:pPr>
              <w:spacing w:line="240" w:lineRule="auto"/>
              <w:jc w:val="center"/>
              <w:rPr>
                <w:color w:val="000000"/>
              </w:rPr>
            </w:pPr>
            <w:r>
              <w:rPr>
                <w:b/>
                <w:bCs/>
                <w:color w:val="000000"/>
              </w:rPr>
              <w:t>Technology Used</w:t>
            </w:r>
          </w:p>
        </w:tc>
        <w:tc>
          <w:tcPr>
            <w:tcW w:w="1785" w:type="dxa"/>
            <w:tcBorders>
              <w:left w:val="single" w:sz="4" w:space="0" w:color="BFBFBF"/>
              <w:bottom w:val="single" w:sz="4" w:space="0" w:color="BFBFBF"/>
            </w:tcBorders>
            <w:tcMar>
              <w:top w:w="0" w:type="dxa"/>
              <w:left w:w="108" w:type="dxa"/>
              <w:bottom w:w="0" w:type="dxa"/>
              <w:right w:w="108" w:type="dxa"/>
            </w:tcMar>
            <w:hideMark/>
          </w:tcPr>
          <w:p w14:paraId="4D03C2AB" w14:textId="77777777" w:rsidR="00C22313" w:rsidRDefault="00000000">
            <w:pPr>
              <w:spacing w:line="240" w:lineRule="auto"/>
              <w:jc w:val="center"/>
              <w:rPr>
                <w:color w:val="000000"/>
              </w:rPr>
            </w:pPr>
            <w:r>
              <w:rPr>
                <w:b/>
                <w:bCs/>
                <w:color w:val="000000"/>
              </w:rPr>
              <w:t>Outcome</w:t>
            </w:r>
          </w:p>
        </w:tc>
      </w:tr>
      <w:tr w:rsidR="00C22313" w14:paraId="4D03C2B3" w14:textId="77777777">
        <w:trPr>
          <w:trHeight w:val="1250"/>
        </w:trPr>
        <w:tc>
          <w:tcPr>
            <w:tcW w:w="0" w:type="auto"/>
            <w:tcBorders>
              <w:top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AD" w14:textId="77777777" w:rsidR="00C22313" w:rsidRDefault="00000000">
            <w:pPr>
              <w:spacing w:line="276" w:lineRule="auto"/>
              <w:jc w:val="left"/>
              <w:rPr>
                <w:color w:val="000000"/>
              </w:rPr>
            </w:pPr>
            <w:r>
              <w:rPr>
                <w:color w:val="000000"/>
              </w:rPr>
              <w:t xml:space="preserve">Barriers to the adoption of digital </w:t>
            </w:r>
            <w:proofErr w:type="spellStart"/>
            <w:r>
              <w:rPr>
                <w:color w:val="000000"/>
              </w:rPr>
              <w:t>servitization</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AE" w14:textId="77777777" w:rsidR="00C22313" w:rsidRDefault="00000000">
            <w:pPr>
              <w:spacing w:line="276" w:lineRule="auto"/>
              <w:jc w:val="left"/>
              <w:rPr>
                <w:color w:val="000000"/>
              </w:rPr>
            </w:pPr>
            <w:proofErr w:type="spellStart"/>
            <w:r>
              <w:rPr>
                <w:color w:val="000000"/>
              </w:rPr>
              <w:t>Weerabahu</w:t>
            </w:r>
            <w:proofErr w:type="spellEnd"/>
            <w:r>
              <w:rPr>
                <w:color w:val="000000"/>
              </w:rPr>
              <w:t xml:space="preserve"> M. S., Samaranayake P., </w:t>
            </w:r>
            <w:proofErr w:type="spellStart"/>
            <w:r>
              <w:rPr>
                <w:color w:val="000000"/>
              </w:rPr>
              <w:t>Nakandala</w:t>
            </w:r>
            <w:proofErr w:type="spellEnd"/>
            <w:r>
              <w:rPr>
                <w:color w:val="000000"/>
              </w:rPr>
              <w:t xml:space="preserve"> D., Lau 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AF" w14:textId="77777777" w:rsidR="00C22313" w:rsidRDefault="00000000">
            <w:pPr>
              <w:spacing w:line="276" w:lineRule="auto"/>
              <w:jc w:val="left"/>
              <w:rPr>
                <w:color w:val="000000"/>
              </w:rPr>
            </w:pPr>
            <w:r>
              <w:rPr>
                <w:color w:val="000000"/>
              </w:rPr>
              <w:t>2023</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B0" w14:textId="77777777" w:rsidR="00C22313" w:rsidRDefault="00000000">
            <w:pPr>
              <w:spacing w:line="276" w:lineRule="auto"/>
              <w:jc w:val="left"/>
              <w:rPr>
                <w:color w:val="000000"/>
              </w:rPr>
            </w:pPr>
            <w:r>
              <w:rPr>
                <w:color w:val="000000"/>
              </w:rPr>
              <w:t>Sri Lankan manufacturing sector data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B1" w14:textId="77777777" w:rsidR="00C22313" w:rsidRDefault="00000000">
            <w:pPr>
              <w:spacing w:line="276" w:lineRule="auto"/>
              <w:jc w:val="left"/>
              <w:rPr>
                <w:color w:val="000000"/>
              </w:rPr>
            </w:pPr>
            <w:r>
              <w:rPr>
                <w:color w:val="000000"/>
              </w:rPr>
              <w:t>Qualitative analysis</w:t>
            </w:r>
          </w:p>
        </w:tc>
        <w:tc>
          <w:tcPr>
            <w:tcW w:w="1785" w:type="dxa"/>
            <w:tcBorders>
              <w:top w:val="single" w:sz="4" w:space="0" w:color="BFBFBF"/>
              <w:left w:val="single" w:sz="4" w:space="0" w:color="BFBFBF"/>
              <w:bottom w:val="single" w:sz="4" w:space="0" w:color="BFBFBF"/>
            </w:tcBorders>
            <w:shd w:val="clear" w:color="auto" w:fill="F2F2F2"/>
            <w:tcMar>
              <w:top w:w="0" w:type="dxa"/>
              <w:left w:w="108" w:type="dxa"/>
              <w:bottom w:w="0" w:type="dxa"/>
              <w:right w:w="108" w:type="dxa"/>
            </w:tcMar>
            <w:vAlign w:val="center"/>
            <w:hideMark/>
          </w:tcPr>
          <w:p w14:paraId="4D03C2B2" w14:textId="77777777" w:rsidR="00C22313" w:rsidRDefault="00000000">
            <w:pPr>
              <w:spacing w:line="276" w:lineRule="auto"/>
              <w:jc w:val="left"/>
              <w:rPr>
                <w:color w:val="000000"/>
              </w:rPr>
            </w:pPr>
            <w:r>
              <w:rPr>
                <w:color w:val="000000"/>
              </w:rPr>
              <w:t xml:space="preserve">Identification of key barriers to digital </w:t>
            </w:r>
            <w:proofErr w:type="spellStart"/>
            <w:r>
              <w:rPr>
                <w:color w:val="000000"/>
              </w:rPr>
              <w:t>servitization</w:t>
            </w:r>
            <w:proofErr w:type="spellEnd"/>
          </w:p>
        </w:tc>
      </w:tr>
      <w:tr w:rsidR="00C22313" w14:paraId="4D03C2BC" w14:textId="77777777">
        <w:trPr>
          <w:trHeight w:val="800"/>
        </w:trPr>
        <w:tc>
          <w:tcPr>
            <w:tcW w:w="0" w:type="auto"/>
            <w:tcBorders>
              <w:top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B4" w14:textId="77777777" w:rsidR="00C22313" w:rsidRDefault="00000000">
            <w:pPr>
              <w:spacing w:line="276" w:lineRule="auto"/>
              <w:jc w:val="left"/>
              <w:rPr>
                <w:color w:val="000000"/>
              </w:rPr>
            </w:pPr>
            <w:proofErr w:type="spellStart"/>
            <w:r>
              <w:rPr>
                <w:color w:val="000000"/>
              </w:rPr>
              <w:t>GemStone</w:t>
            </w:r>
            <w:proofErr w:type="spellEnd"/>
            <w:r>
              <w:rPr>
                <w:color w:val="000000"/>
              </w:rPr>
              <w:t>: A Commercial Object Database Management System</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B5" w14:textId="77777777" w:rsidR="00C22313" w:rsidRDefault="00000000">
            <w:pPr>
              <w:spacing w:line="276" w:lineRule="auto"/>
              <w:jc w:val="left"/>
              <w:rPr>
                <w:color w:val="000000"/>
              </w:rPr>
            </w:pPr>
            <w:r>
              <w:rPr>
                <w:color w:val="000000"/>
              </w:rPr>
              <w:t>Paul Butterworth</w:t>
            </w:r>
          </w:p>
          <w:p w14:paraId="4D03C2B6" w14:textId="77777777" w:rsidR="00C22313" w:rsidRDefault="00000000">
            <w:pPr>
              <w:spacing w:line="276" w:lineRule="auto"/>
              <w:jc w:val="left"/>
              <w:rPr>
                <w:color w:val="000000"/>
              </w:rPr>
            </w:pPr>
            <w:r>
              <w:rPr>
                <w:color w:val="000000"/>
              </w:rPr>
              <w:t>Allen Otis</w:t>
            </w:r>
          </w:p>
          <w:p w14:paraId="4D03C2B7" w14:textId="77777777" w:rsidR="00C22313" w:rsidRDefault="00000000">
            <w:pPr>
              <w:spacing w:line="276" w:lineRule="auto"/>
              <w:jc w:val="left"/>
              <w:rPr>
                <w:color w:val="000000"/>
              </w:rPr>
            </w:pPr>
            <w:r>
              <w:rPr>
                <w:color w:val="000000"/>
              </w:rPr>
              <w:t>Jacob Stein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B8" w14:textId="77777777" w:rsidR="00C22313" w:rsidRDefault="00000000">
            <w:pPr>
              <w:spacing w:line="276" w:lineRule="auto"/>
              <w:jc w:val="left"/>
              <w:rPr>
                <w:color w:val="000000"/>
              </w:rPr>
            </w:pPr>
            <w:r>
              <w:rPr>
                <w:color w:val="000000"/>
              </w:rPr>
              <w:t>1991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B9" w14:textId="77777777" w:rsidR="00C22313" w:rsidRDefault="00000000">
            <w:pPr>
              <w:spacing w:line="276" w:lineRule="auto"/>
              <w:jc w:val="left"/>
              <w:rPr>
                <w:color w:val="000000"/>
              </w:rPr>
            </w:pPr>
            <w:r>
              <w:rPr>
                <w:color w:val="000000"/>
              </w:rPr>
              <w:t>Commercial &amp; MIS markets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BA" w14:textId="77777777" w:rsidR="00C22313" w:rsidRDefault="00000000">
            <w:pPr>
              <w:spacing w:line="276" w:lineRule="auto"/>
              <w:jc w:val="left"/>
              <w:rPr>
                <w:color w:val="000000"/>
              </w:rPr>
            </w:pPr>
            <w:r>
              <w:rPr>
                <w:color w:val="000000"/>
              </w:rPr>
              <w:t>Object-oriented DBMS</w:t>
            </w:r>
          </w:p>
        </w:tc>
        <w:tc>
          <w:tcPr>
            <w:tcW w:w="1785" w:type="dxa"/>
            <w:tcBorders>
              <w:top w:val="single" w:sz="4" w:space="0" w:color="BFBFBF"/>
              <w:left w:val="single" w:sz="4" w:space="0" w:color="BFBFBF"/>
              <w:bottom w:val="single" w:sz="4" w:space="0" w:color="BFBFBF"/>
            </w:tcBorders>
            <w:tcMar>
              <w:top w:w="0" w:type="dxa"/>
              <w:left w:w="108" w:type="dxa"/>
              <w:bottom w:w="0" w:type="dxa"/>
              <w:right w:w="108" w:type="dxa"/>
            </w:tcMar>
            <w:vAlign w:val="center"/>
            <w:hideMark/>
          </w:tcPr>
          <w:p w14:paraId="4D03C2BB" w14:textId="77777777" w:rsidR="00C22313" w:rsidRDefault="00000000">
            <w:pPr>
              <w:spacing w:line="276" w:lineRule="auto"/>
              <w:jc w:val="left"/>
              <w:rPr>
                <w:color w:val="000000"/>
              </w:rPr>
            </w:pPr>
            <w:r>
              <w:rPr>
                <w:color w:val="000000"/>
              </w:rPr>
              <w:t>Performance &amp; scalability for digital inventory</w:t>
            </w:r>
          </w:p>
        </w:tc>
      </w:tr>
      <w:tr w:rsidR="00C22313" w14:paraId="4D03C2C3" w14:textId="77777777">
        <w:trPr>
          <w:trHeight w:val="1340"/>
        </w:trPr>
        <w:tc>
          <w:tcPr>
            <w:tcW w:w="0" w:type="auto"/>
            <w:tcBorders>
              <w:top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BD" w14:textId="77777777" w:rsidR="00C22313" w:rsidRDefault="00000000">
            <w:pPr>
              <w:spacing w:line="276" w:lineRule="auto"/>
              <w:jc w:val="left"/>
              <w:rPr>
                <w:color w:val="000000"/>
              </w:rPr>
            </w:pPr>
            <w:r>
              <w:rPr>
                <w:color w:val="000000"/>
              </w:rPr>
              <w:t>Material Management System for Gems Industry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BE" w14:textId="77777777" w:rsidR="00C22313" w:rsidRDefault="00000000">
            <w:pPr>
              <w:spacing w:line="276" w:lineRule="auto"/>
              <w:jc w:val="left"/>
              <w:rPr>
                <w:color w:val="000000"/>
              </w:rPr>
            </w:pPr>
            <w:r>
              <w:rPr>
                <w:color w:val="000000"/>
              </w:rPr>
              <w:t xml:space="preserve">Chatchai </w:t>
            </w:r>
            <w:proofErr w:type="spellStart"/>
            <w:r>
              <w:rPr>
                <w:color w:val="000000"/>
              </w:rPr>
              <w:t>Angkatavanich</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BF" w14:textId="77777777" w:rsidR="00C22313" w:rsidRDefault="00000000">
            <w:pPr>
              <w:spacing w:line="276" w:lineRule="auto"/>
              <w:jc w:val="left"/>
              <w:rPr>
                <w:color w:val="000000"/>
              </w:rPr>
            </w:pPr>
            <w:r>
              <w:rPr>
                <w:color w:val="000000"/>
              </w:rPr>
              <w:t>1998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0" w14:textId="77777777" w:rsidR="00C22313" w:rsidRDefault="00000000">
            <w:pPr>
              <w:spacing w:line="276" w:lineRule="auto"/>
              <w:jc w:val="left"/>
              <w:rPr>
                <w:color w:val="000000"/>
              </w:rPr>
            </w:pPr>
            <w:r>
              <w:rPr>
                <w:color w:val="000000"/>
              </w:rPr>
              <w:t>Gems Industry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1" w14:textId="77777777" w:rsidR="00C22313" w:rsidRDefault="00000000">
            <w:pPr>
              <w:spacing w:line="276" w:lineRule="auto"/>
              <w:jc w:val="left"/>
              <w:rPr>
                <w:color w:val="000000"/>
              </w:rPr>
            </w:pPr>
            <w:r>
              <w:rPr>
                <w:color w:val="000000"/>
              </w:rPr>
              <w:t>Digital Management System</w:t>
            </w:r>
          </w:p>
        </w:tc>
        <w:tc>
          <w:tcPr>
            <w:tcW w:w="1785" w:type="dxa"/>
            <w:tcBorders>
              <w:top w:val="single" w:sz="4" w:space="0" w:color="BFBFBF"/>
              <w:left w:val="single" w:sz="4" w:space="0" w:color="BFBFBF"/>
              <w:bottom w:val="single" w:sz="4" w:space="0" w:color="BFBFBF"/>
            </w:tcBorders>
            <w:shd w:val="clear" w:color="auto" w:fill="F2F2F2"/>
            <w:tcMar>
              <w:top w:w="0" w:type="dxa"/>
              <w:left w:w="108" w:type="dxa"/>
              <w:bottom w:w="0" w:type="dxa"/>
              <w:right w:w="108" w:type="dxa"/>
            </w:tcMar>
            <w:vAlign w:val="center"/>
            <w:hideMark/>
          </w:tcPr>
          <w:p w14:paraId="4D03C2C2" w14:textId="77777777" w:rsidR="00C22313" w:rsidRDefault="00000000">
            <w:pPr>
              <w:spacing w:line="276" w:lineRule="auto"/>
              <w:jc w:val="left"/>
              <w:rPr>
                <w:color w:val="000000"/>
              </w:rPr>
            </w:pPr>
            <w:r>
              <w:rPr>
                <w:color w:val="000000"/>
              </w:rPr>
              <w:t>Efficiency in logistics and material tracking</w:t>
            </w:r>
          </w:p>
        </w:tc>
      </w:tr>
      <w:tr w:rsidR="00C22313" w14:paraId="4D03C2CA" w14:textId="77777777">
        <w:trPr>
          <w:trHeight w:val="1610"/>
        </w:trPr>
        <w:tc>
          <w:tcPr>
            <w:tcW w:w="0" w:type="auto"/>
            <w:tcBorders>
              <w:top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C4" w14:textId="77777777" w:rsidR="00C22313" w:rsidRDefault="00000000">
            <w:pPr>
              <w:spacing w:line="276" w:lineRule="auto"/>
              <w:jc w:val="left"/>
              <w:rPr>
                <w:color w:val="000000"/>
              </w:rPr>
            </w:pPr>
            <w:r>
              <w:rPr>
                <w:color w:val="000000"/>
              </w:rPr>
              <w:t>Impact of Digital Transformation on Inventory Management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C5" w14:textId="77777777" w:rsidR="00C22313" w:rsidRDefault="00000000">
            <w:pPr>
              <w:spacing w:line="276" w:lineRule="auto"/>
              <w:jc w:val="left"/>
              <w:rPr>
                <w:color w:val="000000"/>
              </w:rPr>
            </w:pPr>
            <w:r>
              <w:rPr>
                <w:color w:val="000000"/>
              </w:rPr>
              <w:t>Samuel Holloway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C6" w14:textId="77777777" w:rsidR="00C22313" w:rsidRDefault="00000000">
            <w:pPr>
              <w:spacing w:line="276" w:lineRule="auto"/>
              <w:jc w:val="left"/>
              <w:rPr>
                <w:color w:val="000000"/>
              </w:rPr>
            </w:pPr>
            <w:r>
              <w:rPr>
                <w:color w:val="000000"/>
              </w:rPr>
              <w:t>2024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C7" w14:textId="77777777" w:rsidR="00C22313" w:rsidRDefault="00000000">
            <w:pPr>
              <w:spacing w:line="276" w:lineRule="auto"/>
              <w:jc w:val="left"/>
              <w:rPr>
                <w:color w:val="000000"/>
              </w:rPr>
            </w:pPr>
            <w:r>
              <w:rPr>
                <w:color w:val="000000"/>
              </w:rPr>
              <w:t>Various supply chain case studies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C8" w14:textId="77777777" w:rsidR="00C22313" w:rsidRDefault="00000000">
            <w:pPr>
              <w:spacing w:line="276" w:lineRule="auto"/>
              <w:jc w:val="left"/>
              <w:rPr>
                <w:color w:val="000000"/>
              </w:rPr>
            </w:pPr>
            <w:r>
              <w:rPr>
                <w:color w:val="000000"/>
              </w:rPr>
              <w:t>Digital inventory tools</w:t>
            </w:r>
          </w:p>
        </w:tc>
        <w:tc>
          <w:tcPr>
            <w:tcW w:w="1785" w:type="dxa"/>
            <w:tcBorders>
              <w:top w:val="single" w:sz="4" w:space="0" w:color="BFBFBF"/>
              <w:left w:val="single" w:sz="4" w:space="0" w:color="BFBFBF"/>
              <w:bottom w:val="single" w:sz="4" w:space="0" w:color="BFBFBF"/>
            </w:tcBorders>
            <w:tcMar>
              <w:top w:w="0" w:type="dxa"/>
              <w:left w:w="108" w:type="dxa"/>
              <w:bottom w:w="0" w:type="dxa"/>
              <w:right w:w="108" w:type="dxa"/>
            </w:tcMar>
            <w:vAlign w:val="center"/>
            <w:hideMark/>
          </w:tcPr>
          <w:p w14:paraId="4D03C2C9" w14:textId="77777777" w:rsidR="00C22313" w:rsidRDefault="00000000">
            <w:pPr>
              <w:spacing w:line="276" w:lineRule="auto"/>
              <w:jc w:val="left"/>
              <w:rPr>
                <w:color w:val="000000"/>
              </w:rPr>
            </w:pPr>
            <w:r>
              <w:rPr>
                <w:color w:val="000000"/>
              </w:rPr>
              <w:t>Increased operational efficiency</w:t>
            </w:r>
          </w:p>
        </w:tc>
      </w:tr>
      <w:tr w:rsidR="00C22313" w14:paraId="4D03C2D1" w14:textId="77777777">
        <w:tc>
          <w:tcPr>
            <w:tcW w:w="0" w:type="auto"/>
            <w:tcBorders>
              <w:top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B" w14:textId="77777777" w:rsidR="00C22313" w:rsidRDefault="00000000">
            <w:pPr>
              <w:spacing w:line="276" w:lineRule="auto"/>
              <w:jc w:val="left"/>
              <w:rPr>
                <w:color w:val="000000"/>
              </w:rPr>
            </w:pPr>
            <w:r>
              <w:rPr>
                <w:color w:val="000000"/>
              </w:rPr>
              <w:t>Barriers in Ratnapura District Gem Industry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C" w14:textId="77777777" w:rsidR="00C22313" w:rsidRDefault="00000000">
            <w:pPr>
              <w:spacing w:line="276" w:lineRule="auto"/>
              <w:jc w:val="left"/>
              <w:rPr>
                <w:color w:val="000000"/>
              </w:rPr>
            </w:pPr>
            <w:proofErr w:type="spellStart"/>
            <w:r>
              <w:rPr>
                <w:color w:val="000000"/>
              </w:rPr>
              <w:t>Indunil</w:t>
            </w:r>
            <w:proofErr w:type="spellEnd"/>
            <w:r>
              <w:rPr>
                <w:color w:val="000000"/>
              </w:rPr>
              <w:t xml:space="preserve"> Ramadasa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D" w14:textId="77777777" w:rsidR="00C22313" w:rsidRDefault="00000000">
            <w:pPr>
              <w:spacing w:line="276" w:lineRule="auto"/>
              <w:jc w:val="left"/>
              <w:rPr>
                <w:color w:val="000000"/>
              </w:rPr>
            </w:pPr>
            <w:r>
              <w:rPr>
                <w:color w:val="000000"/>
              </w:rPr>
              <w:t>2024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E" w14:textId="77777777" w:rsidR="00C22313" w:rsidRDefault="00000000">
            <w:pPr>
              <w:spacing w:line="276" w:lineRule="auto"/>
              <w:jc w:val="left"/>
              <w:rPr>
                <w:color w:val="000000"/>
              </w:rPr>
            </w:pPr>
            <w:r>
              <w:rPr>
                <w:color w:val="000000"/>
              </w:rPr>
              <w:t>Ratnapura Gem Industry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CF" w14:textId="77777777" w:rsidR="00C22313" w:rsidRDefault="00000000">
            <w:pPr>
              <w:spacing w:line="276" w:lineRule="auto"/>
              <w:jc w:val="left"/>
              <w:rPr>
                <w:color w:val="000000"/>
              </w:rPr>
            </w:pPr>
            <w:r>
              <w:rPr>
                <w:color w:val="000000"/>
              </w:rPr>
              <w:t>Qualitative research</w:t>
            </w:r>
          </w:p>
        </w:tc>
        <w:tc>
          <w:tcPr>
            <w:tcW w:w="1785" w:type="dxa"/>
            <w:tcBorders>
              <w:top w:val="single" w:sz="4" w:space="0" w:color="BFBFBF"/>
              <w:left w:val="single" w:sz="4" w:space="0" w:color="BFBFBF"/>
              <w:bottom w:val="single" w:sz="4" w:space="0" w:color="BFBFBF"/>
            </w:tcBorders>
            <w:shd w:val="clear" w:color="auto" w:fill="F2F2F2"/>
            <w:tcMar>
              <w:top w:w="0" w:type="dxa"/>
              <w:left w:w="108" w:type="dxa"/>
              <w:bottom w:w="0" w:type="dxa"/>
              <w:right w:w="108" w:type="dxa"/>
            </w:tcMar>
            <w:vAlign w:val="center"/>
            <w:hideMark/>
          </w:tcPr>
          <w:p w14:paraId="4D03C2D0" w14:textId="77777777" w:rsidR="00C22313" w:rsidRDefault="00000000">
            <w:pPr>
              <w:spacing w:line="276" w:lineRule="auto"/>
              <w:jc w:val="left"/>
              <w:rPr>
                <w:color w:val="000000"/>
              </w:rPr>
            </w:pPr>
            <w:r>
              <w:rPr>
                <w:color w:val="000000"/>
              </w:rPr>
              <w:t>Identification of local barriers to digital adoption</w:t>
            </w:r>
          </w:p>
        </w:tc>
      </w:tr>
      <w:tr w:rsidR="00C22313" w14:paraId="4D03C2DA" w14:textId="77777777">
        <w:trPr>
          <w:trHeight w:val="1655"/>
        </w:trPr>
        <w:tc>
          <w:tcPr>
            <w:tcW w:w="0" w:type="auto"/>
            <w:tcBorders>
              <w:top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D2" w14:textId="77777777" w:rsidR="00C22313" w:rsidRDefault="00000000">
            <w:pPr>
              <w:spacing w:line="276" w:lineRule="auto"/>
              <w:jc w:val="left"/>
              <w:rPr>
                <w:color w:val="000000"/>
              </w:rPr>
            </w:pPr>
            <w:r>
              <w:rPr>
                <w:color w:val="000000"/>
              </w:rPr>
              <w:t>Traditional Industry Sector in Changing Business Environment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D3" w14:textId="77777777" w:rsidR="00C22313" w:rsidRDefault="00000000">
            <w:pPr>
              <w:spacing w:line="276" w:lineRule="auto"/>
              <w:jc w:val="left"/>
              <w:rPr>
                <w:color w:val="000000"/>
              </w:rPr>
            </w:pPr>
            <w:r>
              <w:rPr>
                <w:color w:val="000000"/>
              </w:rPr>
              <w:t xml:space="preserve">Paivi </w:t>
            </w:r>
            <w:proofErr w:type="spellStart"/>
            <w:r>
              <w:rPr>
                <w:color w:val="000000"/>
              </w:rPr>
              <w:t>Iskanius</w:t>
            </w:r>
            <w:proofErr w:type="spellEnd"/>
          </w:p>
          <w:p w14:paraId="4D03C2D4" w14:textId="77777777" w:rsidR="00C22313" w:rsidRDefault="00000000">
            <w:pPr>
              <w:spacing w:line="276" w:lineRule="auto"/>
              <w:jc w:val="left"/>
              <w:rPr>
                <w:color w:val="000000"/>
              </w:rPr>
            </w:pPr>
            <w:r>
              <w:rPr>
                <w:color w:val="000000"/>
              </w:rPr>
              <w:t>Tom Page</w:t>
            </w:r>
          </w:p>
          <w:p w14:paraId="4D03C2D5" w14:textId="77777777" w:rsidR="00C22313" w:rsidRDefault="00000000">
            <w:pPr>
              <w:spacing w:line="276" w:lineRule="auto"/>
              <w:jc w:val="left"/>
              <w:rPr>
                <w:color w:val="000000"/>
              </w:rPr>
            </w:pPr>
            <w:r>
              <w:rPr>
                <w:color w:val="000000"/>
              </w:rPr>
              <w:t xml:space="preserve">S.P. </w:t>
            </w:r>
            <w:proofErr w:type="spellStart"/>
            <w:r>
              <w:rPr>
                <w:color w:val="000000"/>
              </w:rPr>
              <w:t>Anbuudayasankar</w:t>
            </w:r>
            <w:proofErr w:type="spellEnd"/>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D6" w14:textId="77777777" w:rsidR="00C22313" w:rsidRDefault="00000000">
            <w:pPr>
              <w:spacing w:line="276" w:lineRule="auto"/>
              <w:jc w:val="left"/>
              <w:rPr>
                <w:color w:val="000000"/>
              </w:rPr>
            </w:pPr>
            <w:r>
              <w:rPr>
                <w:color w:val="000000"/>
              </w:rPr>
              <w:t>2010</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D7" w14:textId="77777777" w:rsidR="00C22313" w:rsidRDefault="00000000">
            <w:pPr>
              <w:spacing w:line="276" w:lineRule="auto"/>
              <w:jc w:val="left"/>
              <w:rPr>
                <w:color w:val="000000"/>
              </w:rPr>
            </w:pPr>
            <w:r>
              <w:rPr>
                <w:color w:val="000000"/>
              </w:rPr>
              <w:t>Finnish Steel Industry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03C2D8" w14:textId="77777777" w:rsidR="00C22313" w:rsidRDefault="00000000">
            <w:pPr>
              <w:spacing w:line="276" w:lineRule="auto"/>
              <w:jc w:val="left"/>
              <w:rPr>
                <w:color w:val="000000"/>
              </w:rPr>
            </w:pPr>
            <w:r>
              <w:rPr>
                <w:color w:val="000000"/>
              </w:rPr>
              <w:t>Case Study</w:t>
            </w:r>
          </w:p>
        </w:tc>
        <w:tc>
          <w:tcPr>
            <w:tcW w:w="1785" w:type="dxa"/>
            <w:tcBorders>
              <w:top w:val="single" w:sz="4" w:space="0" w:color="BFBFBF"/>
              <w:left w:val="single" w:sz="4" w:space="0" w:color="BFBFBF"/>
              <w:bottom w:val="single" w:sz="4" w:space="0" w:color="BFBFBF"/>
            </w:tcBorders>
            <w:tcMar>
              <w:top w:w="0" w:type="dxa"/>
              <w:left w:w="108" w:type="dxa"/>
              <w:bottom w:w="0" w:type="dxa"/>
              <w:right w:w="108" w:type="dxa"/>
            </w:tcMar>
            <w:vAlign w:val="center"/>
            <w:hideMark/>
          </w:tcPr>
          <w:p w14:paraId="4D03C2D9" w14:textId="77777777" w:rsidR="00C22313" w:rsidRDefault="00000000">
            <w:pPr>
              <w:spacing w:line="276" w:lineRule="auto"/>
              <w:jc w:val="left"/>
              <w:rPr>
                <w:color w:val="000000"/>
              </w:rPr>
            </w:pPr>
            <w:r>
              <w:rPr>
                <w:color w:val="000000"/>
              </w:rPr>
              <w:t>Effect of digital transformation on traditional industries</w:t>
            </w:r>
          </w:p>
        </w:tc>
      </w:tr>
      <w:tr w:rsidR="00C22313" w14:paraId="4D03C2E1" w14:textId="77777777">
        <w:trPr>
          <w:trHeight w:val="1952"/>
        </w:trPr>
        <w:tc>
          <w:tcPr>
            <w:tcW w:w="0" w:type="auto"/>
            <w:tcBorders>
              <w:top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DB" w14:textId="77777777" w:rsidR="00C22313" w:rsidRDefault="00000000">
            <w:pPr>
              <w:spacing w:line="276" w:lineRule="auto"/>
              <w:jc w:val="left"/>
              <w:rPr>
                <w:color w:val="000000"/>
              </w:rPr>
            </w:pPr>
            <w:r>
              <w:rPr>
                <w:color w:val="000000"/>
              </w:rPr>
              <w:t>Gemstones Supply Chain Management through Blockchain</w:t>
            </w:r>
          </w:p>
        </w:tc>
        <w:tc>
          <w:tcPr>
            <w:tcW w:w="0" w:type="auto"/>
            <w:tcBorders>
              <w:top w:val="single" w:sz="4" w:space="0" w:color="BFBFBF"/>
              <w:left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DC" w14:textId="77777777" w:rsidR="00C22313" w:rsidRDefault="00000000">
            <w:pPr>
              <w:spacing w:line="276" w:lineRule="auto"/>
              <w:jc w:val="left"/>
              <w:rPr>
                <w:color w:val="000000"/>
              </w:rPr>
            </w:pPr>
            <w:r>
              <w:rPr>
                <w:color w:val="000000"/>
              </w:rPr>
              <w:t>Talha Ahsan, Muhammad Junaid, Abdul Haseeb Malik, Qazi Ejaz Ali</w:t>
            </w:r>
          </w:p>
        </w:tc>
        <w:tc>
          <w:tcPr>
            <w:tcW w:w="0" w:type="auto"/>
            <w:tcBorders>
              <w:top w:val="single" w:sz="4" w:space="0" w:color="BFBFBF"/>
              <w:left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DD" w14:textId="77777777" w:rsidR="00C22313" w:rsidRDefault="00000000">
            <w:pPr>
              <w:spacing w:line="276" w:lineRule="auto"/>
              <w:jc w:val="left"/>
              <w:rPr>
                <w:color w:val="000000"/>
              </w:rPr>
            </w:pPr>
            <w:r>
              <w:rPr>
                <w:color w:val="000000"/>
              </w:rPr>
              <w:t>2024</w:t>
            </w:r>
          </w:p>
        </w:tc>
        <w:tc>
          <w:tcPr>
            <w:tcW w:w="0" w:type="auto"/>
            <w:tcBorders>
              <w:top w:val="single" w:sz="4" w:space="0" w:color="BFBFBF"/>
              <w:left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DE" w14:textId="77777777" w:rsidR="00C22313" w:rsidRDefault="00000000">
            <w:pPr>
              <w:spacing w:line="276" w:lineRule="auto"/>
              <w:jc w:val="left"/>
              <w:rPr>
                <w:color w:val="000000"/>
              </w:rPr>
            </w:pPr>
            <w:r>
              <w:rPr>
                <w:color w:val="000000"/>
              </w:rPr>
              <w:t>University of Peshawar Research</w:t>
            </w:r>
          </w:p>
        </w:tc>
        <w:tc>
          <w:tcPr>
            <w:tcW w:w="0" w:type="auto"/>
            <w:tcBorders>
              <w:top w:val="single" w:sz="4" w:space="0" w:color="BFBFBF"/>
              <w:left w:val="single" w:sz="4" w:space="0" w:color="BFBFBF"/>
              <w:right w:val="single" w:sz="4" w:space="0" w:color="BFBFBF"/>
            </w:tcBorders>
            <w:shd w:val="clear" w:color="auto" w:fill="F2F2F2"/>
            <w:tcMar>
              <w:top w:w="0" w:type="dxa"/>
              <w:left w:w="108" w:type="dxa"/>
              <w:bottom w:w="0" w:type="dxa"/>
              <w:right w:w="108" w:type="dxa"/>
            </w:tcMar>
            <w:vAlign w:val="center"/>
            <w:hideMark/>
          </w:tcPr>
          <w:p w14:paraId="4D03C2DF" w14:textId="77777777" w:rsidR="00C22313" w:rsidRDefault="00000000">
            <w:pPr>
              <w:spacing w:line="276" w:lineRule="auto"/>
              <w:jc w:val="left"/>
              <w:rPr>
                <w:color w:val="000000"/>
              </w:rPr>
            </w:pPr>
            <w:r>
              <w:rPr>
                <w:color w:val="000000"/>
              </w:rPr>
              <w:t>Blockchain for supply chain</w:t>
            </w:r>
          </w:p>
        </w:tc>
        <w:tc>
          <w:tcPr>
            <w:tcW w:w="1785" w:type="dxa"/>
            <w:tcBorders>
              <w:top w:val="single" w:sz="4" w:space="0" w:color="BFBFBF"/>
              <w:left w:val="single" w:sz="4" w:space="0" w:color="BFBFBF"/>
            </w:tcBorders>
            <w:shd w:val="clear" w:color="auto" w:fill="F2F2F2"/>
            <w:tcMar>
              <w:top w:w="0" w:type="dxa"/>
              <w:left w:w="108" w:type="dxa"/>
              <w:bottom w:w="0" w:type="dxa"/>
              <w:right w:w="108" w:type="dxa"/>
            </w:tcMar>
            <w:vAlign w:val="center"/>
            <w:hideMark/>
          </w:tcPr>
          <w:p w14:paraId="4D03C2E0" w14:textId="77777777" w:rsidR="00C22313" w:rsidRDefault="00000000">
            <w:pPr>
              <w:spacing w:line="276" w:lineRule="auto"/>
              <w:jc w:val="left"/>
              <w:rPr>
                <w:color w:val="000000"/>
              </w:rPr>
            </w:pPr>
            <w:r>
              <w:rPr>
                <w:color w:val="000000"/>
              </w:rPr>
              <w:t>Transparency and fraud prevention in gemstone trading</w:t>
            </w:r>
          </w:p>
        </w:tc>
      </w:tr>
    </w:tbl>
    <w:p w14:paraId="4D03C2E2" w14:textId="1260BF60" w:rsidR="0064386A" w:rsidRDefault="0064386A">
      <w:pPr>
        <w:spacing w:after="160"/>
        <w:rPr>
          <w:b/>
          <w:bCs/>
        </w:rPr>
      </w:pPr>
    </w:p>
    <w:p w14:paraId="5769D6C2" w14:textId="23817C90" w:rsidR="00C22313" w:rsidRDefault="0064386A" w:rsidP="0064386A">
      <w:pPr>
        <w:spacing w:line="240" w:lineRule="auto"/>
        <w:jc w:val="left"/>
        <w:rPr>
          <w:b/>
          <w:bCs/>
        </w:rPr>
      </w:pPr>
      <w:r>
        <w:rPr>
          <w:b/>
          <w:bCs/>
        </w:rPr>
        <w:br w:type="page"/>
      </w:r>
    </w:p>
    <w:p w14:paraId="281D1F81" w14:textId="73735891" w:rsidR="00B73608" w:rsidRPr="00B73608" w:rsidRDefault="00B73608" w:rsidP="002F3290">
      <w:pPr>
        <w:pStyle w:val="Heading1"/>
      </w:pPr>
      <w:bookmarkStart w:id="25" w:name="_Toc191039730"/>
      <w:r w:rsidRPr="00B73608">
        <w:lastRenderedPageBreak/>
        <w:t xml:space="preserve">Chapter </w:t>
      </w:r>
      <w:r w:rsidR="009D1E79">
        <w:t>3</w:t>
      </w:r>
      <w:r w:rsidRPr="00B73608">
        <w:t>: Research Context, Methodology, and Theory</w:t>
      </w:r>
      <w:bookmarkEnd w:id="25"/>
    </w:p>
    <w:p w14:paraId="76BC2A4E" w14:textId="77777777" w:rsidR="00E943CC" w:rsidRPr="00E943CC" w:rsidRDefault="00E943CC" w:rsidP="00E943CC">
      <w:pPr>
        <w:pStyle w:val="ListParagraph"/>
        <w:keepNext/>
        <w:keepLines/>
        <w:numPr>
          <w:ilvl w:val="0"/>
          <w:numId w:val="62"/>
        </w:numPr>
        <w:spacing w:before="40"/>
        <w:contextualSpacing w:val="0"/>
        <w:outlineLvl w:val="1"/>
        <w:rPr>
          <w:b/>
          <w:bCs/>
          <w:vanish/>
          <w:color w:val="000000" w:themeColor="text1"/>
          <w:sz w:val="28"/>
          <w:szCs w:val="36"/>
        </w:rPr>
      </w:pPr>
      <w:bookmarkStart w:id="26" w:name="_Toc190890381"/>
      <w:bookmarkStart w:id="27" w:name="_Toc190965282"/>
      <w:bookmarkStart w:id="28" w:name="_Toc190965368"/>
      <w:bookmarkStart w:id="29" w:name="_Toc190965454"/>
      <w:bookmarkStart w:id="30" w:name="_Toc190965540"/>
      <w:bookmarkStart w:id="31" w:name="_Toc191020609"/>
      <w:bookmarkStart w:id="32" w:name="_Toc191020691"/>
      <w:bookmarkStart w:id="33" w:name="_Toc191020829"/>
      <w:bookmarkStart w:id="34" w:name="_Toc191020904"/>
      <w:bookmarkStart w:id="35" w:name="_Toc191023372"/>
      <w:bookmarkStart w:id="36" w:name="_Toc191032345"/>
      <w:bookmarkStart w:id="37" w:name="_Toc191039599"/>
      <w:bookmarkStart w:id="38" w:name="_Toc191039731"/>
      <w:bookmarkEnd w:id="26"/>
      <w:bookmarkEnd w:id="27"/>
      <w:bookmarkEnd w:id="28"/>
      <w:bookmarkEnd w:id="29"/>
      <w:bookmarkEnd w:id="30"/>
      <w:bookmarkEnd w:id="31"/>
      <w:bookmarkEnd w:id="32"/>
      <w:bookmarkEnd w:id="33"/>
      <w:bookmarkEnd w:id="34"/>
      <w:bookmarkEnd w:id="35"/>
      <w:bookmarkEnd w:id="36"/>
      <w:bookmarkEnd w:id="37"/>
      <w:bookmarkEnd w:id="38"/>
    </w:p>
    <w:p w14:paraId="004E5250" w14:textId="2BAFE521" w:rsidR="00B73608" w:rsidRPr="00B73608" w:rsidRDefault="00E943CC" w:rsidP="00E943CC">
      <w:pPr>
        <w:pStyle w:val="Heading2"/>
        <w:numPr>
          <w:ilvl w:val="1"/>
          <w:numId w:val="62"/>
        </w:numPr>
      </w:pPr>
      <w:r>
        <w:t xml:space="preserve"> </w:t>
      </w:r>
      <w:bookmarkStart w:id="39" w:name="_Toc191039732"/>
      <w:r w:rsidR="00B73608" w:rsidRPr="00B73608">
        <w:t>Philosophical Base</w:t>
      </w:r>
      <w:bookmarkEnd w:id="39"/>
    </w:p>
    <w:p w14:paraId="74237C68" w14:textId="77777777" w:rsidR="00FB6EFD" w:rsidRPr="00FB6EFD" w:rsidRDefault="00FB6EFD" w:rsidP="00FB6EFD">
      <w:pPr>
        <w:spacing w:before="100" w:beforeAutospacing="1" w:after="100" w:afterAutospacing="1"/>
      </w:pPr>
      <w:r w:rsidRPr="00FB6EFD">
        <w:t>We approach this study through the lens of pragmatism, a research paradigm that integrates quantitative and</w:t>
      </w:r>
      <w:r w:rsidRPr="00FB6EFD">
        <w:t> </w:t>
      </w:r>
      <w:r w:rsidRPr="00FB6EFD">
        <w:t>qualitative approaches to solve real-world issues. Pragmatism (1) rejects preconceived theoretical frameworks; (2) encourages methodological pluralism; and (3) is well-suited for complex research contexts (Creswell</w:t>
      </w:r>
      <w:r w:rsidRPr="00FB6EFD">
        <w:t> </w:t>
      </w:r>
      <w:r w:rsidRPr="00FB6EFD">
        <w:t>&amp; Plano Clark, 2018).</w:t>
      </w:r>
    </w:p>
    <w:p w14:paraId="1068A8BB" w14:textId="77777777" w:rsidR="00FB6EFD" w:rsidRPr="00FB6EFD" w:rsidRDefault="00FB6EFD" w:rsidP="00FB6EFD">
      <w:pPr>
        <w:spacing w:before="100" w:beforeAutospacing="1" w:after="100" w:afterAutospacing="1"/>
      </w:pPr>
      <w:r w:rsidRPr="00FB6EFD">
        <w:t>Pragmatism sees reality as constructed through experiences</w:t>
      </w:r>
      <w:r w:rsidRPr="00FB6EFD">
        <w:t> </w:t>
      </w:r>
      <w:r w:rsidRPr="00FB6EFD">
        <w:t>and interactions, unlike positivism with scientific objectivity as the dominant paradigm (reality that exists independent of the observer) and interpretivism in which subjective meaning prevails. The combination of the traditional and modern worlds makes the philosophical orientation important when discussing Digital Business Management Systems in Sri Lankan</w:t>
      </w:r>
      <w:r w:rsidRPr="00FB6EFD">
        <w:t> </w:t>
      </w:r>
      <w:r w:rsidRPr="00FB6EFD">
        <w:t>gemstone producers.</w:t>
      </w:r>
    </w:p>
    <w:p w14:paraId="1A1DC6A8" w14:textId="56E5E14F" w:rsidR="00FB6EFD" w:rsidRPr="00FB6EFD" w:rsidRDefault="00FB6EFD" w:rsidP="00FB6EFD">
      <w:pPr>
        <w:spacing w:before="100" w:beforeAutospacing="1" w:after="100" w:afterAutospacing="1"/>
      </w:pPr>
      <w:r w:rsidRPr="00FB6EFD">
        <w:t>This has been a mixed method</w:t>
      </w:r>
      <w:r w:rsidRPr="00FB6EFD">
        <w:t> </w:t>
      </w:r>
      <w:r w:rsidRPr="00FB6EFD">
        <w:t>study with a single survey being utilized to gather numerical and qualitative data. By juxtaposing structured metrics (like adoption rates and performance indicators) with prosaic responses from traders, business</w:t>
      </w:r>
      <w:r w:rsidRPr="00FB6EFD">
        <w:t> </w:t>
      </w:r>
      <w:r w:rsidRPr="00FB6EFD">
        <w:t>owners and regulators, they do a good job of connecting many dots. By doing so, the findings are relevant and can be used</w:t>
      </w:r>
      <w:r w:rsidRPr="00FB6EFD">
        <w:t> </w:t>
      </w:r>
      <w:r w:rsidRPr="00FB6EFD">
        <w:t>by industry practitioners and policymakers.</w:t>
      </w:r>
    </w:p>
    <w:p w14:paraId="2B98D179" w14:textId="77777777" w:rsidR="00AB19DF" w:rsidRDefault="00E943CC" w:rsidP="00AB19DF">
      <w:pPr>
        <w:pStyle w:val="Heading2"/>
        <w:numPr>
          <w:ilvl w:val="1"/>
          <w:numId w:val="62"/>
        </w:numPr>
      </w:pPr>
      <w:r>
        <w:t xml:space="preserve"> </w:t>
      </w:r>
      <w:bookmarkStart w:id="40" w:name="_Toc191039733"/>
      <w:r w:rsidR="00B73608" w:rsidRPr="00B73608">
        <w:t>Research Methodology/Strategy of Inquiry</w:t>
      </w:r>
      <w:bookmarkEnd w:id="40"/>
    </w:p>
    <w:p w14:paraId="3927972A" w14:textId="77777777" w:rsidR="00414645" w:rsidRPr="00414645" w:rsidRDefault="00414645" w:rsidP="00414645">
      <w:r w:rsidRPr="00414645">
        <w:t>This study has employed a mixed-methods research design that combines quantitative and qualitative content analysis approaches into a whole method to explore the DBMS adoption in the Sri Lankan</w:t>
      </w:r>
      <w:r w:rsidRPr="00414645">
        <w:t> </w:t>
      </w:r>
      <w:r w:rsidRPr="00414645">
        <w:t>gem industry. Creswell (2014) stresses the importance of mixed-methods research, as it helps to answer research questions even when the use of one method alone</w:t>
      </w:r>
      <w:r w:rsidRPr="00414645">
        <w:t> </w:t>
      </w:r>
      <w:r w:rsidRPr="00414645">
        <w:t>fails to consider the situational complexities of the phenomenon becoming studied.</w:t>
      </w:r>
    </w:p>
    <w:p w14:paraId="72D30A04" w14:textId="77777777" w:rsidR="00FB6EFD" w:rsidRPr="00AB19DF" w:rsidRDefault="00FB6EFD" w:rsidP="00AB19DF"/>
    <w:p w14:paraId="734351DA" w14:textId="753E94FB" w:rsidR="00B73608" w:rsidRPr="00B73608" w:rsidRDefault="00B73608" w:rsidP="00E943CC">
      <w:pPr>
        <w:pStyle w:val="Heading3"/>
        <w:numPr>
          <w:ilvl w:val="2"/>
          <w:numId w:val="62"/>
        </w:numPr>
      </w:pPr>
      <w:bookmarkStart w:id="41" w:name="_Toc191039734"/>
      <w:r w:rsidRPr="00B73608">
        <w:t>Explanatory Sequential Design</w:t>
      </w:r>
      <w:bookmarkEnd w:id="41"/>
    </w:p>
    <w:p w14:paraId="2B366187" w14:textId="397B7026" w:rsidR="00414645" w:rsidRDefault="00414645" w:rsidP="00414645">
      <w:pPr>
        <w:spacing w:after="160"/>
      </w:pPr>
      <w:r>
        <w:t xml:space="preserve">Used </w:t>
      </w:r>
      <w:r w:rsidRPr="00414645">
        <w:t>an</w:t>
      </w:r>
      <w:r w:rsidRPr="00414645">
        <w:t> </w:t>
      </w:r>
      <w:r w:rsidRPr="00414645">
        <w:t>explanatory sequential design, in which quantitative data is collected and analyzed first, followed by qualitative data to explain and elucidate the initial findings. This process is well-structured, but the</w:t>
      </w:r>
      <w:r w:rsidRPr="00414645">
        <w:t> </w:t>
      </w:r>
      <w:r w:rsidRPr="00414645">
        <w:t>flexibility in this approach allows for a more rigorous exploration of the research of study.</w:t>
      </w:r>
    </w:p>
    <w:p w14:paraId="6D7D11BF" w14:textId="77777777" w:rsidR="009228BA" w:rsidRPr="00414645" w:rsidRDefault="009228BA" w:rsidP="00414645">
      <w:pPr>
        <w:spacing w:after="160"/>
      </w:pPr>
    </w:p>
    <w:p w14:paraId="0CD8AFC9" w14:textId="77777777" w:rsidR="00822D81" w:rsidRDefault="000A08E6" w:rsidP="009228BA">
      <w:pPr>
        <w:numPr>
          <w:ilvl w:val="0"/>
          <w:numId w:val="28"/>
        </w:numPr>
        <w:spacing w:after="160"/>
      </w:pPr>
      <w:r w:rsidRPr="000A08E6">
        <w:rPr>
          <w:b/>
          <w:bCs/>
        </w:rPr>
        <w:lastRenderedPageBreak/>
        <w:t>Quantitative Phase:</w:t>
      </w:r>
    </w:p>
    <w:p w14:paraId="4F768E19" w14:textId="3E1D8088" w:rsidR="00DC3492" w:rsidRDefault="00822D81" w:rsidP="00822D81">
      <w:pPr>
        <w:spacing w:after="160"/>
      </w:pPr>
      <w:r w:rsidRPr="00822D81">
        <w:t>The study begins with a structured survey conducted among key stakeholders in the Sri Lankan gemstone sector, including traders, regulatory authorities, and consumers. This survey collects data on database adoption, business efficiency, and technological readiness. Our analysis is grounded in quantitative data, capturing measurable aspects of the industry and DBMS-related outcomes. Statistical techniques such as Chi-Square tests, correlation analysis, and logistic regression analysis are employed to identify significant relationships between variables (Field, 2018; Hair et al., 2020).</w:t>
      </w:r>
    </w:p>
    <w:p w14:paraId="6FC73465" w14:textId="77777777" w:rsidR="00822D81" w:rsidRDefault="000A08E6" w:rsidP="009228BA">
      <w:pPr>
        <w:numPr>
          <w:ilvl w:val="0"/>
          <w:numId w:val="28"/>
        </w:numPr>
        <w:spacing w:after="160"/>
      </w:pPr>
      <w:r w:rsidRPr="000A08E6">
        <w:rPr>
          <w:b/>
          <w:bCs/>
        </w:rPr>
        <w:t>Qualitative Phase:</w:t>
      </w:r>
    </w:p>
    <w:p w14:paraId="3F03375B" w14:textId="57C65C13" w:rsidR="00DC3492" w:rsidRDefault="00822D81" w:rsidP="00822D81">
      <w:pPr>
        <w:spacing w:after="160"/>
      </w:pPr>
      <w:r w:rsidRPr="00822D81">
        <w:t>Following the quantitative analysis, the qualitative phase involves analyzing open-ended survey responses and ABDS variables to gain a deeper understanding of the contextual factors influencing DBMS adoption. These qualitative responses provide context for patterns observed in the numerical data, offering insights into stakeholders’ experiences, challenges, and perspectives (Creswell &amp; Plano Clark, 2018). By integrating qualitative findings with statistical analysis, the study provides a more nuanced perspective on the industry’s digital transformation (</w:t>
      </w:r>
      <w:proofErr w:type="spellStart"/>
      <w:r w:rsidRPr="00822D81">
        <w:t>Tashakkori</w:t>
      </w:r>
      <w:proofErr w:type="spellEnd"/>
      <w:r w:rsidRPr="00822D81">
        <w:t xml:space="preserve"> &amp; Teddlie, 2010).</w:t>
      </w:r>
    </w:p>
    <w:p w14:paraId="3933D7A0" w14:textId="76A02848" w:rsidR="00B73608" w:rsidRPr="00B73608" w:rsidRDefault="00555B97" w:rsidP="00E943CC">
      <w:pPr>
        <w:pStyle w:val="Heading2"/>
        <w:numPr>
          <w:ilvl w:val="1"/>
          <w:numId w:val="62"/>
        </w:numPr>
      </w:pPr>
      <w:bookmarkStart w:id="42" w:name="_Toc191039735"/>
      <w:r>
        <w:t xml:space="preserve"> </w:t>
      </w:r>
      <w:r w:rsidR="00B73608" w:rsidRPr="00B73608">
        <w:t>Sampling</w:t>
      </w:r>
      <w:bookmarkEnd w:id="42"/>
    </w:p>
    <w:p w14:paraId="09AF02E2" w14:textId="77777777" w:rsidR="00822D81" w:rsidRDefault="00822D81" w:rsidP="009228BA">
      <w:pPr>
        <w:spacing w:before="100" w:beforeAutospacing="1" w:after="100" w:afterAutospacing="1"/>
      </w:pPr>
      <w:r w:rsidRPr="00822D81">
        <w:t>A major pillar of research is ensuring the reliability, validity, and representativeness of study findings (Hope College, n.d.). Determining an appropriate sampling strategy is essential to ensuring that collected data accurately represents the target population, thereby minimizing bias and enhancing generalizability (Creswell &amp; Creswell, 2018). This study employs a multi-stage sampling technique, integrating two distinct strategies to accommodate the mixed-methods design. These strategies address the specific requirements of both the quantitative and qualitative phases of the research.</w:t>
      </w:r>
    </w:p>
    <w:p w14:paraId="7CF5D8A4" w14:textId="77777777" w:rsidR="00822D81" w:rsidRDefault="00822D81" w:rsidP="009228BA">
      <w:pPr>
        <w:spacing w:before="100" w:beforeAutospacing="1" w:after="100" w:afterAutospacing="1"/>
      </w:pPr>
      <w:r w:rsidRPr="00822D81">
        <w:t xml:space="preserve">The quantitative phase utilizes stratified random sampling to ensure the representation of key stakeholder groups within the Sri Lankan gem industry. Respondents are stratified based on meaningful subgroups, such as role in the industry (e.g., gem traders, regulatory bodies, international buyers), geographical location, and degree of technological adoption. Random samples are then drawn from each stratum, ensuring a balanced and representative dataset. This </w:t>
      </w:r>
      <w:r w:rsidRPr="00822D81">
        <w:lastRenderedPageBreak/>
        <w:t xml:space="preserve">approach minimizes sampling error and enhances the accuracy of findings across various segments of the industry (Bryman, 2012; </w:t>
      </w:r>
      <w:proofErr w:type="spellStart"/>
      <w:r w:rsidRPr="00822D81">
        <w:t>Etikan</w:t>
      </w:r>
      <w:proofErr w:type="spellEnd"/>
      <w:r w:rsidRPr="00822D81">
        <w:t xml:space="preserve"> &amp; Bala, 2017).</w:t>
      </w:r>
    </w:p>
    <w:p w14:paraId="3856662F" w14:textId="6BF98827" w:rsidR="00822D81" w:rsidRDefault="00822D81" w:rsidP="00822D81">
      <w:pPr>
        <w:spacing w:before="100" w:beforeAutospacing="1" w:after="100" w:afterAutospacing="1"/>
      </w:pPr>
      <w:r>
        <w:t>For the qualitative phase, purposeful sampling is employed to select participants who can provide rich empirical evidence on digital business management system (DBMS) adoption and its impact on organizational performance. This non-probability sampling method is intentional and purposive, focusing on individuals with in-depth knowledge and relevant experience (Palinkas et al., 2015). Participants such as key industry experts, policymakers, and business owners are chosen based on their expertise and ability to provide contextual insights into emerging trends identified in the quantitative phase.</w:t>
      </w:r>
    </w:p>
    <w:p w14:paraId="4858BB13" w14:textId="02EA5DC1" w:rsidR="00822D81" w:rsidRPr="009228BA" w:rsidRDefault="00822D81" w:rsidP="00822D81">
      <w:pPr>
        <w:spacing w:before="100" w:beforeAutospacing="1" w:after="100" w:afterAutospacing="1"/>
      </w:pPr>
      <w:r>
        <w:t>By integrating stratified random sampling in the first phase and purposeful sampling in the second, this study ensures methodological alignment, yielding a comprehensive and balanced dataset that informs its findings effectively.</w:t>
      </w:r>
    </w:p>
    <w:p w14:paraId="04DDC7BB" w14:textId="2192D54E" w:rsidR="00B73608" w:rsidRPr="00B73608" w:rsidRDefault="00B73608" w:rsidP="00E943CC">
      <w:pPr>
        <w:pStyle w:val="Heading3"/>
        <w:numPr>
          <w:ilvl w:val="2"/>
          <w:numId w:val="62"/>
        </w:numPr>
      </w:pPr>
      <w:bookmarkStart w:id="43" w:name="_Toc191039736"/>
      <w:r w:rsidRPr="00B73608">
        <w:t>Quantitative Sampling: Stratified Random Sampling</w:t>
      </w:r>
      <w:bookmarkEnd w:id="43"/>
    </w:p>
    <w:p w14:paraId="5A1968F5" w14:textId="77777777" w:rsidR="00A809F8" w:rsidRDefault="00A809F8" w:rsidP="00A809F8">
      <w:pPr>
        <w:spacing w:before="100" w:beforeAutospacing="1" w:after="100" w:afterAutospacing="1"/>
      </w:pPr>
      <w:r>
        <w:t>This study will apply stratified random sampling to ensure the representation of different stakeholder categories within the Sri Lankan gem industry. This approach is particularly suitable for the quantitative phase, as it reduces sampling error, enhances precision, and improves the generalizability of results (</w:t>
      </w:r>
      <w:proofErr w:type="spellStart"/>
      <w:r>
        <w:t>Etikan</w:t>
      </w:r>
      <w:proofErr w:type="spellEnd"/>
      <w:r>
        <w:t xml:space="preserve"> &amp; Bala, 2017; Creswell &amp; Creswell, 2018).</w:t>
      </w:r>
    </w:p>
    <w:p w14:paraId="5D742F1A" w14:textId="72BD5147" w:rsidR="00A809F8" w:rsidRDefault="00A809F8" w:rsidP="00A809F8">
      <w:pPr>
        <w:spacing w:before="100" w:beforeAutospacing="1" w:after="100" w:afterAutospacing="1"/>
      </w:pPr>
      <w:r>
        <w:t>Data will be stratified based on diversification status, defined by the role each stakeholder plays within the industry. This stratification helps contextualize the distinctive features and challenges encountered by different groups. The primary strata identified for this study includes:</w:t>
      </w:r>
    </w:p>
    <w:p w14:paraId="73BCF03E" w14:textId="07AB9B5F" w:rsidR="00923CC5" w:rsidRPr="00923CC5" w:rsidRDefault="00923CC5" w:rsidP="00A809F8">
      <w:pPr>
        <w:pStyle w:val="ListParagraph"/>
        <w:numPr>
          <w:ilvl w:val="0"/>
          <w:numId w:val="74"/>
        </w:numPr>
        <w:spacing w:before="100" w:beforeAutospacing="1" w:after="100" w:afterAutospacing="1"/>
      </w:pPr>
      <w:r w:rsidRPr="00923CC5">
        <w:rPr>
          <w:b/>
          <w:bCs/>
        </w:rPr>
        <w:t>Gem Traders:</w:t>
      </w:r>
      <w:r>
        <w:t xml:space="preserve"> </w:t>
      </w:r>
      <w:r w:rsidRPr="00923CC5">
        <w:t>This group consists of Gem Traders, who are retailers as well as wholesalers,</w:t>
      </w:r>
      <w:r w:rsidRPr="00923CC5">
        <w:t> </w:t>
      </w:r>
      <w:r w:rsidRPr="00923CC5">
        <w:t>who source, sell and trade on gems both domestically and internationally.</w:t>
      </w:r>
    </w:p>
    <w:p w14:paraId="32595F27" w14:textId="77777777" w:rsidR="00923CC5" w:rsidRPr="00923CC5" w:rsidRDefault="00923CC5" w:rsidP="00923CC5">
      <w:pPr>
        <w:pStyle w:val="ListParagraph"/>
        <w:numPr>
          <w:ilvl w:val="0"/>
          <w:numId w:val="74"/>
        </w:numPr>
        <w:spacing w:before="100" w:beforeAutospacing="1" w:after="100" w:afterAutospacing="1"/>
      </w:pPr>
      <w:r w:rsidRPr="00923CC5">
        <w:rPr>
          <w:b/>
          <w:bCs/>
        </w:rPr>
        <w:t>Regulatory Authorities:</w:t>
      </w:r>
      <w:r w:rsidRPr="00923CC5">
        <w:t xml:space="preserve"> These stakeholders enforce industry standards, ensure compliance with</w:t>
      </w:r>
      <w:r w:rsidRPr="00923CC5">
        <w:t> </w:t>
      </w:r>
      <w:r w:rsidRPr="00923CC5">
        <w:t>regulations, and promote ethical business practices.</w:t>
      </w:r>
    </w:p>
    <w:p w14:paraId="29A432E9" w14:textId="49632144" w:rsidR="00923CC5" w:rsidRPr="00923CC5" w:rsidRDefault="00923CC5" w:rsidP="00923CC5">
      <w:pPr>
        <w:pStyle w:val="ListParagraph"/>
        <w:numPr>
          <w:ilvl w:val="0"/>
          <w:numId w:val="74"/>
        </w:numPr>
        <w:spacing w:before="100" w:beforeAutospacing="1" w:after="100" w:afterAutospacing="1"/>
      </w:pPr>
      <w:r w:rsidRPr="00923CC5">
        <w:rPr>
          <w:b/>
          <w:bCs/>
        </w:rPr>
        <w:t>International Buyers:</w:t>
      </w:r>
      <w:r w:rsidRPr="00923CC5">
        <w:t xml:space="preserve"> These are foreigners who buy Sri Lankan gemstones, impacting market</w:t>
      </w:r>
      <w:r w:rsidRPr="00923CC5">
        <w:t> </w:t>
      </w:r>
      <w:r w:rsidRPr="00923CC5">
        <w:t>demand and trading conditions.</w:t>
      </w:r>
    </w:p>
    <w:p w14:paraId="1B41E306" w14:textId="77777777" w:rsidR="00923CC5" w:rsidRPr="00923CC5" w:rsidRDefault="00923CC5" w:rsidP="00923CC5">
      <w:pPr>
        <w:spacing w:before="100" w:beforeAutospacing="1" w:after="100" w:afterAutospacing="1"/>
      </w:pPr>
      <w:r w:rsidRPr="00923CC5">
        <w:t>After classifying the population into such strata, a probability sampling method will then be used within each stratum to identify</w:t>
      </w:r>
      <w:r w:rsidRPr="00923CC5">
        <w:t> </w:t>
      </w:r>
      <w:r w:rsidRPr="00923CC5">
        <w:t xml:space="preserve">the participants. This system works to guarantee that all </w:t>
      </w:r>
      <w:r w:rsidRPr="00923CC5">
        <w:lastRenderedPageBreak/>
        <w:t>relevant subgroups are proportionally included, producing a collection of</w:t>
      </w:r>
      <w:r w:rsidRPr="00923CC5">
        <w:t> </w:t>
      </w:r>
      <w:r w:rsidRPr="00923CC5">
        <w:t>data that effectively mirrors the general populace. No such representativeness would have ever been possible without this sampling method, and as a result the quantitative results obtained</w:t>
      </w:r>
      <w:r w:rsidRPr="00923CC5">
        <w:t> </w:t>
      </w:r>
      <w:r w:rsidRPr="00923CC5">
        <w:t>can be treated with much more reliability.</w:t>
      </w:r>
    </w:p>
    <w:p w14:paraId="3B781282" w14:textId="530145D2" w:rsidR="00B73608" w:rsidRPr="00B73608" w:rsidRDefault="00B73608" w:rsidP="00E943CC">
      <w:pPr>
        <w:pStyle w:val="Heading3"/>
        <w:numPr>
          <w:ilvl w:val="2"/>
          <w:numId w:val="62"/>
        </w:numPr>
      </w:pPr>
      <w:bookmarkStart w:id="44" w:name="_Toc191039737"/>
      <w:r w:rsidRPr="00B73608">
        <w:t>Qualitative Sampling: Purposive Sampling</w:t>
      </w:r>
      <w:bookmarkEnd w:id="44"/>
    </w:p>
    <w:p w14:paraId="31786989" w14:textId="77777777" w:rsidR="004D195E" w:rsidRDefault="004D195E" w:rsidP="004D195E">
      <w:pPr>
        <w:spacing w:before="100" w:beforeAutospacing="1" w:after="100" w:afterAutospacing="1"/>
      </w:pPr>
      <w:r w:rsidRPr="004D195E">
        <w:t>For the qualitative component, respondents are selected using purposive sampling, ensuring that participants have first-hand experience with DBMS adoption. This method allows for the selection of information-rich cases that provide in-depth insights into both the challenges and benefits of digital transformation (Palinkas et al., 2015; Creswell &amp; Plano Clark, 2018). The sample includes:</w:t>
      </w:r>
    </w:p>
    <w:p w14:paraId="58C82C5E" w14:textId="4EE7E63C" w:rsidR="00CF448B" w:rsidRPr="00CF448B" w:rsidRDefault="00CF448B" w:rsidP="00CF448B">
      <w:pPr>
        <w:numPr>
          <w:ilvl w:val="0"/>
          <w:numId w:val="70"/>
        </w:numPr>
        <w:spacing w:before="100" w:beforeAutospacing="1" w:after="100" w:afterAutospacing="1"/>
      </w:pPr>
      <w:r w:rsidRPr="00CF448B">
        <w:rPr>
          <w:b/>
          <w:bCs/>
        </w:rPr>
        <w:t>Industry Experts</w:t>
      </w:r>
      <w:r w:rsidRPr="00CF448B">
        <w:t>: Professionals with extensive experience in gemstone trade and technology.</w:t>
      </w:r>
    </w:p>
    <w:p w14:paraId="125B004C" w14:textId="77777777" w:rsidR="00CF448B" w:rsidRPr="00CF448B" w:rsidRDefault="00CF448B" w:rsidP="00CF448B">
      <w:pPr>
        <w:numPr>
          <w:ilvl w:val="0"/>
          <w:numId w:val="70"/>
        </w:numPr>
        <w:spacing w:before="100" w:beforeAutospacing="1" w:after="100" w:afterAutospacing="1"/>
      </w:pPr>
      <w:r w:rsidRPr="00CF448B">
        <w:rPr>
          <w:b/>
          <w:bCs/>
        </w:rPr>
        <w:t>Regulatory Authorities</w:t>
      </w:r>
      <w:r w:rsidRPr="00CF448B">
        <w:t>: Policymakers involved in digital policy development.</w:t>
      </w:r>
    </w:p>
    <w:p w14:paraId="0A3DB0D2" w14:textId="77777777" w:rsidR="00DA1C79" w:rsidRDefault="00CF448B" w:rsidP="00DA1C79">
      <w:pPr>
        <w:numPr>
          <w:ilvl w:val="0"/>
          <w:numId w:val="70"/>
        </w:numPr>
        <w:spacing w:before="100" w:beforeAutospacing="1" w:after="100" w:afterAutospacing="1"/>
      </w:pPr>
      <w:r w:rsidRPr="00CF448B">
        <w:rPr>
          <w:b/>
          <w:bCs/>
        </w:rPr>
        <w:t>Business Owners</w:t>
      </w:r>
      <w:r w:rsidRPr="00CF448B">
        <w:t>: Entrepreneurs implementing DBMS within their operations.</w:t>
      </w:r>
    </w:p>
    <w:p w14:paraId="5AD52080" w14:textId="3BBAD9AE" w:rsidR="00BB2C06" w:rsidRPr="00B73608" w:rsidRDefault="001C2299" w:rsidP="00812EAF">
      <w:pPr>
        <w:spacing w:before="100" w:beforeAutospacing="1" w:after="100" w:afterAutospacing="1"/>
      </w:pPr>
      <w:r w:rsidRPr="001C2299">
        <w:t>By including diverse perspectives from these informants, the study will gain comprehensive and contextually rich qualitative data, helping to uncover the challenges, opportunities, and stakeholder perceptions surrounding DBMS implementation.</w:t>
      </w:r>
    </w:p>
    <w:p w14:paraId="036362EB" w14:textId="73034703" w:rsidR="00B73608" w:rsidRPr="00B73608" w:rsidRDefault="00E943CC" w:rsidP="00E943CC">
      <w:pPr>
        <w:pStyle w:val="Heading2"/>
        <w:numPr>
          <w:ilvl w:val="1"/>
          <w:numId w:val="62"/>
        </w:numPr>
      </w:pPr>
      <w:r>
        <w:t xml:space="preserve"> </w:t>
      </w:r>
      <w:bookmarkStart w:id="45" w:name="_Toc191039738"/>
      <w:r w:rsidR="00B73608" w:rsidRPr="00B73608">
        <w:t>Details of Participants and Respondents</w:t>
      </w:r>
      <w:bookmarkEnd w:id="45"/>
    </w:p>
    <w:p w14:paraId="16D680CE" w14:textId="438A100B" w:rsidR="00B73608" w:rsidRPr="00E943CC" w:rsidRDefault="00B73608" w:rsidP="00E943CC">
      <w:pPr>
        <w:pStyle w:val="ListParagraph"/>
        <w:numPr>
          <w:ilvl w:val="2"/>
          <w:numId w:val="62"/>
        </w:numPr>
        <w:spacing w:after="160"/>
        <w:rPr>
          <w:b/>
          <w:bCs/>
        </w:rPr>
      </w:pPr>
      <w:bookmarkStart w:id="46" w:name="_Toc191039739"/>
      <w:r w:rsidRPr="00E943CC">
        <w:rPr>
          <w:rStyle w:val="Heading3Char"/>
        </w:rPr>
        <w:t>Quantitative Research Participants</w:t>
      </w:r>
      <w:bookmarkEnd w:id="46"/>
    </w:p>
    <w:p w14:paraId="69D0E853" w14:textId="264B8188" w:rsidR="00427DC4" w:rsidRPr="00427DC4" w:rsidRDefault="00427DC4" w:rsidP="00427DC4">
      <w:pPr>
        <w:spacing w:after="160"/>
      </w:pPr>
      <w:bookmarkStart w:id="47" w:name="_Toc190890390"/>
      <w:bookmarkStart w:id="48" w:name="_Toc190965291"/>
      <w:bookmarkStart w:id="49" w:name="_Toc190965377"/>
      <w:bookmarkStart w:id="50" w:name="_Toc190965463"/>
      <w:bookmarkStart w:id="51" w:name="_Toc190965549"/>
      <w:bookmarkStart w:id="52" w:name="_Toc191020618"/>
      <w:bookmarkStart w:id="53" w:name="_Toc191020700"/>
      <w:bookmarkStart w:id="54" w:name="_Toc191020838"/>
      <w:bookmarkStart w:id="55" w:name="_Toc191020913"/>
      <w:bookmarkStart w:id="56" w:name="_Toc191023381"/>
      <w:bookmarkEnd w:id="47"/>
      <w:bookmarkEnd w:id="48"/>
      <w:bookmarkEnd w:id="49"/>
      <w:bookmarkEnd w:id="50"/>
      <w:bookmarkEnd w:id="51"/>
      <w:bookmarkEnd w:id="52"/>
      <w:bookmarkEnd w:id="53"/>
      <w:bookmarkEnd w:id="54"/>
      <w:bookmarkEnd w:id="55"/>
      <w:bookmarkEnd w:id="56"/>
      <w:r>
        <w:t>A</w:t>
      </w:r>
      <w:r w:rsidRPr="00427DC4">
        <w:t xml:space="preserve"> structured survey will be carried out among 100-</w:t>
      </w:r>
      <w:r w:rsidR="00812EAF" w:rsidRPr="00427DC4">
        <w:t>150</w:t>
      </w:r>
      <w:r w:rsidRPr="00427DC4">
        <w:t xml:space="preserve"> gem traders, wholesalers, and small retailers to find out about their current businesses, awareness of</w:t>
      </w:r>
      <w:r w:rsidRPr="00427DC4">
        <w:t> </w:t>
      </w:r>
      <w:r w:rsidRPr="00427DC4">
        <w:t>technology and DBMS acceptance. We will also cross-reference</w:t>
      </w:r>
      <w:r w:rsidRPr="00427DC4">
        <w:t> </w:t>
      </w:r>
      <w:r w:rsidRPr="00427DC4">
        <w:t>it with regulatory bodies data to identify compliance challenges and integration strategies.</w:t>
      </w:r>
    </w:p>
    <w:p w14:paraId="3BFE1451" w14:textId="77777777" w:rsidR="00E943CC" w:rsidRPr="00E943CC" w:rsidRDefault="00E943CC" w:rsidP="00E943CC">
      <w:pPr>
        <w:pStyle w:val="ListParagraph"/>
        <w:keepNext/>
        <w:keepLines/>
        <w:numPr>
          <w:ilvl w:val="0"/>
          <w:numId w:val="63"/>
        </w:numPr>
        <w:spacing w:before="40"/>
        <w:contextualSpacing w:val="0"/>
        <w:outlineLvl w:val="2"/>
        <w:rPr>
          <w:b/>
          <w:bCs/>
          <w:vanish/>
          <w:color w:val="000000" w:themeColor="text1"/>
          <w:szCs w:val="28"/>
        </w:rPr>
      </w:pPr>
      <w:bookmarkStart w:id="57" w:name="_Toc191032354"/>
      <w:bookmarkStart w:id="58" w:name="_Toc191039608"/>
      <w:bookmarkStart w:id="59" w:name="_Toc191039740"/>
      <w:bookmarkEnd w:id="57"/>
      <w:bookmarkEnd w:id="58"/>
      <w:bookmarkEnd w:id="59"/>
    </w:p>
    <w:p w14:paraId="453F70C3" w14:textId="77777777" w:rsidR="00E943CC" w:rsidRPr="00E943CC" w:rsidRDefault="00E943CC" w:rsidP="00E943CC">
      <w:pPr>
        <w:pStyle w:val="ListParagraph"/>
        <w:keepNext/>
        <w:keepLines/>
        <w:numPr>
          <w:ilvl w:val="0"/>
          <w:numId w:val="63"/>
        </w:numPr>
        <w:spacing w:before="40"/>
        <w:contextualSpacing w:val="0"/>
        <w:outlineLvl w:val="2"/>
        <w:rPr>
          <w:b/>
          <w:bCs/>
          <w:vanish/>
          <w:color w:val="000000" w:themeColor="text1"/>
          <w:szCs w:val="28"/>
        </w:rPr>
      </w:pPr>
      <w:bookmarkStart w:id="60" w:name="_Toc190890391"/>
      <w:bookmarkStart w:id="61" w:name="_Toc190965292"/>
      <w:bookmarkStart w:id="62" w:name="_Toc190965378"/>
      <w:bookmarkStart w:id="63" w:name="_Toc190965464"/>
      <w:bookmarkStart w:id="64" w:name="_Toc190965550"/>
      <w:bookmarkStart w:id="65" w:name="_Toc191020619"/>
      <w:bookmarkStart w:id="66" w:name="_Toc191020701"/>
      <w:bookmarkStart w:id="67" w:name="_Toc191020839"/>
      <w:bookmarkStart w:id="68" w:name="_Toc191020914"/>
      <w:bookmarkStart w:id="69" w:name="_Toc191023382"/>
      <w:bookmarkStart w:id="70" w:name="_Toc191032355"/>
      <w:bookmarkStart w:id="71" w:name="_Toc191039609"/>
      <w:bookmarkStart w:id="72" w:name="_Toc191039741"/>
      <w:bookmarkEnd w:id="60"/>
      <w:bookmarkEnd w:id="61"/>
      <w:bookmarkEnd w:id="62"/>
      <w:bookmarkEnd w:id="63"/>
      <w:bookmarkEnd w:id="64"/>
      <w:bookmarkEnd w:id="65"/>
      <w:bookmarkEnd w:id="66"/>
      <w:bookmarkEnd w:id="67"/>
      <w:bookmarkEnd w:id="68"/>
      <w:bookmarkEnd w:id="69"/>
      <w:bookmarkEnd w:id="70"/>
      <w:bookmarkEnd w:id="71"/>
      <w:bookmarkEnd w:id="72"/>
    </w:p>
    <w:p w14:paraId="7BBD08D6" w14:textId="77777777" w:rsidR="00E943CC" w:rsidRPr="00E943CC" w:rsidRDefault="00E943CC" w:rsidP="00E943CC">
      <w:pPr>
        <w:pStyle w:val="ListParagraph"/>
        <w:keepNext/>
        <w:keepLines/>
        <w:numPr>
          <w:ilvl w:val="0"/>
          <w:numId w:val="63"/>
        </w:numPr>
        <w:spacing w:before="40"/>
        <w:contextualSpacing w:val="0"/>
        <w:outlineLvl w:val="2"/>
        <w:rPr>
          <w:b/>
          <w:bCs/>
          <w:vanish/>
          <w:color w:val="000000" w:themeColor="text1"/>
          <w:szCs w:val="28"/>
        </w:rPr>
      </w:pPr>
      <w:bookmarkStart w:id="73" w:name="_Toc190890392"/>
      <w:bookmarkStart w:id="74" w:name="_Toc190965293"/>
      <w:bookmarkStart w:id="75" w:name="_Toc190965379"/>
      <w:bookmarkStart w:id="76" w:name="_Toc190965465"/>
      <w:bookmarkStart w:id="77" w:name="_Toc190965551"/>
      <w:bookmarkStart w:id="78" w:name="_Toc191020620"/>
      <w:bookmarkStart w:id="79" w:name="_Toc191020702"/>
      <w:bookmarkStart w:id="80" w:name="_Toc191020840"/>
      <w:bookmarkStart w:id="81" w:name="_Toc191020915"/>
      <w:bookmarkStart w:id="82" w:name="_Toc191023383"/>
      <w:bookmarkStart w:id="83" w:name="_Toc191032356"/>
      <w:bookmarkStart w:id="84" w:name="_Toc191039610"/>
      <w:bookmarkStart w:id="85" w:name="_Toc191039742"/>
      <w:bookmarkEnd w:id="73"/>
      <w:bookmarkEnd w:id="74"/>
      <w:bookmarkEnd w:id="75"/>
      <w:bookmarkEnd w:id="76"/>
      <w:bookmarkEnd w:id="77"/>
      <w:bookmarkEnd w:id="78"/>
      <w:bookmarkEnd w:id="79"/>
      <w:bookmarkEnd w:id="80"/>
      <w:bookmarkEnd w:id="81"/>
      <w:bookmarkEnd w:id="82"/>
      <w:bookmarkEnd w:id="83"/>
      <w:bookmarkEnd w:id="84"/>
      <w:bookmarkEnd w:id="85"/>
    </w:p>
    <w:p w14:paraId="5AE7D962" w14:textId="77777777" w:rsidR="00E943CC" w:rsidRPr="00E943CC" w:rsidRDefault="00E943CC" w:rsidP="00E943CC">
      <w:pPr>
        <w:pStyle w:val="ListParagraph"/>
        <w:keepNext/>
        <w:keepLines/>
        <w:numPr>
          <w:ilvl w:val="1"/>
          <w:numId w:val="63"/>
        </w:numPr>
        <w:spacing w:before="40"/>
        <w:contextualSpacing w:val="0"/>
        <w:outlineLvl w:val="2"/>
        <w:rPr>
          <w:b/>
          <w:bCs/>
          <w:vanish/>
          <w:color w:val="000000" w:themeColor="text1"/>
          <w:szCs w:val="28"/>
        </w:rPr>
      </w:pPr>
      <w:bookmarkStart w:id="86" w:name="_Toc190890393"/>
      <w:bookmarkStart w:id="87" w:name="_Toc190965294"/>
      <w:bookmarkStart w:id="88" w:name="_Toc190965380"/>
      <w:bookmarkStart w:id="89" w:name="_Toc190965466"/>
      <w:bookmarkStart w:id="90" w:name="_Toc190965552"/>
      <w:bookmarkStart w:id="91" w:name="_Toc191020621"/>
      <w:bookmarkStart w:id="92" w:name="_Toc191020703"/>
      <w:bookmarkStart w:id="93" w:name="_Toc191020841"/>
      <w:bookmarkStart w:id="94" w:name="_Toc191020916"/>
      <w:bookmarkStart w:id="95" w:name="_Toc191023384"/>
      <w:bookmarkStart w:id="96" w:name="_Toc191032357"/>
      <w:bookmarkStart w:id="97" w:name="_Toc191039611"/>
      <w:bookmarkStart w:id="98" w:name="_Toc191039743"/>
      <w:bookmarkEnd w:id="86"/>
      <w:bookmarkEnd w:id="87"/>
      <w:bookmarkEnd w:id="88"/>
      <w:bookmarkEnd w:id="89"/>
      <w:bookmarkEnd w:id="90"/>
      <w:bookmarkEnd w:id="91"/>
      <w:bookmarkEnd w:id="92"/>
      <w:bookmarkEnd w:id="93"/>
      <w:bookmarkEnd w:id="94"/>
      <w:bookmarkEnd w:id="95"/>
      <w:bookmarkEnd w:id="96"/>
      <w:bookmarkEnd w:id="97"/>
      <w:bookmarkEnd w:id="98"/>
    </w:p>
    <w:p w14:paraId="00BAD84C" w14:textId="77777777" w:rsidR="00E943CC" w:rsidRPr="00E943CC" w:rsidRDefault="00E943CC" w:rsidP="00E943CC">
      <w:pPr>
        <w:pStyle w:val="ListParagraph"/>
        <w:keepNext/>
        <w:keepLines/>
        <w:numPr>
          <w:ilvl w:val="1"/>
          <w:numId w:val="63"/>
        </w:numPr>
        <w:spacing w:before="40"/>
        <w:contextualSpacing w:val="0"/>
        <w:outlineLvl w:val="2"/>
        <w:rPr>
          <w:b/>
          <w:bCs/>
          <w:vanish/>
          <w:color w:val="000000" w:themeColor="text1"/>
          <w:szCs w:val="28"/>
        </w:rPr>
      </w:pPr>
      <w:bookmarkStart w:id="99" w:name="_Toc190890394"/>
      <w:bookmarkStart w:id="100" w:name="_Toc190965295"/>
      <w:bookmarkStart w:id="101" w:name="_Toc190965381"/>
      <w:bookmarkStart w:id="102" w:name="_Toc190965467"/>
      <w:bookmarkStart w:id="103" w:name="_Toc190965553"/>
      <w:bookmarkStart w:id="104" w:name="_Toc191020622"/>
      <w:bookmarkStart w:id="105" w:name="_Toc191020704"/>
      <w:bookmarkStart w:id="106" w:name="_Toc191020842"/>
      <w:bookmarkStart w:id="107" w:name="_Toc191020917"/>
      <w:bookmarkStart w:id="108" w:name="_Toc191023385"/>
      <w:bookmarkStart w:id="109" w:name="_Toc191032358"/>
      <w:bookmarkStart w:id="110" w:name="_Toc191039612"/>
      <w:bookmarkStart w:id="111" w:name="_Toc191039744"/>
      <w:bookmarkEnd w:id="99"/>
      <w:bookmarkEnd w:id="100"/>
      <w:bookmarkEnd w:id="101"/>
      <w:bookmarkEnd w:id="102"/>
      <w:bookmarkEnd w:id="103"/>
      <w:bookmarkEnd w:id="104"/>
      <w:bookmarkEnd w:id="105"/>
      <w:bookmarkEnd w:id="106"/>
      <w:bookmarkEnd w:id="107"/>
      <w:bookmarkEnd w:id="108"/>
      <w:bookmarkEnd w:id="109"/>
      <w:bookmarkEnd w:id="110"/>
      <w:bookmarkEnd w:id="111"/>
    </w:p>
    <w:p w14:paraId="34D5D49A" w14:textId="77777777" w:rsidR="00E943CC" w:rsidRPr="00E943CC" w:rsidRDefault="00E943CC" w:rsidP="00E943CC">
      <w:pPr>
        <w:pStyle w:val="ListParagraph"/>
        <w:keepNext/>
        <w:keepLines/>
        <w:numPr>
          <w:ilvl w:val="1"/>
          <w:numId w:val="63"/>
        </w:numPr>
        <w:spacing w:before="40"/>
        <w:contextualSpacing w:val="0"/>
        <w:outlineLvl w:val="2"/>
        <w:rPr>
          <w:b/>
          <w:bCs/>
          <w:vanish/>
          <w:color w:val="000000" w:themeColor="text1"/>
          <w:szCs w:val="28"/>
        </w:rPr>
      </w:pPr>
      <w:bookmarkStart w:id="112" w:name="_Toc190890395"/>
      <w:bookmarkStart w:id="113" w:name="_Toc190965296"/>
      <w:bookmarkStart w:id="114" w:name="_Toc190965382"/>
      <w:bookmarkStart w:id="115" w:name="_Toc190965468"/>
      <w:bookmarkStart w:id="116" w:name="_Toc190965554"/>
      <w:bookmarkStart w:id="117" w:name="_Toc191020623"/>
      <w:bookmarkStart w:id="118" w:name="_Toc191020705"/>
      <w:bookmarkStart w:id="119" w:name="_Toc191020843"/>
      <w:bookmarkStart w:id="120" w:name="_Toc191020918"/>
      <w:bookmarkStart w:id="121" w:name="_Toc191023386"/>
      <w:bookmarkStart w:id="122" w:name="_Toc191032359"/>
      <w:bookmarkStart w:id="123" w:name="_Toc191039613"/>
      <w:bookmarkStart w:id="124" w:name="_Toc191039745"/>
      <w:bookmarkEnd w:id="112"/>
      <w:bookmarkEnd w:id="113"/>
      <w:bookmarkEnd w:id="114"/>
      <w:bookmarkEnd w:id="115"/>
      <w:bookmarkEnd w:id="116"/>
      <w:bookmarkEnd w:id="117"/>
      <w:bookmarkEnd w:id="118"/>
      <w:bookmarkEnd w:id="119"/>
      <w:bookmarkEnd w:id="120"/>
      <w:bookmarkEnd w:id="121"/>
      <w:bookmarkEnd w:id="122"/>
      <w:bookmarkEnd w:id="123"/>
      <w:bookmarkEnd w:id="124"/>
    </w:p>
    <w:p w14:paraId="51AC6F2E" w14:textId="77777777" w:rsidR="00E943CC" w:rsidRPr="00E943CC" w:rsidRDefault="00E943CC" w:rsidP="00E943CC">
      <w:pPr>
        <w:pStyle w:val="ListParagraph"/>
        <w:keepNext/>
        <w:keepLines/>
        <w:numPr>
          <w:ilvl w:val="1"/>
          <w:numId w:val="63"/>
        </w:numPr>
        <w:spacing w:before="40"/>
        <w:contextualSpacing w:val="0"/>
        <w:outlineLvl w:val="2"/>
        <w:rPr>
          <w:b/>
          <w:bCs/>
          <w:vanish/>
          <w:color w:val="000000" w:themeColor="text1"/>
          <w:szCs w:val="28"/>
        </w:rPr>
      </w:pPr>
      <w:bookmarkStart w:id="125" w:name="_Toc190890396"/>
      <w:bookmarkStart w:id="126" w:name="_Toc190965297"/>
      <w:bookmarkStart w:id="127" w:name="_Toc190965383"/>
      <w:bookmarkStart w:id="128" w:name="_Toc190965469"/>
      <w:bookmarkStart w:id="129" w:name="_Toc190965555"/>
      <w:bookmarkStart w:id="130" w:name="_Toc191020624"/>
      <w:bookmarkStart w:id="131" w:name="_Toc191020706"/>
      <w:bookmarkStart w:id="132" w:name="_Toc191020844"/>
      <w:bookmarkStart w:id="133" w:name="_Toc191020919"/>
      <w:bookmarkStart w:id="134" w:name="_Toc191023387"/>
      <w:bookmarkStart w:id="135" w:name="_Toc191032360"/>
      <w:bookmarkStart w:id="136" w:name="_Toc191039614"/>
      <w:bookmarkStart w:id="137" w:name="_Toc191039746"/>
      <w:bookmarkEnd w:id="125"/>
      <w:bookmarkEnd w:id="126"/>
      <w:bookmarkEnd w:id="127"/>
      <w:bookmarkEnd w:id="128"/>
      <w:bookmarkEnd w:id="129"/>
      <w:bookmarkEnd w:id="130"/>
      <w:bookmarkEnd w:id="131"/>
      <w:bookmarkEnd w:id="132"/>
      <w:bookmarkEnd w:id="133"/>
      <w:bookmarkEnd w:id="134"/>
      <w:bookmarkEnd w:id="135"/>
      <w:bookmarkEnd w:id="136"/>
      <w:bookmarkEnd w:id="137"/>
    </w:p>
    <w:p w14:paraId="1D416229" w14:textId="77777777" w:rsidR="00E943CC" w:rsidRPr="00E943CC" w:rsidRDefault="00E943CC" w:rsidP="00E943CC">
      <w:pPr>
        <w:pStyle w:val="ListParagraph"/>
        <w:keepNext/>
        <w:keepLines/>
        <w:numPr>
          <w:ilvl w:val="2"/>
          <w:numId w:val="63"/>
        </w:numPr>
        <w:spacing w:before="40"/>
        <w:contextualSpacing w:val="0"/>
        <w:outlineLvl w:val="2"/>
        <w:rPr>
          <w:b/>
          <w:bCs/>
          <w:vanish/>
          <w:color w:val="000000" w:themeColor="text1"/>
          <w:szCs w:val="28"/>
        </w:rPr>
      </w:pPr>
      <w:bookmarkStart w:id="138" w:name="_Toc190890397"/>
      <w:bookmarkStart w:id="139" w:name="_Toc190965298"/>
      <w:bookmarkStart w:id="140" w:name="_Toc190965384"/>
      <w:bookmarkStart w:id="141" w:name="_Toc190965470"/>
      <w:bookmarkStart w:id="142" w:name="_Toc190965556"/>
      <w:bookmarkStart w:id="143" w:name="_Toc191020625"/>
      <w:bookmarkStart w:id="144" w:name="_Toc191020707"/>
      <w:bookmarkStart w:id="145" w:name="_Toc191020845"/>
      <w:bookmarkStart w:id="146" w:name="_Toc191020920"/>
      <w:bookmarkStart w:id="147" w:name="_Toc191023388"/>
      <w:bookmarkStart w:id="148" w:name="_Toc191032361"/>
      <w:bookmarkStart w:id="149" w:name="_Toc191039615"/>
      <w:bookmarkStart w:id="150" w:name="_Toc191039747"/>
      <w:bookmarkEnd w:id="138"/>
      <w:bookmarkEnd w:id="139"/>
      <w:bookmarkEnd w:id="140"/>
      <w:bookmarkEnd w:id="141"/>
      <w:bookmarkEnd w:id="142"/>
      <w:bookmarkEnd w:id="143"/>
      <w:bookmarkEnd w:id="144"/>
      <w:bookmarkEnd w:id="145"/>
      <w:bookmarkEnd w:id="146"/>
      <w:bookmarkEnd w:id="147"/>
      <w:bookmarkEnd w:id="148"/>
      <w:bookmarkEnd w:id="149"/>
      <w:bookmarkEnd w:id="150"/>
    </w:p>
    <w:p w14:paraId="1F832C8C" w14:textId="56687E15" w:rsidR="00427DC4" w:rsidRPr="00427DC4" w:rsidRDefault="00B73608" w:rsidP="00427DC4">
      <w:pPr>
        <w:pStyle w:val="Heading2"/>
        <w:numPr>
          <w:ilvl w:val="1"/>
          <w:numId w:val="63"/>
        </w:numPr>
      </w:pPr>
      <w:bookmarkStart w:id="151" w:name="_Toc191039748"/>
      <w:r w:rsidRPr="00B73608">
        <w:t>Data Collection Process</w:t>
      </w:r>
      <w:bookmarkEnd w:id="151"/>
    </w:p>
    <w:p w14:paraId="60844586" w14:textId="033B2A65" w:rsidR="00427DC4" w:rsidRDefault="00427DC4" w:rsidP="00B73608">
      <w:pPr>
        <w:spacing w:after="160"/>
      </w:pPr>
      <w:r w:rsidRPr="00427DC4">
        <w:t xml:space="preserve">In this study, the data collection method has been developed to collect heterogeneous information from first and second bodies with a view to achieving maximum coverage of DBMS adoption in Sri </w:t>
      </w:r>
      <w:proofErr w:type="spellStart"/>
      <w:r w:rsidRPr="00427DC4">
        <w:t>LankaGem</w:t>
      </w:r>
      <w:proofErr w:type="spellEnd"/>
      <w:r w:rsidRPr="00427DC4">
        <w:t> industries. Combining stakeholder perspectives with existing (not scarce) industry data leads to rounded and robust research findings.</w:t>
      </w:r>
    </w:p>
    <w:p w14:paraId="48975356" w14:textId="77777777" w:rsidR="00427DC4" w:rsidRPr="00AC29F0" w:rsidRDefault="00427DC4" w:rsidP="00B73608">
      <w:pPr>
        <w:spacing w:after="160"/>
      </w:pPr>
    </w:p>
    <w:p w14:paraId="2A7030F4" w14:textId="55AC1394" w:rsidR="00B73608" w:rsidRPr="00E74992" w:rsidRDefault="00B73608" w:rsidP="00E74992">
      <w:pPr>
        <w:pStyle w:val="ListParagraph"/>
        <w:numPr>
          <w:ilvl w:val="2"/>
          <w:numId w:val="63"/>
        </w:numPr>
        <w:spacing w:after="160"/>
        <w:rPr>
          <w:b/>
          <w:bCs/>
        </w:rPr>
      </w:pPr>
      <w:r w:rsidRPr="00E74992">
        <w:rPr>
          <w:b/>
          <w:bCs/>
        </w:rPr>
        <w:lastRenderedPageBreak/>
        <w:t>Primary Data Collection</w:t>
      </w:r>
    </w:p>
    <w:p w14:paraId="2D12C919" w14:textId="77777777" w:rsidR="00B73608" w:rsidRPr="00B73608" w:rsidRDefault="00B73608" w:rsidP="00E74992">
      <w:pPr>
        <w:pStyle w:val="ListParagraph"/>
        <w:numPr>
          <w:ilvl w:val="0"/>
          <w:numId w:val="64"/>
        </w:numPr>
        <w:tabs>
          <w:tab w:val="num" w:pos="1080"/>
        </w:tabs>
        <w:spacing w:after="160"/>
      </w:pPr>
      <w:r w:rsidRPr="00B73608">
        <w:t>Surveys and Well-Structured Questionnaires:</w:t>
      </w:r>
    </w:p>
    <w:p w14:paraId="4B8E5AF4" w14:textId="6D486FFC" w:rsidR="00F144C4" w:rsidRPr="00F144C4" w:rsidRDefault="00B12ACD" w:rsidP="00C14CBE">
      <w:r w:rsidRPr="00B12ACD">
        <w:rPr>
          <w:b/>
          <w:bCs/>
        </w:rPr>
        <w:t>Quantitative Section:</w:t>
      </w:r>
      <w:r>
        <w:t xml:space="preserve"> </w:t>
      </w:r>
      <w:r w:rsidR="00F144C4" w:rsidRPr="00F144C4">
        <w:t>This section covers closed ended questions and aims at measuring the degree of DBMS adoption, evaluating</w:t>
      </w:r>
      <w:r w:rsidR="00F144C4" w:rsidRPr="00F144C4">
        <w:t> </w:t>
      </w:r>
      <w:r w:rsidR="00F144C4" w:rsidRPr="00F144C4">
        <w:t>its effect on business efficiency, and examining the effect on market performance. You use structured</w:t>
      </w:r>
      <w:r w:rsidR="00F144C4" w:rsidRPr="00F144C4">
        <w:t> </w:t>
      </w:r>
      <w:r w:rsidR="00F144C4" w:rsidRPr="00F144C4">
        <w:t>response types like Likert scales, multiple choice, and ranking options which can all be statistically analyzed.</w:t>
      </w:r>
    </w:p>
    <w:p w14:paraId="7E887FFB" w14:textId="658A454B" w:rsidR="00F144C4" w:rsidRPr="00F144C4" w:rsidRDefault="00B12ACD" w:rsidP="00F144C4">
      <w:r w:rsidRPr="00B12ACD">
        <w:rPr>
          <w:b/>
          <w:bCs/>
        </w:rPr>
        <w:t>Qualitative Section:</w:t>
      </w:r>
      <w:r>
        <w:t xml:space="preserve"> </w:t>
      </w:r>
      <w:r w:rsidR="00F144C4" w:rsidRPr="00F144C4">
        <w:t>These are qualitative questions that show opinions about challenges, opportunities, and wider</w:t>
      </w:r>
      <w:r w:rsidR="00F144C4" w:rsidRPr="00F144C4">
        <w:t> </w:t>
      </w:r>
      <w:r w:rsidR="00F144C4" w:rsidRPr="00F144C4">
        <w:t>effects of digital transformation in gemstone industry. The answers provide nuanced perspectives on sector-specific hurdles, technological hesitancies and room for</w:t>
      </w:r>
      <w:r w:rsidR="00F144C4" w:rsidRPr="00F144C4">
        <w:t> </w:t>
      </w:r>
      <w:r w:rsidR="00F144C4" w:rsidRPr="00F144C4">
        <w:t>improvement.</w:t>
      </w:r>
    </w:p>
    <w:p w14:paraId="37DC695D" w14:textId="77777777" w:rsidR="00E74992" w:rsidRPr="00B73608" w:rsidRDefault="00E74992" w:rsidP="00E74992">
      <w:pPr>
        <w:spacing w:line="240" w:lineRule="auto"/>
        <w:jc w:val="left"/>
      </w:pPr>
    </w:p>
    <w:p w14:paraId="7612DE5F" w14:textId="77777777" w:rsidR="006E4D37" w:rsidRDefault="00534A3A" w:rsidP="006E4D37">
      <w:pPr>
        <w:pStyle w:val="Heading2"/>
        <w:numPr>
          <w:ilvl w:val="1"/>
          <w:numId w:val="63"/>
        </w:numPr>
      </w:pPr>
      <w:r>
        <w:t xml:space="preserve"> </w:t>
      </w:r>
      <w:bookmarkStart w:id="152" w:name="_Toc191039749"/>
      <w:r w:rsidR="00B73608" w:rsidRPr="00B73608">
        <w:t>Data Analysis Process</w:t>
      </w:r>
      <w:bookmarkEnd w:id="152"/>
    </w:p>
    <w:p w14:paraId="749A6672" w14:textId="455C0404" w:rsidR="006E4D37" w:rsidRDefault="006E4D37" w:rsidP="006E4D37">
      <w:r w:rsidRPr="006E4D37">
        <w:t>The mixed-methods approach</w:t>
      </w:r>
      <w:r w:rsidRPr="006E4D37">
        <w:t> </w:t>
      </w:r>
      <w:r w:rsidRPr="006E4D37">
        <w:t>encompasses both statistical and thematic analysis, ensuring thorough and rigorous data interpretation. Data analysis was performed by SPSS software</w:t>
      </w:r>
      <w:r w:rsidRPr="006E4D37">
        <w:t> </w:t>
      </w:r>
      <w:r w:rsidRPr="006E4D37">
        <w:t>which adds more accuracy and reliability.</w:t>
      </w:r>
    </w:p>
    <w:p w14:paraId="4A1550E6" w14:textId="77777777" w:rsidR="006E4D37" w:rsidRPr="006E4D37" w:rsidRDefault="006E4D37" w:rsidP="006E4D37"/>
    <w:p w14:paraId="6447F690" w14:textId="77777777" w:rsidR="006E4D37" w:rsidRDefault="00545B32" w:rsidP="006E4D37">
      <w:pPr>
        <w:pStyle w:val="Heading3"/>
        <w:numPr>
          <w:ilvl w:val="2"/>
          <w:numId w:val="63"/>
        </w:numPr>
      </w:pPr>
      <w:bookmarkStart w:id="153" w:name="_Toc191039750"/>
      <w:r>
        <w:t>Statistical</w:t>
      </w:r>
      <w:r w:rsidR="00B73608" w:rsidRPr="00B73608">
        <w:t xml:space="preserve"> Analysis (Using SPSS)</w:t>
      </w:r>
      <w:bookmarkEnd w:id="153"/>
    </w:p>
    <w:p w14:paraId="4BDA78B9" w14:textId="45F85E57" w:rsidR="006E4D37" w:rsidRPr="006E4D37" w:rsidRDefault="006E4D37" w:rsidP="006E4D37">
      <w:r w:rsidRPr="006E4D37">
        <w:t>Statistical methods are applied</w:t>
      </w:r>
      <w:r w:rsidRPr="006E4D37">
        <w:t> </w:t>
      </w:r>
      <w:r w:rsidRPr="006E4D37">
        <w:t>to quantitative data to find patterns and correlations between variables:</w:t>
      </w:r>
    </w:p>
    <w:p w14:paraId="167D6679" w14:textId="6E6C75EC" w:rsidR="00812EAF" w:rsidRPr="00812EAF" w:rsidRDefault="00812EAF" w:rsidP="00812EAF">
      <w:pPr>
        <w:pStyle w:val="ListParagraph"/>
        <w:numPr>
          <w:ilvl w:val="0"/>
          <w:numId w:val="77"/>
        </w:numPr>
        <w:spacing w:before="100" w:beforeAutospacing="1" w:after="100" w:afterAutospacing="1"/>
      </w:pPr>
      <w:r w:rsidRPr="00812EAF">
        <w:rPr>
          <w:b/>
          <w:bCs/>
        </w:rPr>
        <w:t>Chi-Square Test:</w:t>
      </w:r>
      <w:r w:rsidRPr="00812EAF">
        <w:t xml:space="preserve"> Used to examine the relationship between categorical variables, such as the association between DBMS adoption and business efficiency improvements. This test determines whether observed distributions significantly differ from expected outcomes, indicating potential dependencies between variables (Field, 2018).</w:t>
      </w:r>
    </w:p>
    <w:p w14:paraId="63D0EF7F" w14:textId="51F4DBB7" w:rsidR="00812EAF" w:rsidRPr="00812EAF" w:rsidRDefault="00812EAF" w:rsidP="00812EAF">
      <w:pPr>
        <w:pStyle w:val="ListParagraph"/>
        <w:numPr>
          <w:ilvl w:val="0"/>
          <w:numId w:val="77"/>
        </w:numPr>
        <w:spacing w:before="100" w:beforeAutospacing="1" w:after="100" w:afterAutospacing="1"/>
      </w:pPr>
      <w:r w:rsidRPr="00812EAF">
        <w:rPr>
          <w:b/>
          <w:bCs/>
        </w:rPr>
        <w:t>Correlation Analysis:</w:t>
      </w:r>
      <w:r w:rsidRPr="00812EAF">
        <w:t xml:space="preserve"> Applied to measure the strength and direction of relationships between numerical variables. For example, this analysis assesses the impact of technological preparedness on market expansion and overall business performance (Hair et al., 2020).</w:t>
      </w:r>
    </w:p>
    <w:p w14:paraId="3D983A71" w14:textId="316F4580" w:rsidR="00812EAF" w:rsidRPr="006E4D37" w:rsidRDefault="00812EAF" w:rsidP="00812EAF">
      <w:pPr>
        <w:pStyle w:val="ListParagraph"/>
        <w:numPr>
          <w:ilvl w:val="0"/>
          <w:numId w:val="77"/>
        </w:numPr>
        <w:spacing w:before="100" w:beforeAutospacing="1" w:after="100" w:afterAutospacing="1"/>
      </w:pPr>
      <w:r w:rsidRPr="00812EAF">
        <w:rPr>
          <w:b/>
          <w:bCs/>
        </w:rPr>
        <w:t>Logistic Regression Analysis:</w:t>
      </w:r>
      <w:r w:rsidRPr="00812EAF">
        <w:t xml:space="preserve"> Used to identify predictors associated with DBMS adoption and key business performance indicators. This model evaluates the probability of a company adopting DBMS based on factors such as company size, financial investment, and regulatory compliance requirements (Hosmer, </w:t>
      </w:r>
      <w:proofErr w:type="spellStart"/>
      <w:r w:rsidRPr="00812EAF">
        <w:t>Lemeshow</w:t>
      </w:r>
      <w:proofErr w:type="spellEnd"/>
      <w:r w:rsidRPr="00812EAF">
        <w:t>, &amp; Sturdivant, 2013).</w:t>
      </w:r>
    </w:p>
    <w:p w14:paraId="530347F9" w14:textId="77777777" w:rsidR="006E4D37" w:rsidRDefault="00545B32" w:rsidP="006E4D37">
      <w:pPr>
        <w:pStyle w:val="Heading3"/>
        <w:numPr>
          <w:ilvl w:val="2"/>
          <w:numId w:val="63"/>
        </w:numPr>
      </w:pPr>
      <w:bookmarkStart w:id="154" w:name="_Toc191039751"/>
      <w:r>
        <w:lastRenderedPageBreak/>
        <w:t>Graphical Analysis</w:t>
      </w:r>
      <w:bookmarkEnd w:id="154"/>
    </w:p>
    <w:p w14:paraId="57DE0C3D" w14:textId="151EA096" w:rsidR="006E4D37" w:rsidRPr="006E4D37" w:rsidRDefault="006E4D37" w:rsidP="006E4D37">
      <w:r w:rsidRPr="006E4D37">
        <w:t>Beyond statistical tests, the use of plots</w:t>
      </w:r>
      <w:r w:rsidRPr="006E4D37">
        <w:t> </w:t>
      </w:r>
      <w:r w:rsidRPr="006E4D37">
        <w:t>and graphical representations is an essential aid to interpretation. The study employs:</w:t>
      </w:r>
    </w:p>
    <w:p w14:paraId="19FAE63F" w14:textId="77777777" w:rsidR="008B4416" w:rsidRPr="008B4416" w:rsidRDefault="008B4416" w:rsidP="008B4416">
      <w:pPr>
        <w:numPr>
          <w:ilvl w:val="0"/>
          <w:numId w:val="73"/>
        </w:numPr>
        <w:spacing w:before="100" w:beforeAutospacing="1" w:after="100" w:afterAutospacing="1"/>
      </w:pPr>
      <w:r w:rsidRPr="008B4416">
        <w:rPr>
          <w:b/>
          <w:bCs/>
        </w:rPr>
        <w:t>Bar Charts</w:t>
      </w:r>
      <w:r w:rsidRPr="008B4416">
        <w:t>: Used to compare DBMS adoption rates across different business categories.</w:t>
      </w:r>
    </w:p>
    <w:p w14:paraId="495FC399" w14:textId="77777777" w:rsidR="008B4416" w:rsidRPr="008B4416" w:rsidRDefault="008B4416" w:rsidP="008B4416">
      <w:pPr>
        <w:numPr>
          <w:ilvl w:val="0"/>
          <w:numId w:val="73"/>
        </w:numPr>
        <w:spacing w:before="100" w:beforeAutospacing="1" w:after="100" w:afterAutospacing="1"/>
      </w:pPr>
      <w:r w:rsidRPr="008B4416">
        <w:rPr>
          <w:b/>
          <w:bCs/>
        </w:rPr>
        <w:t>Line Charts</w:t>
      </w:r>
      <w:r w:rsidRPr="008B4416">
        <w:t>: Utilized to track changes in business efficiency before and after DBMS adoption.</w:t>
      </w:r>
    </w:p>
    <w:p w14:paraId="79DF8DB5" w14:textId="77777777" w:rsidR="008B4416" w:rsidRPr="008B4416" w:rsidRDefault="008B4416" w:rsidP="008B4416">
      <w:pPr>
        <w:numPr>
          <w:ilvl w:val="0"/>
          <w:numId w:val="73"/>
        </w:numPr>
        <w:spacing w:before="100" w:beforeAutospacing="1" w:after="100" w:afterAutospacing="1"/>
      </w:pPr>
      <w:r w:rsidRPr="008B4416">
        <w:rPr>
          <w:b/>
          <w:bCs/>
        </w:rPr>
        <w:t>Pie Charts</w:t>
      </w:r>
      <w:r w:rsidRPr="008B4416">
        <w:t>: Representing the distribution of different factors influencing DBMS adoption.</w:t>
      </w:r>
    </w:p>
    <w:p w14:paraId="53DAEA71" w14:textId="2DBA2676" w:rsidR="00545B32" w:rsidRDefault="008B4416" w:rsidP="006E4D37">
      <w:pPr>
        <w:spacing w:before="100" w:beforeAutospacing="1" w:after="100" w:afterAutospacing="1"/>
      </w:pPr>
      <w:r w:rsidRPr="008B4416">
        <w:t>These graphical tools enhance the interpretability of the findings, providing a clear and intuitive representation of trends and relationships.</w:t>
      </w:r>
    </w:p>
    <w:p w14:paraId="2DF1EB59" w14:textId="65F9E192" w:rsidR="00B73608" w:rsidRPr="00B73608" w:rsidRDefault="00B73608" w:rsidP="00545B32">
      <w:pPr>
        <w:spacing w:after="160"/>
        <w:rPr>
          <w:b/>
          <w:bCs/>
        </w:rPr>
      </w:pPr>
      <w:r w:rsidRPr="00B73608">
        <w:rPr>
          <w:b/>
          <w:bCs/>
        </w:rPr>
        <w:t>Conclusion</w:t>
      </w:r>
    </w:p>
    <w:p w14:paraId="387D872F" w14:textId="77777777" w:rsidR="00812EAF" w:rsidRDefault="00812EAF" w:rsidP="00812EAF">
      <w:r>
        <w:t xml:space="preserve">This chapter outlined the comprehensive data analysis methods employed in this study, combining both statistical and graphical techniques to ensure a robust and accurate interpretation of the data. The use of SPSS software for statistical analysis, including Chi-Square tests, correlation analysis, and logistic regression, enabled the identification of significant patterns and relationships within the data (Field, 2018; Hair et al., 2020; Hosmer, </w:t>
      </w:r>
      <w:proofErr w:type="spellStart"/>
      <w:r>
        <w:t>Lemeshow</w:t>
      </w:r>
      <w:proofErr w:type="spellEnd"/>
      <w:r>
        <w:t>, &amp; Sturdivant, 2013). These methods facilitated the exploration of key variables associated with DBMS adoption and business performance.</w:t>
      </w:r>
    </w:p>
    <w:p w14:paraId="271F62CD" w14:textId="77777777" w:rsidR="00812EAF" w:rsidRDefault="00812EAF" w:rsidP="00812EAF">
      <w:r>
        <w:t>In addition, the incorporation of graphical tools such as bar charts, line charts, and pie charts provided a visual representation of the data, making it easier to interpret trends and relationships (Miles, Huberman, &amp; Saldaña, 2014). These methods, both statistical and graphical, contribute to the reliability and clarity of the findings. Together, they offer a comprehensive view of the factors influencing DBMS adoption in Sri Lanka’s gemstone sector and serve as a solid foundation for the study's conclusions and recommendations.</w:t>
      </w:r>
    </w:p>
    <w:p w14:paraId="785518C5" w14:textId="6E9778C6" w:rsidR="00943422" w:rsidRDefault="00812EAF" w:rsidP="00812EAF">
      <w:r>
        <w:t xml:space="preserve">By employing this mixed-methods approach, the chapter ensures that the research findings are both thorough and contextually meaningful, laying the groundwork for the subsequent discussion and interpretation of results (Creswell &amp; Plano Clark, 2018; </w:t>
      </w:r>
      <w:proofErr w:type="spellStart"/>
      <w:r>
        <w:t>Tashakkori</w:t>
      </w:r>
      <w:proofErr w:type="spellEnd"/>
      <w:r>
        <w:t xml:space="preserve"> &amp; Teddlie, 2010).</w:t>
      </w:r>
      <w:r w:rsidR="00943422">
        <w:br w:type="page"/>
      </w:r>
    </w:p>
    <w:p w14:paraId="35885F5B" w14:textId="07DF913E" w:rsidR="001C2299" w:rsidRDefault="00943422" w:rsidP="00EB2393">
      <w:pPr>
        <w:pStyle w:val="Heading1"/>
      </w:pPr>
      <w:bookmarkStart w:id="155" w:name="_Toc191039752"/>
      <w:r w:rsidRPr="00B73608">
        <w:lastRenderedPageBreak/>
        <w:t xml:space="preserve">Chapter </w:t>
      </w:r>
      <w:r>
        <w:t>4</w:t>
      </w:r>
      <w:r w:rsidRPr="00B73608">
        <w:t>:</w:t>
      </w:r>
      <w:r>
        <w:t xml:space="preserve"> Data Presentation/ Findings/Analysis</w:t>
      </w:r>
      <w:bookmarkEnd w:id="155"/>
    </w:p>
    <w:p w14:paraId="0F95C193" w14:textId="77777777" w:rsidR="00EB2393" w:rsidRPr="00EB2393" w:rsidRDefault="00EB2393" w:rsidP="00EB2393">
      <w:pPr>
        <w:pStyle w:val="ListParagraph"/>
        <w:keepNext/>
        <w:keepLines/>
        <w:numPr>
          <w:ilvl w:val="0"/>
          <w:numId w:val="63"/>
        </w:numPr>
        <w:spacing w:before="40"/>
        <w:contextualSpacing w:val="0"/>
        <w:outlineLvl w:val="1"/>
        <w:rPr>
          <w:b/>
          <w:bCs/>
          <w:vanish/>
          <w:color w:val="000000" w:themeColor="text1"/>
          <w:sz w:val="28"/>
          <w:szCs w:val="36"/>
        </w:rPr>
      </w:pPr>
      <w:bookmarkStart w:id="156" w:name="_Toc190890406"/>
      <w:bookmarkStart w:id="157" w:name="_Toc190965307"/>
      <w:bookmarkStart w:id="158" w:name="_Toc190965393"/>
      <w:bookmarkStart w:id="159" w:name="_Toc190965479"/>
      <w:bookmarkStart w:id="160" w:name="_Toc190965565"/>
      <w:bookmarkStart w:id="161" w:name="_Toc191020630"/>
      <w:bookmarkStart w:id="162" w:name="_Toc191020712"/>
      <w:bookmarkStart w:id="163" w:name="_Toc191020850"/>
      <w:bookmarkStart w:id="164" w:name="_Toc191020925"/>
      <w:bookmarkStart w:id="165" w:name="_Toc191023394"/>
      <w:bookmarkStart w:id="166" w:name="_Toc191032367"/>
      <w:bookmarkStart w:id="167" w:name="_Toc191039621"/>
      <w:bookmarkStart w:id="168" w:name="_Toc191039753"/>
      <w:bookmarkEnd w:id="156"/>
      <w:bookmarkEnd w:id="157"/>
      <w:bookmarkEnd w:id="158"/>
      <w:bookmarkEnd w:id="159"/>
      <w:bookmarkEnd w:id="160"/>
      <w:bookmarkEnd w:id="161"/>
      <w:bookmarkEnd w:id="162"/>
      <w:bookmarkEnd w:id="163"/>
      <w:bookmarkEnd w:id="164"/>
      <w:bookmarkEnd w:id="165"/>
      <w:bookmarkEnd w:id="166"/>
      <w:bookmarkEnd w:id="167"/>
      <w:bookmarkEnd w:id="168"/>
    </w:p>
    <w:p w14:paraId="3F3337DE" w14:textId="77777777" w:rsidR="006B0615" w:rsidRDefault="00943422" w:rsidP="006B0615">
      <w:pPr>
        <w:pStyle w:val="Heading2"/>
        <w:numPr>
          <w:ilvl w:val="1"/>
          <w:numId w:val="63"/>
        </w:numPr>
      </w:pPr>
      <w:r w:rsidRPr="00B73608">
        <w:t xml:space="preserve"> </w:t>
      </w:r>
      <w:bookmarkStart w:id="169" w:name="_Toc191039754"/>
      <w:r w:rsidR="001B5D99">
        <w:t>Introduction</w:t>
      </w:r>
      <w:bookmarkEnd w:id="169"/>
    </w:p>
    <w:p w14:paraId="39843983" w14:textId="5944CB2C" w:rsidR="006B0615" w:rsidRPr="006B0615" w:rsidRDefault="006B0615" w:rsidP="006B0615">
      <w:r w:rsidRPr="006B0615">
        <w:t>Findings based on survey data of the respondents, including gem dealers, regulators, and international buyers in the Sri Lankan gem sector, are presented</w:t>
      </w:r>
      <w:r w:rsidRPr="006B0615">
        <w:t> </w:t>
      </w:r>
      <w:r w:rsidRPr="006B0615">
        <w:t>in this chapter. Data was processed through SPSS to identify key patterns, relationships and statistical significance in terms of digital business</w:t>
      </w:r>
      <w:r w:rsidRPr="006B0615">
        <w:t> </w:t>
      </w:r>
      <w:r w:rsidRPr="006B0615">
        <w:t>adoption. It includes data presentation, descriptive and inferential</w:t>
      </w:r>
      <w:r w:rsidRPr="006B0615">
        <w:t> </w:t>
      </w:r>
      <w:r w:rsidRPr="006B0615">
        <w:t>results, and statistical analysis.</w:t>
      </w:r>
    </w:p>
    <w:p w14:paraId="0E0300C7" w14:textId="77777777" w:rsidR="006B0615" w:rsidRDefault="00EB2393" w:rsidP="006B0615">
      <w:pPr>
        <w:pStyle w:val="Heading2"/>
        <w:numPr>
          <w:ilvl w:val="1"/>
          <w:numId w:val="63"/>
        </w:numPr>
      </w:pPr>
      <w:r>
        <w:t xml:space="preserve"> </w:t>
      </w:r>
      <w:bookmarkStart w:id="170" w:name="_Toc191039755"/>
      <w:r w:rsidR="001B5D99">
        <w:t>Data Presentation</w:t>
      </w:r>
      <w:bookmarkEnd w:id="170"/>
    </w:p>
    <w:p w14:paraId="158406CE" w14:textId="4F08571E" w:rsidR="006B0615" w:rsidRPr="006B0615" w:rsidRDefault="006B0615" w:rsidP="006B0615">
      <w:r w:rsidRPr="006B0615">
        <w:t>Responses were captured from several entities across the gem and jewelry</w:t>
      </w:r>
      <w:r w:rsidRPr="006B0615">
        <w:t> </w:t>
      </w:r>
      <w:r w:rsidRPr="006B0615">
        <w:t>supply chain, revealing data on the size of enterprises, inventory management, authentication methods, where the largest concerns of fraud lay, and the challenges for digital adoption.</w:t>
      </w:r>
    </w:p>
    <w:p w14:paraId="3C5F3034" w14:textId="77777777" w:rsidR="002C2AA6" w:rsidRDefault="001B5D99" w:rsidP="002C2AA6">
      <w:pPr>
        <w:pStyle w:val="Heading3"/>
        <w:numPr>
          <w:ilvl w:val="2"/>
          <w:numId w:val="63"/>
        </w:numPr>
      </w:pPr>
      <w:bookmarkStart w:id="171" w:name="_Toc191039756"/>
      <w:r>
        <w:t>Demographics of Respondents</w:t>
      </w:r>
      <w:bookmarkEnd w:id="171"/>
    </w:p>
    <w:p w14:paraId="4F588AD5" w14:textId="6AFB0E44" w:rsidR="002C2AA6" w:rsidRPr="002C2AA6" w:rsidRDefault="002C2AA6" w:rsidP="002C2AA6">
      <w:r w:rsidRPr="002C2AA6">
        <w:t>Respondents were segmented by their</w:t>
      </w:r>
      <w:r w:rsidRPr="002C2AA6">
        <w:t> </w:t>
      </w:r>
      <w:r w:rsidRPr="002C2AA6">
        <w:t>position within industry, years of experience, and company size.</w:t>
      </w:r>
    </w:p>
    <w:p w14:paraId="15D90A99" w14:textId="7E7F3B9A" w:rsidR="001B5D99" w:rsidRPr="001B5D99" w:rsidRDefault="001B5D99" w:rsidP="001B5D99">
      <w:pPr>
        <w:numPr>
          <w:ilvl w:val="0"/>
          <w:numId w:val="34"/>
        </w:numPr>
        <w:spacing w:after="160"/>
        <w:rPr>
          <w:b/>
          <w:bCs/>
        </w:rPr>
      </w:pPr>
      <w:r w:rsidRPr="001B5D99">
        <w:rPr>
          <w:b/>
          <w:bCs/>
        </w:rPr>
        <w:t>Roles in industry:</w:t>
      </w:r>
    </w:p>
    <w:p w14:paraId="42783E30" w14:textId="6F44E197" w:rsidR="001B5D99" w:rsidRPr="001B5D99" w:rsidRDefault="001B5D99" w:rsidP="001B5D99">
      <w:pPr>
        <w:numPr>
          <w:ilvl w:val="1"/>
          <w:numId w:val="34"/>
        </w:numPr>
        <w:spacing w:after="160"/>
      </w:pPr>
      <w:r w:rsidRPr="001B5D99">
        <w:t xml:space="preserve">Gem traders (Retailers/Wholesalers) – </w:t>
      </w:r>
      <w:r w:rsidR="00026166">
        <w:t>65.3</w:t>
      </w:r>
      <w:r w:rsidRPr="001B5D99">
        <w:t>%</w:t>
      </w:r>
    </w:p>
    <w:p w14:paraId="19F69088" w14:textId="4714D91A" w:rsidR="001B5D99" w:rsidRPr="001B5D99" w:rsidRDefault="001B5D99" w:rsidP="001B5D99">
      <w:pPr>
        <w:numPr>
          <w:ilvl w:val="1"/>
          <w:numId w:val="34"/>
        </w:numPr>
        <w:spacing w:after="160"/>
      </w:pPr>
      <w:r w:rsidRPr="001B5D99">
        <w:t xml:space="preserve">Regulatory authorities – </w:t>
      </w:r>
      <w:r w:rsidR="00026166">
        <w:t>15</w:t>
      </w:r>
      <w:r w:rsidRPr="001B5D99">
        <w:t>%</w:t>
      </w:r>
    </w:p>
    <w:p w14:paraId="231363C3" w14:textId="3E24C46B" w:rsidR="001B5D99" w:rsidRPr="001B5D99" w:rsidRDefault="001B5D99" w:rsidP="001B5D99">
      <w:pPr>
        <w:numPr>
          <w:ilvl w:val="1"/>
          <w:numId w:val="34"/>
        </w:numPr>
        <w:spacing w:after="160"/>
      </w:pPr>
      <w:r w:rsidRPr="001B5D99">
        <w:t xml:space="preserve">International buyers – </w:t>
      </w:r>
      <w:r w:rsidR="00026166">
        <w:t>15.6</w:t>
      </w:r>
      <w:r w:rsidRPr="001B5D99">
        <w:t>%</w:t>
      </w:r>
    </w:p>
    <w:p w14:paraId="39E6E5B7" w14:textId="4B18C1E6" w:rsidR="001B5D99" w:rsidRDefault="00026166" w:rsidP="001B5D99">
      <w:pPr>
        <w:numPr>
          <w:ilvl w:val="1"/>
          <w:numId w:val="34"/>
        </w:numPr>
        <w:spacing w:after="160"/>
      </w:pPr>
      <w:r>
        <w:rPr>
          <w:noProof/>
        </w:rPr>
        <w:drawing>
          <wp:anchor distT="0" distB="0" distL="114300" distR="114300" simplePos="0" relativeHeight="251672576" behindDoc="0" locked="0" layoutInCell="1" allowOverlap="1" wp14:anchorId="704B0145" wp14:editId="0FD37C55">
            <wp:simplePos x="0" y="0"/>
            <wp:positionH relativeFrom="margin">
              <wp:align>right</wp:align>
            </wp:positionH>
            <wp:positionV relativeFrom="margin">
              <wp:posOffset>6032500</wp:posOffset>
            </wp:positionV>
            <wp:extent cx="5731510" cy="2413000"/>
            <wp:effectExtent l="0" t="0" r="2540" b="6350"/>
            <wp:wrapSquare wrapText="bothSides"/>
            <wp:docPr id="3059687" name="Picture 1" descr="Forms response chart. Question title: 1. What is your role in the gem industry?.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1. What is your role in the gem industry?. Number of responses: 147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anchor>
        </w:drawing>
      </w:r>
      <w:r w:rsidR="001B5D99" w:rsidRPr="001B5D99">
        <w:t xml:space="preserve">Others – </w:t>
      </w:r>
      <w:r>
        <w:t>4.1</w:t>
      </w:r>
      <w:r w:rsidR="001B5D99" w:rsidRPr="001B5D99">
        <w:t>%</w:t>
      </w:r>
    </w:p>
    <w:p w14:paraId="387EC423" w14:textId="3370EEEA" w:rsidR="00026166" w:rsidRDefault="00026166" w:rsidP="00026166">
      <w:pPr>
        <w:spacing w:after="160"/>
        <w:ind w:left="1440"/>
      </w:pPr>
    </w:p>
    <w:p w14:paraId="15FC2D2D" w14:textId="1B1D825B" w:rsidR="001B5D99" w:rsidRPr="001B5D99" w:rsidRDefault="001B5D99" w:rsidP="001B5D99">
      <w:pPr>
        <w:spacing w:after="160"/>
        <w:ind w:left="1440"/>
      </w:pPr>
    </w:p>
    <w:p w14:paraId="392C10F9" w14:textId="5A1471BC" w:rsidR="001B5D99" w:rsidRPr="001B5D99" w:rsidRDefault="001B5D99" w:rsidP="001B5D99">
      <w:pPr>
        <w:numPr>
          <w:ilvl w:val="0"/>
          <w:numId w:val="34"/>
        </w:numPr>
        <w:spacing w:after="160"/>
        <w:rPr>
          <w:b/>
          <w:bCs/>
        </w:rPr>
      </w:pPr>
      <w:r w:rsidRPr="001B5D99">
        <w:rPr>
          <w:b/>
          <w:bCs/>
        </w:rPr>
        <w:lastRenderedPageBreak/>
        <w:t>Years of experience:</w:t>
      </w:r>
    </w:p>
    <w:p w14:paraId="6A93FAAB" w14:textId="35F5C9F5" w:rsidR="001B5D99" w:rsidRPr="001B5D99" w:rsidRDefault="001B5D99" w:rsidP="001B5D99">
      <w:pPr>
        <w:numPr>
          <w:ilvl w:val="1"/>
          <w:numId w:val="34"/>
        </w:numPr>
        <w:spacing w:after="160"/>
      </w:pPr>
      <w:r w:rsidRPr="001B5D99">
        <w:t xml:space="preserve">Less than 1 year – </w:t>
      </w:r>
      <w:r w:rsidR="001074AD">
        <w:t>19</w:t>
      </w:r>
      <w:r w:rsidRPr="001B5D99">
        <w:t>%</w:t>
      </w:r>
    </w:p>
    <w:p w14:paraId="4A0466A2" w14:textId="16DF2021" w:rsidR="001B5D99" w:rsidRPr="001B5D99" w:rsidRDefault="001B5D99" w:rsidP="001B5D99">
      <w:pPr>
        <w:numPr>
          <w:ilvl w:val="1"/>
          <w:numId w:val="34"/>
        </w:numPr>
        <w:spacing w:after="160"/>
      </w:pPr>
      <w:r w:rsidRPr="001B5D99">
        <w:t xml:space="preserve">1-5 years – </w:t>
      </w:r>
      <w:r w:rsidR="001074AD">
        <w:t>57.1</w:t>
      </w:r>
      <w:r w:rsidRPr="001B5D99">
        <w:t>%</w:t>
      </w:r>
    </w:p>
    <w:p w14:paraId="25E24000" w14:textId="28D7C57A" w:rsidR="001B5D99" w:rsidRPr="001B5D99" w:rsidRDefault="001B5D99" w:rsidP="001B5D99">
      <w:pPr>
        <w:numPr>
          <w:ilvl w:val="1"/>
          <w:numId w:val="34"/>
        </w:numPr>
        <w:spacing w:after="160"/>
      </w:pPr>
      <w:r w:rsidRPr="001B5D99">
        <w:t xml:space="preserve">6-10 years – </w:t>
      </w:r>
      <w:r w:rsidR="001074AD">
        <w:t>12.9</w:t>
      </w:r>
      <w:r w:rsidRPr="001B5D99">
        <w:t>%</w:t>
      </w:r>
    </w:p>
    <w:p w14:paraId="73BE1018" w14:textId="39B778E1" w:rsidR="001B5D99" w:rsidRDefault="001B5D99" w:rsidP="001B5D99">
      <w:pPr>
        <w:numPr>
          <w:ilvl w:val="1"/>
          <w:numId w:val="34"/>
        </w:numPr>
        <w:spacing w:after="160"/>
      </w:pPr>
      <w:r w:rsidRPr="001B5D99">
        <w:t xml:space="preserve">More than 10 years – </w:t>
      </w:r>
      <w:r w:rsidR="001074AD">
        <w:t>10.9</w:t>
      </w:r>
      <w:r w:rsidRPr="001B5D99">
        <w:t>%</w:t>
      </w:r>
    </w:p>
    <w:p w14:paraId="34F01D94" w14:textId="752DCFDD" w:rsidR="00734B42" w:rsidRPr="001B5D99" w:rsidRDefault="001074AD" w:rsidP="001074AD">
      <w:pPr>
        <w:spacing w:after="160"/>
      </w:pPr>
      <w:r>
        <w:rPr>
          <w:noProof/>
        </w:rPr>
        <w:drawing>
          <wp:inline distT="0" distB="0" distL="0" distR="0" wp14:anchorId="6027A09B" wp14:editId="603DDA20">
            <wp:extent cx="5731510" cy="2413000"/>
            <wp:effectExtent l="0" t="0" r="2540" b="6350"/>
            <wp:docPr id="1859847833" name="Picture 2" descr="Forms response chart. Question title: 2. How many years have you been in the gem industry?.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2. How many years have you been in the gem industry?. Number of responses: 147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9D1CBE6" w14:textId="77777777" w:rsidR="001B5D99" w:rsidRPr="001B5D99" w:rsidRDefault="001B5D99" w:rsidP="001B5D99">
      <w:pPr>
        <w:numPr>
          <w:ilvl w:val="0"/>
          <w:numId w:val="34"/>
        </w:numPr>
        <w:spacing w:after="160"/>
        <w:rPr>
          <w:b/>
          <w:bCs/>
        </w:rPr>
      </w:pPr>
      <w:r w:rsidRPr="001B5D99">
        <w:rPr>
          <w:b/>
          <w:bCs/>
        </w:rPr>
        <w:t>Business Size:</w:t>
      </w:r>
    </w:p>
    <w:p w14:paraId="5087FA70" w14:textId="5BBE6B1E" w:rsidR="001B5D99" w:rsidRPr="001B5D99" w:rsidRDefault="001B5D99" w:rsidP="001B5D99">
      <w:pPr>
        <w:numPr>
          <w:ilvl w:val="1"/>
          <w:numId w:val="34"/>
        </w:numPr>
        <w:spacing w:after="160"/>
      </w:pPr>
      <w:r w:rsidRPr="001B5D99">
        <w:t xml:space="preserve">Small (1-10 employees) – </w:t>
      </w:r>
      <w:r w:rsidR="001074AD">
        <w:t>32.7</w:t>
      </w:r>
      <w:r w:rsidRPr="001B5D99">
        <w:t>%</w:t>
      </w:r>
    </w:p>
    <w:p w14:paraId="0B9F8A42" w14:textId="36814423" w:rsidR="001B5D99" w:rsidRPr="001B5D99" w:rsidRDefault="001B5D99" w:rsidP="001B5D99">
      <w:pPr>
        <w:numPr>
          <w:ilvl w:val="1"/>
          <w:numId w:val="34"/>
        </w:numPr>
        <w:spacing w:after="160"/>
      </w:pPr>
      <w:r w:rsidRPr="001B5D99">
        <w:t xml:space="preserve">Medium (11-50 employees) – </w:t>
      </w:r>
      <w:r w:rsidR="001074AD">
        <w:t>51.7</w:t>
      </w:r>
      <w:r w:rsidRPr="001B5D99">
        <w:t>%</w:t>
      </w:r>
    </w:p>
    <w:p w14:paraId="2300F1A4" w14:textId="71972B49" w:rsidR="001B5D99" w:rsidRDefault="001B5D99" w:rsidP="001B5D99">
      <w:pPr>
        <w:numPr>
          <w:ilvl w:val="1"/>
          <w:numId w:val="34"/>
        </w:numPr>
        <w:spacing w:after="160"/>
      </w:pPr>
      <w:r w:rsidRPr="001B5D99">
        <w:t xml:space="preserve">Large (More than 50 employees) – </w:t>
      </w:r>
      <w:r w:rsidR="00734B42">
        <w:t>1</w:t>
      </w:r>
      <w:r w:rsidR="001074AD">
        <w:t>5.6</w:t>
      </w:r>
      <w:r w:rsidRPr="001B5D99">
        <w:t>%</w:t>
      </w:r>
    </w:p>
    <w:p w14:paraId="21B2966A" w14:textId="78D50D2D" w:rsidR="001B5D99" w:rsidRPr="001B5D99" w:rsidRDefault="001074AD" w:rsidP="001B5D99">
      <w:pPr>
        <w:spacing w:after="160"/>
      </w:pPr>
      <w:r>
        <w:rPr>
          <w:noProof/>
        </w:rPr>
        <w:drawing>
          <wp:inline distT="0" distB="0" distL="0" distR="0" wp14:anchorId="4186AAC1" wp14:editId="4F6491E5">
            <wp:extent cx="5731510" cy="2413000"/>
            <wp:effectExtent l="0" t="0" r="2540" b="6350"/>
            <wp:docPr id="1825492153" name="Picture 3" descr="Forms response chart. Question title: 3. What is the size of your business?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3. What is the size of your business?  . Number of responses: 147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F07E6B7" w14:textId="229ECB6E" w:rsidR="00E94294" w:rsidRDefault="00E94294" w:rsidP="00EB2393">
      <w:pPr>
        <w:pStyle w:val="Heading3"/>
        <w:numPr>
          <w:ilvl w:val="2"/>
          <w:numId w:val="63"/>
        </w:numPr>
      </w:pPr>
      <w:bookmarkStart w:id="172" w:name="_Toc191039757"/>
      <w:r w:rsidRPr="00E94294">
        <w:lastRenderedPageBreak/>
        <w:t>Current Inventory Management Practices</w:t>
      </w:r>
      <w:bookmarkEnd w:id="172"/>
    </w:p>
    <w:p w14:paraId="4EB9F31F" w14:textId="77777777" w:rsidR="00E94294" w:rsidRPr="00E94294" w:rsidRDefault="00E94294" w:rsidP="00E94294">
      <w:pPr>
        <w:spacing w:after="160"/>
      </w:pPr>
      <w:r w:rsidRPr="00E94294">
        <w:t>Respondents were asked how they track inventory, revealing the following trends:</w:t>
      </w:r>
    </w:p>
    <w:p w14:paraId="4EB0D828" w14:textId="5442C223" w:rsidR="00E94294" w:rsidRPr="00E94294" w:rsidRDefault="00E94294" w:rsidP="00E94294">
      <w:pPr>
        <w:numPr>
          <w:ilvl w:val="0"/>
          <w:numId w:val="35"/>
        </w:numPr>
        <w:spacing w:after="160"/>
      </w:pPr>
      <w:r w:rsidRPr="00E94294">
        <w:t xml:space="preserve">Manual record-keeping – </w:t>
      </w:r>
      <w:r w:rsidR="005F78E0">
        <w:t>31.3</w:t>
      </w:r>
      <w:r w:rsidRPr="00E94294">
        <w:t>%</w:t>
      </w:r>
    </w:p>
    <w:p w14:paraId="716165F2" w14:textId="05299EE8" w:rsidR="00E94294" w:rsidRPr="00E94294" w:rsidRDefault="00E94294" w:rsidP="00E94294">
      <w:pPr>
        <w:numPr>
          <w:ilvl w:val="0"/>
          <w:numId w:val="35"/>
        </w:numPr>
        <w:spacing w:after="160"/>
      </w:pPr>
      <w:r w:rsidRPr="00E94294">
        <w:t xml:space="preserve">Spreadsheet software – </w:t>
      </w:r>
      <w:r w:rsidR="005F78E0">
        <w:t>62.6</w:t>
      </w:r>
      <w:r w:rsidRPr="00E94294">
        <w:t>%</w:t>
      </w:r>
    </w:p>
    <w:p w14:paraId="4090F8F0" w14:textId="47F9C1AB" w:rsidR="00E94294" w:rsidRPr="00E94294" w:rsidRDefault="00E94294" w:rsidP="00E94294">
      <w:pPr>
        <w:numPr>
          <w:ilvl w:val="0"/>
          <w:numId w:val="35"/>
        </w:numPr>
        <w:spacing w:after="160"/>
      </w:pPr>
      <w:r w:rsidRPr="00E94294">
        <w:t xml:space="preserve">Inventory management software – </w:t>
      </w:r>
      <w:r w:rsidR="005F78E0">
        <w:t>6.1</w:t>
      </w:r>
      <w:r w:rsidRPr="00E94294">
        <w:t>%</w:t>
      </w:r>
    </w:p>
    <w:p w14:paraId="14AAEB21" w14:textId="30A667C4" w:rsidR="00E94294" w:rsidRDefault="00E94294" w:rsidP="00E94294">
      <w:pPr>
        <w:numPr>
          <w:ilvl w:val="0"/>
          <w:numId w:val="35"/>
        </w:numPr>
        <w:spacing w:after="160"/>
      </w:pPr>
      <w:r w:rsidRPr="00E94294">
        <w:t xml:space="preserve">Other methods – </w:t>
      </w:r>
      <w:r>
        <w:t>0</w:t>
      </w:r>
      <w:r w:rsidRPr="00E94294">
        <w:t>%</w:t>
      </w:r>
    </w:p>
    <w:p w14:paraId="263AA93B" w14:textId="22C5FA4C" w:rsidR="00E94294" w:rsidRDefault="005F78E0" w:rsidP="00E94294">
      <w:pPr>
        <w:spacing w:after="160"/>
      </w:pPr>
      <w:r>
        <w:rPr>
          <w:noProof/>
        </w:rPr>
        <w:drawing>
          <wp:inline distT="0" distB="0" distL="0" distR="0" wp14:anchorId="59552621" wp14:editId="5387A772">
            <wp:extent cx="5731510" cy="2413000"/>
            <wp:effectExtent l="0" t="0" r="2540" b="6350"/>
            <wp:docPr id="832471862" name="Picture 4" descr="Forms response chart. Question title: 4. How do you currently track your inventory?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4. How do you currently track your inventory?  . Number of responses: 147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D12F35D" w14:textId="2B0EF521" w:rsidR="005726F4" w:rsidRPr="005726F4" w:rsidRDefault="005726F4" w:rsidP="005726F4">
      <w:pPr>
        <w:spacing w:line="240" w:lineRule="auto"/>
        <w:jc w:val="left"/>
      </w:pPr>
      <w:r>
        <w:br w:type="page"/>
      </w:r>
    </w:p>
    <w:p w14:paraId="23F25C51" w14:textId="63F75D67" w:rsidR="001B5D99" w:rsidRDefault="00E94294" w:rsidP="004A7441">
      <w:pPr>
        <w:pStyle w:val="Heading3"/>
        <w:numPr>
          <w:ilvl w:val="2"/>
          <w:numId w:val="63"/>
        </w:numPr>
      </w:pPr>
      <w:bookmarkStart w:id="173" w:name="_Toc191039758"/>
      <w:r w:rsidRPr="00E94294">
        <w:lastRenderedPageBreak/>
        <w:t>Authentication and Fraud in the Gem Trade</w:t>
      </w:r>
      <w:bookmarkEnd w:id="173"/>
    </w:p>
    <w:p w14:paraId="054DB11B" w14:textId="1CD24725" w:rsidR="00E94294" w:rsidRPr="00E94294" w:rsidRDefault="00E94294" w:rsidP="00E94294">
      <w:pPr>
        <w:pStyle w:val="ListParagraph"/>
        <w:numPr>
          <w:ilvl w:val="0"/>
          <w:numId w:val="38"/>
        </w:numPr>
        <w:spacing w:after="160"/>
      </w:pPr>
      <w:r w:rsidRPr="00E94294">
        <w:rPr>
          <w:b/>
          <w:bCs/>
        </w:rPr>
        <w:t>Methods used to verify authenticity:</w:t>
      </w:r>
    </w:p>
    <w:p w14:paraId="108FFC7A" w14:textId="0A62EF78" w:rsidR="00E94294" w:rsidRPr="00E94294" w:rsidRDefault="00E94294" w:rsidP="00E94294">
      <w:pPr>
        <w:numPr>
          <w:ilvl w:val="0"/>
          <w:numId w:val="39"/>
        </w:numPr>
        <w:spacing w:after="160"/>
      </w:pPr>
      <w:r w:rsidRPr="00E94294">
        <w:t xml:space="preserve">Traditional methods (visual inspection, expert opinion) – </w:t>
      </w:r>
      <w:r w:rsidR="005726F4">
        <w:t>59.9</w:t>
      </w:r>
      <w:r w:rsidRPr="00E94294">
        <w:t>%</w:t>
      </w:r>
    </w:p>
    <w:p w14:paraId="7ED5997A" w14:textId="74092F09" w:rsidR="00E94294" w:rsidRPr="00E94294" w:rsidRDefault="00E94294" w:rsidP="00E94294">
      <w:pPr>
        <w:numPr>
          <w:ilvl w:val="0"/>
          <w:numId w:val="39"/>
        </w:numPr>
        <w:spacing w:after="160"/>
      </w:pPr>
      <w:r w:rsidRPr="00E94294">
        <w:t xml:space="preserve">Lab certification – </w:t>
      </w:r>
      <w:r w:rsidR="005726F4">
        <w:t>32</w:t>
      </w:r>
      <w:r w:rsidRPr="00E94294">
        <w:t>%</w:t>
      </w:r>
    </w:p>
    <w:p w14:paraId="636DD042" w14:textId="1F360E6C" w:rsidR="00E94294" w:rsidRPr="00E94294" w:rsidRDefault="00E94294" w:rsidP="00E94294">
      <w:pPr>
        <w:numPr>
          <w:ilvl w:val="0"/>
          <w:numId w:val="39"/>
        </w:numPr>
        <w:spacing w:after="160"/>
      </w:pPr>
      <w:r w:rsidRPr="00E94294">
        <w:t xml:space="preserve">Blockchain/digital tracking – </w:t>
      </w:r>
      <w:r w:rsidR="005726F4">
        <w:t>7.5</w:t>
      </w:r>
      <w:r w:rsidRPr="00E94294">
        <w:t>%</w:t>
      </w:r>
    </w:p>
    <w:p w14:paraId="41AE5FEE" w14:textId="0534F542" w:rsidR="00E94294" w:rsidRPr="00E94294" w:rsidRDefault="00E94294" w:rsidP="00E94294">
      <w:pPr>
        <w:numPr>
          <w:ilvl w:val="0"/>
          <w:numId w:val="39"/>
        </w:numPr>
        <w:spacing w:after="160"/>
      </w:pPr>
      <w:r>
        <w:t xml:space="preserve">Other – </w:t>
      </w:r>
      <w:r w:rsidR="005726F4">
        <w:t>0.7</w:t>
      </w:r>
      <w:r>
        <w:t>%</w:t>
      </w:r>
    </w:p>
    <w:p w14:paraId="06DB6665" w14:textId="035D8CA9" w:rsidR="00E94294" w:rsidRPr="00E94294" w:rsidRDefault="005726F4" w:rsidP="00E94294">
      <w:pPr>
        <w:spacing w:after="160"/>
      </w:pPr>
      <w:r>
        <w:rPr>
          <w:noProof/>
        </w:rPr>
        <w:drawing>
          <wp:inline distT="0" distB="0" distL="0" distR="0" wp14:anchorId="0C2554B9" wp14:editId="5BB1A4D0">
            <wp:extent cx="5731510" cy="2413000"/>
            <wp:effectExtent l="0" t="0" r="2540" b="6350"/>
            <wp:docPr id="290869857" name="Picture 5" descr="Forms response chart. Question title: 6. How do you verify the authenticity of gemstones?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6. How do you verify the authenticity of gemstones?  . Number of responses: 147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9F3F22E" w14:textId="73EA20D6" w:rsidR="00E94294" w:rsidRPr="00E94294" w:rsidRDefault="00E94294" w:rsidP="00E94294">
      <w:pPr>
        <w:pStyle w:val="ListParagraph"/>
        <w:numPr>
          <w:ilvl w:val="0"/>
          <w:numId w:val="40"/>
        </w:numPr>
        <w:spacing w:after="160"/>
      </w:pPr>
      <w:r w:rsidRPr="00E94294">
        <w:rPr>
          <w:b/>
          <w:bCs/>
        </w:rPr>
        <w:t>Fraudulent transactions:</w:t>
      </w:r>
    </w:p>
    <w:p w14:paraId="0E9E9F1D" w14:textId="2A8B4F0F" w:rsidR="00E94294" w:rsidRPr="00E94294" w:rsidRDefault="00E94294" w:rsidP="00E94294">
      <w:pPr>
        <w:numPr>
          <w:ilvl w:val="0"/>
          <w:numId w:val="41"/>
        </w:numPr>
        <w:spacing w:after="160"/>
      </w:pPr>
      <w:r w:rsidRPr="00E94294">
        <w:t xml:space="preserve">Frequent occurrences – </w:t>
      </w:r>
      <w:r w:rsidR="00150D1C">
        <w:t>61.9</w:t>
      </w:r>
      <w:r w:rsidRPr="00E94294">
        <w:t>%</w:t>
      </w:r>
    </w:p>
    <w:p w14:paraId="764ACB30" w14:textId="6F1133FC" w:rsidR="00E94294" w:rsidRPr="00E94294" w:rsidRDefault="00E94294" w:rsidP="00E94294">
      <w:pPr>
        <w:numPr>
          <w:ilvl w:val="0"/>
          <w:numId w:val="41"/>
        </w:numPr>
        <w:spacing w:after="160"/>
      </w:pPr>
      <w:r w:rsidRPr="00E94294">
        <w:t xml:space="preserve">Rare occurrences – </w:t>
      </w:r>
      <w:r w:rsidR="00150D1C">
        <w:t>34.7</w:t>
      </w:r>
      <w:r w:rsidRPr="00E94294">
        <w:t>%</w:t>
      </w:r>
    </w:p>
    <w:p w14:paraId="2E61DE5C" w14:textId="50430731" w:rsidR="00E94294" w:rsidRPr="00E94294" w:rsidRDefault="00E94294" w:rsidP="00E94294">
      <w:pPr>
        <w:numPr>
          <w:ilvl w:val="0"/>
          <w:numId w:val="41"/>
        </w:numPr>
        <w:spacing w:after="160"/>
      </w:pPr>
      <w:r w:rsidRPr="00E94294">
        <w:t xml:space="preserve">No fraud encountered – </w:t>
      </w:r>
      <w:r w:rsidR="00150D1C">
        <w:t>3.4</w:t>
      </w:r>
      <w:r w:rsidRPr="00E94294">
        <w:t>%</w:t>
      </w:r>
    </w:p>
    <w:p w14:paraId="3553270F" w14:textId="5F45883B" w:rsidR="00943422" w:rsidRPr="0069712F" w:rsidRDefault="00150D1C" w:rsidP="001C2299">
      <w:pPr>
        <w:spacing w:after="160"/>
      </w:pPr>
      <w:r>
        <w:rPr>
          <w:noProof/>
        </w:rPr>
        <w:drawing>
          <wp:inline distT="0" distB="0" distL="0" distR="0" wp14:anchorId="230A94DD" wp14:editId="3677CD46">
            <wp:extent cx="5731510" cy="2413000"/>
            <wp:effectExtent l="0" t="0" r="2540" b="6350"/>
            <wp:docPr id="2019947473" name="Picture 6" descr="Forms response chart. Question title: 7. Have you encountered fraudulent transactions in your business?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7. Have you encountered fraudulent transactions in your business?  . Number of responses: 147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417D35C" w14:textId="3CA0F505" w:rsidR="005E06BF" w:rsidRPr="005E06BF" w:rsidRDefault="005E06BF" w:rsidP="004A7441">
      <w:pPr>
        <w:pStyle w:val="Heading3"/>
        <w:numPr>
          <w:ilvl w:val="2"/>
          <w:numId w:val="63"/>
        </w:numPr>
      </w:pPr>
      <w:bookmarkStart w:id="174" w:name="_Toc191039759"/>
      <w:r w:rsidRPr="005E06BF">
        <w:lastRenderedPageBreak/>
        <w:t>Barriers to Digital Adoption</w:t>
      </w:r>
      <w:bookmarkEnd w:id="174"/>
    </w:p>
    <w:p w14:paraId="7114216C" w14:textId="77777777" w:rsidR="005E06BF" w:rsidRPr="005E06BF" w:rsidRDefault="005E06BF" w:rsidP="005E06BF">
      <w:pPr>
        <w:spacing w:after="160"/>
      </w:pPr>
      <w:r w:rsidRPr="005E06BF">
        <w:t>Respondents identified major challenges preventing the transition to digital business management systems:</w:t>
      </w:r>
    </w:p>
    <w:p w14:paraId="2C53247F" w14:textId="6720C7DB" w:rsidR="005E06BF" w:rsidRPr="005E06BF" w:rsidRDefault="005E06BF" w:rsidP="005E06BF">
      <w:pPr>
        <w:numPr>
          <w:ilvl w:val="0"/>
          <w:numId w:val="42"/>
        </w:numPr>
        <w:spacing w:after="160"/>
      </w:pPr>
      <w:r w:rsidRPr="005E06BF">
        <w:t xml:space="preserve">High cost of implementation – </w:t>
      </w:r>
      <w:r w:rsidR="0069712F">
        <w:t>48.3</w:t>
      </w:r>
      <w:r w:rsidRPr="005E06BF">
        <w:t>%</w:t>
      </w:r>
    </w:p>
    <w:p w14:paraId="0CABE425" w14:textId="53E31012" w:rsidR="005E06BF" w:rsidRPr="005E06BF" w:rsidRDefault="005E06BF" w:rsidP="005E06BF">
      <w:pPr>
        <w:numPr>
          <w:ilvl w:val="0"/>
          <w:numId w:val="42"/>
        </w:numPr>
        <w:spacing w:after="160"/>
      </w:pPr>
      <w:r w:rsidRPr="005E06BF">
        <w:t xml:space="preserve">Lack of technical knowledge/training – </w:t>
      </w:r>
      <w:r w:rsidR="0069712F">
        <w:t>41.5</w:t>
      </w:r>
      <w:r w:rsidRPr="005E06BF">
        <w:t>%</w:t>
      </w:r>
    </w:p>
    <w:p w14:paraId="395C2846" w14:textId="722F106A" w:rsidR="005E06BF" w:rsidRPr="005E06BF" w:rsidRDefault="005E06BF" w:rsidP="005E06BF">
      <w:pPr>
        <w:numPr>
          <w:ilvl w:val="0"/>
          <w:numId w:val="42"/>
        </w:numPr>
        <w:spacing w:after="160"/>
      </w:pPr>
      <w:r w:rsidRPr="005E06BF">
        <w:t xml:space="preserve">Resistance to change – </w:t>
      </w:r>
      <w:r w:rsidR="0069712F">
        <w:t>41.5</w:t>
      </w:r>
      <w:r w:rsidRPr="005E06BF">
        <w:t>%</w:t>
      </w:r>
    </w:p>
    <w:p w14:paraId="1F81CE30" w14:textId="0477AAF2" w:rsidR="005E06BF" w:rsidRPr="005E06BF" w:rsidRDefault="005E06BF" w:rsidP="005E06BF">
      <w:pPr>
        <w:numPr>
          <w:ilvl w:val="0"/>
          <w:numId w:val="42"/>
        </w:numPr>
        <w:spacing w:after="160"/>
      </w:pPr>
      <w:r w:rsidRPr="005E06BF">
        <w:t xml:space="preserve">Poor internet connectivity – </w:t>
      </w:r>
      <w:r w:rsidR="0069712F">
        <w:t>36.1</w:t>
      </w:r>
      <w:r w:rsidRPr="005E06BF">
        <w:t>%</w:t>
      </w:r>
    </w:p>
    <w:p w14:paraId="51CFC939" w14:textId="14C1C3C3" w:rsidR="005E06BF" w:rsidRDefault="005E06BF" w:rsidP="005E06BF">
      <w:pPr>
        <w:numPr>
          <w:ilvl w:val="0"/>
          <w:numId w:val="42"/>
        </w:numPr>
        <w:spacing w:after="160"/>
      </w:pPr>
      <w:r w:rsidRPr="005E06BF">
        <w:t xml:space="preserve">No perceived need for digital tools – </w:t>
      </w:r>
      <w:r w:rsidR="007D7EDE">
        <w:t>2</w:t>
      </w:r>
      <w:r w:rsidR="0069712F">
        <w:t>1.8</w:t>
      </w:r>
      <w:r w:rsidRPr="005E06BF">
        <w:t>%</w:t>
      </w:r>
    </w:p>
    <w:p w14:paraId="0F6063AD" w14:textId="4A59979B" w:rsidR="007D7EDE" w:rsidRDefault="007D7EDE" w:rsidP="005E06BF">
      <w:pPr>
        <w:numPr>
          <w:ilvl w:val="0"/>
          <w:numId w:val="42"/>
        </w:numPr>
        <w:spacing w:after="160"/>
      </w:pPr>
      <w:r>
        <w:t xml:space="preserve">Other – </w:t>
      </w:r>
      <w:r w:rsidR="0069712F">
        <w:t>3.4</w:t>
      </w:r>
      <w:r>
        <w:t>%</w:t>
      </w:r>
    </w:p>
    <w:p w14:paraId="04B6308D" w14:textId="2079E9BF" w:rsidR="00D13C49" w:rsidRDefault="0069712F" w:rsidP="00294D3A">
      <w:pPr>
        <w:spacing w:after="160"/>
      </w:pPr>
      <w:r>
        <w:rPr>
          <w:noProof/>
        </w:rPr>
        <w:drawing>
          <wp:inline distT="0" distB="0" distL="0" distR="0" wp14:anchorId="7DB4BC88" wp14:editId="6A19E52E">
            <wp:extent cx="5731510" cy="2726055"/>
            <wp:effectExtent l="0" t="0" r="2540" b="0"/>
            <wp:docPr id="801332196" name="Picture 7" descr="Forms response chart. Question title: 8. What are the main challenges preventing digital adoption?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8. What are the main challenges preventing digital adoption?  . Number of responses: 147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532729C2" w14:textId="731C8AD3" w:rsidR="00294D3A" w:rsidRDefault="00D13C49" w:rsidP="00D13C49">
      <w:pPr>
        <w:spacing w:line="240" w:lineRule="auto"/>
        <w:jc w:val="left"/>
      </w:pPr>
      <w:r>
        <w:br w:type="page"/>
      </w:r>
    </w:p>
    <w:p w14:paraId="187DB70D" w14:textId="34522294" w:rsidR="00D64B21" w:rsidRPr="00D64B21" w:rsidRDefault="00D64B21" w:rsidP="004A7441">
      <w:pPr>
        <w:pStyle w:val="Heading3"/>
        <w:numPr>
          <w:ilvl w:val="2"/>
          <w:numId w:val="63"/>
        </w:numPr>
      </w:pPr>
      <w:bookmarkStart w:id="175" w:name="_Toc191039760"/>
      <w:r w:rsidRPr="00D64B21">
        <w:lastRenderedPageBreak/>
        <w:t>Perception of Digital Business Management Systems (DBMS)</w:t>
      </w:r>
      <w:bookmarkEnd w:id="175"/>
    </w:p>
    <w:p w14:paraId="29E41DC1" w14:textId="77777777" w:rsidR="00D64B21" w:rsidRPr="00D64B21" w:rsidRDefault="00D64B21" w:rsidP="00D64B21">
      <w:pPr>
        <w:numPr>
          <w:ilvl w:val="0"/>
          <w:numId w:val="43"/>
        </w:numPr>
        <w:spacing w:after="160"/>
      </w:pPr>
      <w:r w:rsidRPr="00D64B21">
        <w:rPr>
          <w:b/>
          <w:bCs/>
        </w:rPr>
        <w:t>Familiarity with DBMS:</w:t>
      </w:r>
    </w:p>
    <w:p w14:paraId="2F563926" w14:textId="43F85C80" w:rsidR="00D64B21" w:rsidRPr="00D64B21" w:rsidRDefault="00D64B21" w:rsidP="00D64B21">
      <w:pPr>
        <w:numPr>
          <w:ilvl w:val="1"/>
          <w:numId w:val="43"/>
        </w:numPr>
        <w:spacing w:after="160"/>
      </w:pPr>
      <w:r w:rsidRPr="00D64B21">
        <w:t xml:space="preserve">Yes, and I use one – </w:t>
      </w:r>
      <w:r w:rsidR="00D13C49">
        <w:t>40.8</w:t>
      </w:r>
      <w:r w:rsidRPr="00D64B21">
        <w:t>%</w:t>
      </w:r>
    </w:p>
    <w:p w14:paraId="19DB3DF3" w14:textId="08F7C53C" w:rsidR="00D64B21" w:rsidRPr="00D64B21" w:rsidRDefault="00D64B21" w:rsidP="00D64B21">
      <w:pPr>
        <w:numPr>
          <w:ilvl w:val="1"/>
          <w:numId w:val="43"/>
        </w:numPr>
        <w:spacing w:after="160"/>
      </w:pPr>
      <w:r w:rsidRPr="00D64B21">
        <w:t xml:space="preserve">Yes, but I do not use one – </w:t>
      </w:r>
      <w:r w:rsidR="00D13C49">
        <w:t>38.8</w:t>
      </w:r>
      <w:r w:rsidRPr="00D64B21">
        <w:t>%</w:t>
      </w:r>
    </w:p>
    <w:p w14:paraId="0AE45046" w14:textId="4D31784E" w:rsidR="00D64B21" w:rsidRDefault="00D64B21" w:rsidP="00D64B21">
      <w:pPr>
        <w:numPr>
          <w:ilvl w:val="1"/>
          <w:numId w:val="43"/>
        </w:numPr>
        <w:spacing w:after="160"/>
      </w:pPr>
      <w:r w:rsidRPr="00D64B21">
        <w:t xml:space="preserve">No, I am not familiar – </w:t>
      </w:r>
      <w:r w:rsidR="00D13C49">
        <w:t>20.4</w:t>
      </w:r>
      <w:r w:rsidRPr="00D64B21">
        <w:t>%</w:t>
      </w:r>
    </w:p>
    <w:p w14:paraId="5CF91686" w14:textId="7BEE6323" w:rsidR="00D64B21" w:rsidRPr="00D64B21" w:rsidRDefault="00D13C49" w:rsidP="00D64B21">
      <w:pPr>
        <w:spacing w:after="160"/>
      </w:pPr>
      <w:r>
        <w:rPr>
          <w:noProof/>
        </w:rPr>
        <w:drawing>
          <wp:inline distT="0" distB="0" distL="0" distR="0" wp14:anchorId="1729A49F" wp14:editId="7DE12C10">
            <wp:extent cx="5731510" cy="2413000"/>
            <wp:effectExtent l="0" t="0" r="2540" b="6350"/>
            <wp:docPr id="2074572636" name="Picture 8" descr="Forms response chart. Question title: 9. Are you familiar with Digital Business Management Systems (DBMS)?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9. Are you familiar with Digital Business Management Systems (DBMS)?  . Number of responses: 147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F3A1F86" w14:textId="77777777" w:rsidR="00D64B21" w:rsidRPr="00D64B21" w:rsidRDefault="00D64B21" w:rsidP="00D64B21">
      <w:pPr>
        <w:numPr>
          <w:ilvl w:val="0"/>
          <w:numId w:val="43"/>
        </w:numPr>
        <w:spacing w:after="160"/>
      </w:pPr>
      <w:r w:rsidRPr="00D64B21">
        <w:rPr>
          <w:b/>
          <w:bCs/>
        </w:rPr>
        <w:t>Willingness to adopt DBMS with financial/technical support:</w:t>
      </w:r>
    </w:p>
    <w:p w14:paraId="63D82F1F" w14:textId="2035DB87" w:rsidR="00D64B21" w:rsidRPr="00D64B21" w:rsidRDefault="00D64B21" w:rsidP="00D64B21">
      <w:pPr>
        <w:numPr>
          <w:ilvl w:val="1"/>
          <w:numId w:val="43"/>
        </w:numPr>
        <w:spacing w:after="160"/>
      </w:pPr>
      <w:r w:rsidRPr="00D64B21">
        <w:t xml:space="preserve">Yes – </w:t>
      </w:r>
      <w:r w:rsidR="002B1D74">
        <w:t>91.2</w:t>
      </w:r>
      <w:r w:rsidRPr="00D64B21">
        <w:t>%</w:t>
      </w:r>
    </w:p>
    <w:p w14:paraId="77949120" w14:textId="1FA1C443" w:rsidR="00D64B21" w:rsidRPr="00D64B21" w:rsidRDefault="00D64B21" w:rsidP="00D64B21">
      <w:pPr>
        <w:numPr>
          <w:ilvl w:val="1"/>
          <w:numId w:val="43"/>
        </w:numPr>
        <w:spacing w:after="160"/>
      </w:pPr>
      <w:r w:rsidRPr="00D64B21">
        <w:t xml:space="preserve">No – </w:t>
      </w:r>
      <w:r w:rsidR="002B1D74">
        <w:t>2</w:t>
      </w:r>
      <w:r w:rsidRPr="00D64B21">
        <w:t>%</w:t>
      </w:r>
    </w:p>
    <w:p w14:paraId="199062CD" w14:textId="2D6AE9D1" w:rsidR="00D64B21" w:rsidRDefault="00D64B21" w:rsidP="00D64B21">
      <w:pPr>
        <w:numPr>
          <w:ilvl w:val="1"/>
          <w:numId w:val="43"/>
        </w:numPr>
        <w:spacing w:after="160"/>
      </w:pPr>
      <w:r w:rsidRPr="00D64B21">
        <w:t xml:space="preserve">Maybe – </w:t>
      </w:r>
      <w:r w:rsidR="002B1D74">
        <w:t>6.8</w:t>
      </w:r>
      <w:r w:rsidRPr="00D64B21">
        <w:t>%</w:t>
      </w:r>
    </w:p>
    <w:p w14:paraId="736AD07D" w14:textId="1839DC8E" w:rsidR="00D64B21" w:rsidRDefault="002B1D74" w:rsidP="00D64B21">
      <w:pPr>
        <w:spacing w:after="160"/>
      </w:pPr>
      <w:r>
        <w:rPr>
          <w:noProof/>
        </w:rPr>
        <w:drawing>
          <wp:inline distT="0" distB="0" distL="0" distR="0" wp14:anchorId="6EF3A057" wp14:editId="1BF2F424">
            <wp:extent cx="5731510" cy="2413000"/>
            <wp:effectExtent l="0" t="0" r="2540" b="6350"/>
            <wp:docPr id="900757014" name="Picture 9" descr="Forms response chart. Question title: 10. Would you adopt a DBMS if financial or technical support were provided?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0. Would you adopt a DBMS if financial or technical support were provided?  . Number of responses: 147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964F108" w14:textId="77777777" w:rsidR="004F683E" w:rsidRPr="00D64B21" w:rsidRDefault="004F683E" w:rsidP="00D64B21">
      <w:pPr>
        <w:spacing w:after="160"/>
      </w:pPr>
    </w:p>
    <w:p w14:paraId="36C93358" w14:textId="77777777" w:rsidR="00D64B21" w:rsidRPr="00D64B21" w:rsidRDefault="00D64B21" w:rsidP="00D64B21">
      <w:pPr>
        <w:numPr>
          <w:ilvl w:val="0"/>
          <w:numId w:val="43"/>
        </w:numPr>
        <w:spacing w:after="160"/>
      </w:pPr>
      <w:r w:rsidRPr="00D64B21">
        <w:rPr>
          <w:b/>
          <w:bCs/>
        </w:rPr>
        <w:lastRenderedPageBreak/>
        <w:t>Perceived benefits of digital inventory management:</w:t>
      </w:r>
    </w:p>
    <w:p w14:paraId="5FC38604" w14:textId="6E8D27A3" w:rsidR="00D64B21" w:rsidRPr="00D64B21" w:rsidRDefault="00D64B21" w:rsidP="00D64B21">
      <w:pPr>
        <w:numPr>
          <w:ilvl w:val="1"/>
          <w:numId w:val="43"/>
        </w:numPr>
        <w:spacing w:after="160"/>
      </w:pPr>
      <w:r w:rsidRPr="00D64B21">
        <w:t xml:space="preserve">Reduced errors and miscalculations – </w:t>
      </w:r>
      <w:r w:rsidR="00E93EE0">
        <w:t>88.4</w:t>
      </w:r>
      <w:r w:rsidR="00A31214" w:rsidRPr="00D64B21">
        <w:t xml:space="preserve"> </w:t>
      </w:r>
      <w:r w:rsidRPr="00D64B21">
        <w:t>%</w:t>
      </w:r>
    </w:p>
    <w:p w14:paraId="6AF9397E" w14:textId="17F74816" w:rsidR="00D64B21" w:rsidRPr="00D64B21" w:rsidRDefault="00D64B21" w:rsidP="00D64B21">
      <w:pPr>
        <w:numPr>
          <w:ilvl w:val="1"/>
          <w:numId w:val="43"/>
        </w:numPr>
        <w:spacing w:after="160"/>
      </w:pPr>
      <w:r w:rsidRPr="00D64B21">
        <w:t xml:space="preserve">Real-time stock updates – </w:t>
      </w:r>
      <w:r w:rsidR="00E93EE0">
        <w:t>81</w:t>
      </w:r>
      <w:r w:rsidRPr="00D64B21">
        <w:t>%</w:t>
      </w:r>
    </w:p>
    <w:p w14:paraId="761F8225" w14:textId="3AC3E7B4" w:rsidR="00D64B21" w:rsidRPr="00D64B21" w:rsidRDefault="00D64B21" w:rsidP="00D64B21">
      <w:pPr>
        <w:numPr>
          <w:ilvl w:val="1"/>
          <w:numId w:val="43"/>
        </w:numPr>
        <w:spacing w:after="160"/>
      </w:pPr>
      <w:r w:rsidRPr="00D64B21">
        <w:t xml:space="preserve">Prevention of loss or theft – </w:t>
      </w:r>
      <w:r w:rsidR="00E93EE0">
        <w:t>83</w:t>
      </w:r>
      <w:r w:rsidRPr="00D64B21">
        <w:t>%</w:t>
      </w:r>
    </w:p>
    <w:p w14:paraId="31D0AA85" w14:textId="088C0953" w:rsidR="00D64B21" w:rsidRPr="00D64B21" w:rsidRDefault="00D64B21" w:rsidP="00D64B21">
      <w:pPr>
        <w:numPr>
          <w:ilvl w:val="1"/>
          <w:numId w:val="43"/>
        </w:numPr>
        <w:spacing w:after="160"/>
      </w:pPr>
      <w:r w:rsidRPr="00D64B21">
        <w:t>Improved tracking efficiency –</w:t>
      </w:r>
      <w:r w:rsidR="00E93EE0">
        <w:t xml:space="preserve"> 76.9</w:t>
      </w:r>
      <w:r w:rsidRPr="00D64B21">
        <w:t>%</w:t>
      </w:r>
    </w:p>
    <w:p w14:paraId="1F5C4DE8" w14:textId="02527014" w:rsidR="007D7EDE" w:rsidRPr="005E06BF" w:rsidRDefault="00E93EE0" w:rsidP="00D64B21">
      <w:pPr>
        <w:spacing w:after="160"/>
      </w:pPr>
      <w:r>
        <w:rPr>
          <w:noProof/>
        </w:rPr>
        <w:drawing>
          <wp:inline distT="0" distB="0" distL="0" distR="0" wp14:anchorId="66ACF815" wp14:editId="7F4E7CDB">
            <wp:extent cx="5731510" cy="2726055"/>
            <wp:effectExtent l="0" t="0" r="2540" b="0"/>
            <wp:docPr id="1166086533" name="Picture 10" descr="Forms response chart. Question title: 11. How do you think digital inventory management can help?  . Number of responses: 1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11. How do you think digital inventory management can help?  . Number of responses: 147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7248FBD7" w14:textId="3CF40A2D" w:rsidR="006B125B" w:rsidRPr="006B125B" w:rsidRDefault="004A7441" w:rsidP="004A7441">
      <w:pPr>
        <w:pStyle w:val="Heading2"/>
        <w:numPr>
          <w:ilvl w:val="1"/>
          <w:numId w:val="63"/>
        </w:numPr>
      </w:pPr>
      <w:r>
        <w:t xml:space="preserve"> </w:t>
      </w:r>
      <w:bookmarkStart w:id="176" w:name="_Toc191039761"/>
      <w:r w:rsidR="006B125B" w:rsidRPr="006B125B">
        <w:t>Findings and Interpretation</w:t>
      </w:r>
      <w:bookmarkEnd w:id="176"/>
    </w:p>
    <w:p w14:paraId="74F255FF" w14:textId="77777777" w:rsidR="006B125B" w:rsidRPr="006B125B" w:rsidRDefault="006B125B" w:rsidP="006B125B">
      <w:pPr>
        <w:spacing w:after="160"/>
      </w:pPr>
      <w:r w:rsidRPr="006B125B">
        <w:t>The data collected provides valuable insights into the Sri Lankan gem industry’s digital adoption landscape, inventory management practices, fraud concerns, and the potential for implementing Digital Business Management Systems (DBMS). The key findings are interpreted as follows:</w:t>
      </w:r>
    </w:p>
    <w:p w14:paraId="0FDA1140" w14:textId="31497339" w:rsidR="006B125B" w:rsidRPr="006B125B" w:rsidRDefault="006B125B" w:rsidP="004A7441">
      <w:pPr>
        <w:pStyle w:val="Heading3"/>
        <w:numPr>
          <w:ilvl w:val="2"/>
          <w:numId w:val="63"/>
        </w:numPr>
      </w:pPr>
      <w:bookmarkStart w:id="177" w:name="_Toc191039762"/>
      <w:r w:rsidRPr="006B125B">
        <w:t>Dominance of Traditional Business Practices</w:t>
      </w:r>
      <w:bookmarkEnd w:id="177"/>
    </w:p>
    <w:p w14:paraId="3BD4703C" w14:textId="7650193E" w:rsidR="006B125B" w:rsidRPr="006B125B" w:rsidRDefault="006B125B" w:rsidP="006B125B">
      <w:pPr>
        <w:spacing w:after="160"/>
      </w:pPr>
      <w:r w:rsidRPr="006B125B">
        <w:t xml:space="preserve">The survey results indicate that </w:t>
      </w:r>
      <w:proofErr w:type="gramStart"/>
      <w:r w:rsidRPr="006B125B">
        <w:t>the majority of</w:t>
      </w:r>
      <w:proofErr w:type="gramEnd"/>
      <w:r w:rsidRPr="006B125B">
        <w:t xml:space="preserve"> stakeholders in the gem industry still rely on manual or spreadsheet-based inventory management methods (</w:t>
      </w:r>
      <w:r w:rsidR="00C82846">
        <w:t>31.3</w:t>
      </w:r>
      <w:r w:rsidRPr="006B125B">
        <w:t xml:space="preserve">% manual, </w:t>
      </w:r>
      <w:r w:rsidR="00C82846">
        <w:t>62.6</w:t>
      </w:r>
      <w:r w:rsidRPr="006B125B">
        <w:t xml:space="preserve">% spreadsheets), with only </w:t>
      </w:r>
      <w:r w:rsidR="00C82846">
        <w:t>6.1</w:t>
      </w:r>
      <w:r w:rsidRPr="006B125B">
        <w:t xml:space="preserve">% using inventory management software. This highlights a significant gap in digital adoption, particularly for small and medium-sized businesses, which make up </w:t>
      </w:r>
      <w:r w:rsidR="00C82846">
        <w:t>84.4</w:t>
      </w:r>
      <w:r w:rsidRPr="006B125B">
        <w:t>% of the industry (</w:t>
      </w:r>
      <w:r w:rsidR="00C82846">
        <w:t>32.7</w:t>
      </w:r>
      <w:r w:rsidRPr="006B125B">
        <w:t xml:space="preserve">% small, </w:t>
      </w:r>
      <w:r w:rsidR="00C82846">
        <w:t>51.7</w:t>
      </w:r>
      <w:r w:rsidRPr="006B125B">
        <w:t>% medium).</w:t>
      </w:r>
    </w:p>
    <w:p w14:paraId="5FE2792C" w14:textId="77777777" w:rsidR="006B125B" w:rsidRPr="006B125B" w:rsidRDefault="006B125B" w:rsidP="006B125B">
      <w:pPr>
        <w:numPr>
          <w:ilvl w:val="0"/>
          <w:numId w:val="44"/>
        </w:numPr>
        <w:spacing w:after="160"/>
      </w:pPr>
      <w:r w:rsidRPr="006B125B">
        <w:rPr>
          <w:b/>
          <w:bCs/>
        </w:rPr>
        <w:t>Implication:</w:t>
      </w:r>
      <w:r w:rsidRPr="006B125B">
        <w:t xml:space="preserve"> The lack of advanced inventory systems can lead to inefficiencies, higher error rates, and difficulties in tracking stock movement. Transitioning to digital inventory management would significantly improve record accuracy and operational efficiency.</w:t>
      </w:r>
    </w:p>
    <w:p w14:paraId="0E4F82DA" w14:textId="3B6EA8F0" w:rsidR="006B125B" w:rsidRPr="006B125B" w:rsidRDefault="006B125B" w:rsidP="004A7441">
      <w:pPr>
        <w:pStyle w:val="Heading3"/>
        <w:numPr>
          <w:ilvl w:val="2"/>
          <w:numId w:val="63"/>
        </w:numPr>
      </w:pPr>
      <w:bookmarkStart w:id="178" w:name="_Toc191039763"/>
      <w:r w:rsidRPr="006B125B">
        <w:lastRenderedPageBreak/>
        <w:t>High Frequency of Fraud and Security Concerns</w:t>
      </w:r>
      <w:bookmarkEnd w:id="178"/>
    </w:p>
    <w:p w14:paraId="1B5B8DF5" w14:textId="5DE7476D" w:rsidR="006B125B" w:rsidRPr="006B125B" w:rsidRDefault="006B125B" w:rsidP="006B125B">
      <w:pPr>
        <w:spacing w:after="160"/>
      </w:pPr>
      <w:r w:rsidRPr="006B125B">
        <w:t xml:space="preserve">A striking </w:t>
      </w:r>
      <w:r w:rsidR="00C82846">
        <w:t>6</w:t>
      </w:r>
      <w:r w:rsidR="00F97FE9">
        <w:t>1.</w:t>
      </w:r>
      <w:r w:rsidR="00C82846">
        <w:t>9</w:t>
      </w:r>
      <w:r w:rsidRPr="006B125B">
        <w:t xml:space="preserve">% of respondents reported frequent fraudulent transactions, while </w:t>
      </w:r>
      <w:r w:rsidR="00C82846">
        <w:t>34.7</w:t>
      </w:r>
      <w:r w:rsidRPr="006B125B">
        <w:t>% experienced fraud rarel</w:t>
      </w:r>
      <w:r w:rsidRPr="006B125B">
        <w:rPr>
          <w:b/>
          <w:bCs/>
        </w:rPr>
        <w:t>y</w:t>
      </w:r>
      <w:r w:rsidRPr="006B125B">
        <w:t xml:space="preserve">, and only </w:t>
      </w:r>
      <w:r w:rsidR="00C82846">
        <w:t>3.4</w:t>
      </w:r>
      <w:r w:rsidRPr="006B125B">
        <w:t>% had no fraud cases. The methods used to verify gemstone authenticity reflect the reliance on traditional inspection techniques (</w:t>
      </w:r>
      <w:r w:rsidR="00C82846">
        <w:t>59</w:t>
      </w:r>
      <w:r w:rsidR="00F97FE9">
        <w:t>.</w:t>
      </w:r>
      <w:r w:rsidR="00C82846">
        <w:t>9</w:t>
      </w:r>
      <w:r w:rsidRPr="006B125B">
        <w:t xml:space="preserve">%), with only </w:t>
      </w:r>
      <w:r w:rsidR="00C82846">
        <w:t>7.5</w:t>
      </w:r>
      <w:r w:rsidRPr="006B125B">
        <w:t>% using blockchain/digital tracking.</w:t>
      </w:r>
    </w:p>
    <w:p w14:paraId="2261C2A7" w14:textId="226D649F" w:rsidR="006B125B" w:rsidRPr="006B125B" w:rsidRDefault="006B125B" w:rsidP="006B125B">
      <w:pPr>
        <w:numPr>
          <w:ilvl w:val="0"/>
          <w:numId w:val="45"/>
        </w:numPr>
        <w:spacing w:after="160"/>
      </w:pPr>
      <w:r w:rsidRPr="006B125B">
        <w:rPr>
          <w:b/>
          <w:bCs/>
        </w:rPr>
        <w:t>Implication:</w:t>
      </w:r>
      <w:r w:rsidRPr="006B125B">
        <w:t xml:space="preserve"> The prevalence of fraud in </w:t>
      </w:r>
      <w:r w:rsidR="00F97FE9" w:rsidRPr="006B125B">
        <w:t>industry</w:t>
      </w:r>
      <w:r w:rsidRPr="006B125B">
        <w:t xml:space="preserve"> underscores the need for a secure and transparent authentication system. The low adoption of blockchain or digital tracking suggests a need for education and investment in fraud prevention technologies.</w:t>
      </w:r>
    </w:p>
    <w:p w14:paraId="1B75418F" w14:textId="2C03BCDA" w:rsidR="006B125B" w:rsidRPr="006B125B" w:rsidRDefault="006B125B" w:rsidP="004A7441">
      <w:pPr>
        <w:pStyle w:val="Heading3"/>
        <w:numPr>
          <w:ilvl w:val="2"/>
          <w:numId w:val="63"/>
        </w:numPr>
      </w:pPr>
      <w:bookmarkStart w:id="179" w:name="_Toc191039764"/>
      <w:r w:rsidRPr="006B125B">
        <w:t>Barriers to Digital Adoption</w:t>
      </w:r>
      <w:bookmarkEnd w:id="179"/>
    </w:p>
    <w:p w14:paraId="7C60C9F6" w14:textId="77777777" w:rsidR="006B125B" w:rsidRPr="006B125B" w:rsidRDefault="006B125B" w:rsidP="006B125B">
      <w:pPr>
        <w:spacing w:after="160"/>
      </w:pPr>
      <w:r w:rsidRPr="006B125B">
        <w:t>The most significant obstacles to digital transformation in the gem industry were identified as:</w:t>
      </w:r>
    </w:p>
    <w:p w14:paraId="2830D95B" w14:textId="151EFCC8" w:rsidR="006B125B" w:rsidRPr="006B125B" w:rsidRDefault="006B125B" w:rsidP="006B125B">
      <w:pPr>
        <w:numPr>
          <w:ilvl w:val="0"/>
          <w:numId w:val="46"/>
        </w:numPr>
        <w:spacing w:after="160"/>
      </w:pPr>
      <w:r w:rsidRPr="006B125B">
        <w:t>Poor internet connectivity (</w:t>
      </w:r>
      <w:r w:rsidR="008E6603">
        <w:t>36.1</w:t>
      </w:r>
      <w:r w:rsidRPr="006B125B">
        <w:t>%)</w:t>
      </w:r>
    </w:p>
    <w:p w14:paraId="750F3C9D" w14:textId="1B7910F8" w:rsidR="006B125B" w:rsidRPr="006B125B" w:rsidRDefault="006B125B" w:rsidP="006B125B">
      <w:pPr>
        <w:numPr>
          <w:ilvl w:val="0"/>
          <w:numId w:val="46"/>
        </w:numPr>
        <w:spacing w:after="160"/>
      </w:pPr>
      <w:r w:rsidRPr="006B125B">
        <w:t>High cost of implementation (</w:t>
      </w:r>
      <w:r w:rsidR="008E6603">
        <w:t>48.3</w:t>
      </w:r>
      <w:r w:rsidRPr="006B125B">
        <w:t>%)</w:t>
      </w:r>
    </w:p>
    <w:p w14:paraId="64955AF4" w14:textId="0D42BCF8" w:rsidR="006B125B" w:rsidRPr="006B125B" w:rsidRDefault="006B125B" w:rsidP="006B125B">
      <w:pPr>
        <w:numPr>
          <w:ilvl w:val="0"/>
          <w:numId w:val="46"/>
        </w:numPr>
        <w:spacing w:after="160"/>
      </w:pPr>
      <w:r w:rsidRPr="006B125B">
        <w:t>Lack of technical knowledge/training (</w:t>
      </w:r>
      <w:r w:rsidR="008E6603">
        <w:t>41.5</w:t>
      </w:r>
      <w:r w:rsidRPr="006B125B">
        <w:t>%)</w:t>
      </w:r>
    </w:p>
    <w:p w14:paraId="50CF2FA9" w14:textId="55486ED7" w:rsidR="006B125B" w:rsidRPr="006B125B" w:rsidRDefault="006B125B" w:rsidP="006B125B">
      <w:pPr>
        <w:numPr>
          <w:ilvl w:val="0"/>
          <w:numId w:val="46"/>
        </w:numPr>
        <w:spacing w:after="160"/>
      </w:pPr>
      <w:r w:rsidRPr="006B125B">
        <w:t>Resistance to change (</w:t>
      </w:r>
      <w:r w:rsidR="008E6603">
        <w:t>41.5</w:t>
      </w:r>
      <w:r w:rsidRPr="006B125B">
        <w:t>%)</w:t>
      </w:r>
    </w:p>
    <w:p w14:paraId="37644B40" w14:textId="02D579B1" w:rsidR="006B125B" w:rsidRPr="006B125B" w:rsidRDefault="006B125B" w:rsidP="006B125B">
      <w:pPr>
        <w:spacing w:after="160"/>
      </w:pPr>
      <w:r w:rsidRPr="006B125B">
        <w:t>While some stakeholders (2</w:t>
      </w:r>
      <w:r w:rsidR="008E6603">
        <w:t>1.8</w:t>
      </w:r>
      <w:r w:rsidRPr="006B125B">
        <w:t>%) saw no need for digital tools, a significant portion acknowledged the necessity but faced infrastructural and financial limitations.</w:t>
      </w:r>
    </w:p>
    <w:p w14:paraId="1DA79C76" w14:textId="77777777" w:rsidR="006B125B" w:rsidRPr="006B125B" w:rsidRDefault="006B125B" w:rsidP="006B125B">
      <w:pPr>
        <w:numPr>
          <w:ilvl w:val="0"/>
          <w:numId w:val="47"/>
        </w:numPr>
        <w:spacing w:after="160"/>
      </w:pPr>
      <w:r w:rsidRPr="006B125B">
        <w:rPr>
          <w:b/>
          <w:bCs/>
        </w:rPr>
        <w:t>Implication:</w:t>
      </w:r>
      <w:r w:rsidRPr="006B125B">
        <w:t xml:space="preserve"> The high cost and lack of digital literacy highlight the need for government incentives, financial support, and training programs to encourage adoption. Infrastructure improvements, such as better internet connectivity in gem-trading regions, would further support digitalization.</w:t>
      </w:r>
    </w:p>
    <w:p w14:paraId="422A15E9" w14:textId="6F6A7679" w:rsidR="006B125B" w:rsidRPr="006B125B" w:rsidRDefault="006B125B" w:rsidP="004A7441">
      <w:pPr>
        <w:pStyle w:val="Heading3"/>
        <w:numPr>
          <w:ilvl w:val="2"/>
          <w:numId w:val="63"/>
        </w:numPr>
      </w:pPr>
      <w:bookmarkStart w:id="180" w:name="_Toc191039765"/>
      <w:r w:rsidRPr="006B125B">
        <w:t>Growing Interest in Digital Business Management Systems (DBMS)</w:t>
      </w:r>
      <w:bookmarkEnd w:id="180"/>
    </w:p>
    <w:p w14:paraId="63976A94" w14:textId="0DF964FC" w:rsidR="006B125B" w:rsidRPr="006B125B" w:rsidRDefault="006B125B" w:rsidP="006B125B">
      <w:pPr>
        <w:spacing w:after="160"/>
      </w:pPr>
      <w:r w:rsidRPr="006B125B">
        <w:t xml:space="preserve">Although only </w:t>
      </w:r>
      <w:r w:rsidR="00215E2E">
        <w:t>20.4</w:t>
      </w:r>
      <w:r w:rsidRPr="006B125B">
        <w:t>% of respondents currently use a DBMS, an additional 3</w:t>
      </w:r>
      <w:r w:rsidR="00215E2E">
        <w:t>8.8</w:t>
      </w:r>
      <w:r w:rsidRPr="006B125B">
        <w:t xml:space="preserve">% are familiar </w:t>
      </w:r>
      <w:r w:rsidR="00F97FE9" w:rsidRPr="006B125B">
        <w:t>with it</w:t>
      </w:r>
      <w:r w:rsidRPr="006B125B">
        <w:t xml:space="preserve"> but do not use one, while </w:t>
      </w:r>
      <w:r w:rsidR="00F97FE9">
        <w:t>4</w:t>
      </w:r>
      <w:r w:rsidR="00215E2E">
        <w:t>0.8</w:t>
      </w:r>
      <w:r w:rsidRPr="006B125B">
        <w:t xml:space="preserve">% are completely unfamiliar. Encouragingly, when asked if they would adopt a DBMS if financial or technical support was provided, </w:t>
      </w:r>
      <w:r w:rsidR="00215E2E">
        <w:t>91.2</w:t>
      </w:r>
      <w:r w:rsidRPr="006B125B">
        <w:t xml:space="preserve">% responded ‘Yes’, and </w:t>
      </w:r>
      <w:r w:rsidR="00215E2E">
        <w:t>6.8</w:t>
      </w:r>
      <w:r w:rsidRPr="006B125B">
        <w:t>% indicated ‘Maybe’, with no respondents rejecting the idea outright.</w:t>
      </w:r>
    </w:p>
    <w:p w14:paraId="42E08EED" w14:textId="77777777" w:rsidR="006B125B" w:rsidRPr="006B125B" w:rsidRDefault="006B125B" w:rsidP="006B125B">
      <w:pPr>
        <w:numPr>
          <w:ilvl w:val="0"/>
          <w:numId w:val="48"/>
        </w:numPr>
        <w:spacing w:after="160"/>
      </w:pPr>
      <w:r w:rsidRPr="006B125B">
        <w:rPr>
          <w:b/>
          <w:bCs/>
        </w:rPr>
        <w:t>Implication:</w:t>
      </w:r>
      <w:r w:rsidRPr="006B125B">
        <w:t xml:space="preserve"> This suggests that the lack of resources, rather than resistance to technology, is the primary reason for low adoption. Providing financial assistance, subsidies, and technical training could significantly accelerate DBMS adoption.</w:t>
      </w:r>
    </w:p>
    <w:p w14:paraId="3BD7E7CD" w14:textId="1AC47ACA" w:rsidR="006B125B" w:rsidRPr="006B125B" w:rsidRDefault="006B125B" w:rsidP="004A7441">
      <w:pPr>
        <w:pStyle w:val="Heading3"/>
        <w:numPr>
          <w:ilvl w:val="2"/>
          <w:numId w:val="63"/>
        </w:numPr>
      </w:pPr>
      <w:bookmarkStart w:id="181" w:name="_Toc191039766"/>
      <w:r w:rsidRPr="006B125B">
        <w:lastRenderedPageBreak/>
        <w:t>Expected Benefits of Digital Inventory Management</w:t>
      </w:r>
      <w:bookmarkEnd w:id="181"/>
    </w:p>
    <w:p w14:paraId="64E464CF" w14:textId="77777777" w:rsidR="006B125B" w:rsidRPr="006B125B" w:rsidRDefault="006B125B" w:rsidP="006B125B">
      <w:pPr>
        <w:spacing w:after="160"/>
      </w:pPr>
      <w:r w:rsidRPr="006B125B">
        <w:t>Respondents recognized multiple benefits of digital inventory management, with high agreement on the following advantages:</w:t>
      </w:r>
    </w:p>
    <w:p w14:paraId="28FC4207" w14:textId="3F9DE4BC" w:rsidR="006B125B" w:rsidRPr="006B125B" w:rsidRDefault="006B125B" w:rsidP="006B125B">
      <w:pPr>
        <w:numPr>
          <w:ilvl w:val="0"/>
          <w:numId w:val="49"/>
        </w:numPr>
        <w:spacing w:after="160"/>
      </w:pPr>
      <w:r w:rsidRPr="006B125B">
        <w:t>Reduced errors and miscalculations (</w:t>
      </w:r>
      <w:r w:rsidR="00215E2E">
        <w:t>88.4</w:t>
      </w:r>
      <w:r w:rsidRPr="006B125B">
        <w:t>%)</w:t>
      </w:r>
    </w:p>
    <w:p w14:paraId="707DBE70" w14:textId="0C1708B8" w:rsidR="006B125B" w:rsidRPr="006B125B" w:rsidRDefault="006B125B" w:rsidP="006B125B">
      <w:pPr>
        <w:numPr>
          <w:ilvl w:val="0"/>
          <w:numId w:val="49"/>
        </w:numPr>
        <w:spacing w:after="160"/>
      </w:pPr>
      <w:r w:rsidRPr="006B125B">
        <w:t>Improved efficiency in tracking orders (</w:t>
      </w:r>
      <w:r w:rsidR="00215E2E">
        <w:t>76.9</w:t>
      </w:r>
      <w:r w:rsidRPr="006B125B">
        <w:t>%)</w:t>
      </w:r>
    </w:p>
    <w:p w14:paraId="22FFBBDC" w14:textId="563220B6" w:rsidR="006B125B" w:rsidRPr="006B125B" w:rsidRDefault="006B125B" w:rsidP="006B125B">
      <w:pPr>
        <w:numPr>
          <w:ilvl w:val="0"/>
          <w:numId w:val="49"/>
        </w:numPr>
        <w:spacing w:after="160"/>
      </w:pPr>
      <w:r w:rsidRPr="006B125B">
        <w:t>Prevention of loss or theft (</w:t>
      </w:r>
      <w:r w:rsidR="00215E2E">
        <w:t>83</w:t>
      </w:r>
      <w:r w:rsidRPr="006B125B">
        <w:t>%)</w:t>
      </w:r>
    </w:p>
    <w:p w14:paraId="47D6B36C" w14:textId="286983B1" w:rsidR="006B125B" w:rsidRPr="006B125B" w:rsidRDefault="006B125B" w:rsidP="006B125B">
      <w:pPr>
        <w:numPr>
          <w:ilvl w:val="0"/>
          <w:numId w:val="49"/>
        </w:numPr>
        <w:spacing w:after="160"/>
      </w:pPr>
      <w:r w:rsidRPr="006B125B">
        <w:t>Real-time stock updates (</w:t>
      </w:r>
      <w:r w:rsidR="00215E2E">
        <w:t>81</w:t>
      </w:r>
      <w:r w:rsidRPr="006B125B">
        <w:t>%)</w:t>
      </w:r>
    </w:p>
    <w:p w14:paraId="12AE2189" w14:textId="77777777" w:rsidR="006B125B" w:rsidRPr="006B125B" w:rsidRDefault="006B125B" w:rsidP="006B125B">
      <w:pPr>
        <w:numPr>
          <w:ilvl w:val="0"/>
          <w:numId w:val="49"/>
        </w:numPr>
        <w:spacing w:after="160"/>
      </w:pPr>
      <w:r w:rsidRPr="006B125B">
        <w:rPr>
          <w:b/>
          <w:bCs/>
        </w:rPr>
        <w:t>Implication:</w:t>
      </w:r>
      <w:r w:rsidRPr="006B125B">
        <w:t xml:space="preserve"> These findings demonstrate a strong demand for efficiency improvements in the industry. Businesses are aware of the benefits of digitalization, reinforcing the importance of creating a structured implementation plan for DBMS.</w:t>
      </w:r>
    </w:p>
    <w:p w14:paraId="3D493C71" w14:textId="2AFCEFE9" w:rsidR="006B125B" w:rsidRPr="006B125B" w:rsidRDefault="006B125B" w:rsidP="004A7441">
      <w:pPr>
        <w:pStyle w:val="Heading3"/>
        <w:numPr>
          <w:ilvl w:val="2"/>
          <w:numId w:val="63"/>
        </w:numPr>
      </w:pPr>
      <w:bookmarkStart w:id="182" w:name="_Toc191039767"/>
      <w:r w:rsidRPr="006B125B">
        <w:t>Summary of Findings</w:t>
      </w:r>
      <w:bookmarkEnd w:id="182"/>
    </w:p>
    <w:p w14:paraId="3DA09351" w14:textId="77777777" w:rsidR="006B125B" w:rsidRPr="006B125B" w:rsidRDefault="006B125B" w:rsidP="006B125B">
      <w:pPr>
        <w:numPr>
          <w:ilvl w:val="0"/>
          <w:numId w:val="50"/>
        </w:numPr>
        <w:spacing w:after="160"/>
      </w:pPr>
      <w:r w:rsidRPr="006B125B">
        <w:t>Reliance on manual or spreadsheet-based inventory tracking poses efficiency and accuracy challenges.</w:t>
      </w:r>
    </w:p>
    <w:p w14:paraId="54406337" w14:textId="77777777" w:rsidR="006B125B" w:rsidRPr="006B125B" w:rsidRDefault="006B125B" w:rsidP="006B125B">
      <w:pPr>
        <w:numPr>
          <w:ilvl w:val="0"/>
          <w:numId w:val="50"/>
        </w:numPr>
        <w:spacing w:after="160"/>
      </w:pPr>
      <w:r w:rsidRPr="006B125B">
        <w:t>High fraud rates necessitate secure digital authentication methods, such as blockchain.</w:t>
      </w:r>
    </w:p>
    <w:p w14:paraId="452B182F" w14:textId="77777777" w:rsidR="006B125B" w:rsidRPr="006B125B" w:rsidRDefault="006B125B" w:rsidP="006B125B">
      <w:pPr>
        <w:numPr>
          <w:ilvl w:val="0"/>
          <w:numId w:val="50"/>
        </w:numPr>
        <w:spacing w:after="160"/>
      </w:pPr>
      <w:r w:rsidRPr="006B125B">
        <w:t>Major barriers to digital adoption include poor internet access, high costs, and a lack of technical expertise.</w:t>
      </w:r>
    </w:p>
    <w:p w14:paraId="214BAFCC" w14:textId="77777777" w:rsidR="006B125B" w:rsidRPr="006B125B" w:rsidRDefault="006B125B" w:rsidP="006B125B">
      <w:pPr>
        <w:numPr>
          <w:ilvl w:val="0"/>
          <w:numId w:val="50"/>
        </w:numPr>
        <w:spacing w:after="160"/>
      </w:pPr>
      <w:r w:rsidRPr="006B125B">
        <w:t>Strong willingness to adopt DBMS with financial and technical support, indicating a demand-driven approach to digital transformation.</w:t>
      </w:r>
    </w:p>
    <w:p w14:paraId="6FA3EE16" w14:textId="77777777" w:rsidR="006B125B" w:rsidRPr="006B125B" w:rsidRDefault="006B125B" w:rsidP="006B125B">
      <w:pPr>
        <w:numPr>
          <w:ilvl w:val="0"/>
          <w:numId w:val="50"/>
        </w:numPr>
        <w:spacing w:after="160"/>
      </w:pPr>
      <w:r w:rsidRPr="006B125B">
        <w:t>Clear recognition of benefits from digital inventory management, particularly in reducing errors, enhancing efficiency, and preventing losses.</w:t>
      </w:r>
    </w:p>
    <w:p w14:paraId="32EE7430" w14:textId="77777777" w:rsidR="00276535" w:rsidRPr="00276535" w:rsidRDefault="00276535" w:rsidP="00276535">
      <w:pPr>
        <w:spacing w:before="100" w:beforeAutospacing="1" w:after="100" w:afterAutospacing="1"/>
        <w:ind w:left="360"/>
      </w:pPr>
      <w:r w:rsidRPr="00276535">
        <w:t>These results highlight the critical role of dynamic digital transformation, and the necessity of a policy framework, skills and training initiatives, as well as monetary incentives in promoting the adoption of digital technologies</w:t>
      </w:r>
      <w:r w:rsidRPr="00276535">
        <w:t> </w:t>
      </w:r>
      <w:r w:rsidRPr="00276535">
        <w:t>in the gem sector of Sri Lanka, thus facilitating competitiveness.</w:t>
      </w:r>
    </w:p>
    <w:p w14:paraId="472B830F" w14:textId="1EDC40B1" w:rsidR="00443B47" w:rsidRDefault="00B35444" w:rsidP="00B35444">
      <w:pPr>
        <w:spacing w:line="240" w:lineRule="auto"/>
        <w:jc w:val="left"/>
      </w:pPr>
      <w:r>
        <w:br w:type="page"/>
      </w:r>
    </w:p>
    <w:p w14:paraId="384C05B4" w14:textId="7167CF86" w:rsidR="00605219" w:rsidRDefault="004A7441" w:rsidP="004A7441">
      <w:pPr>
        <w:pStyle w:val="Heading2"/>
        <w:numPr>
          <w:ilvl w:val="1"/>
          <w:numId w:val="63"/>
        </w:numPr>
      </w:pPr>
      <w:r>
        <w:lastRenderedPageBreak/>
        <w:t xml:space="preserve"> </w:t>
      </w:r>
      <w:bookmarkStart w:id="183" w:name="_Toc191039768"/>
      <w:r w:rsidR="00437FA3" w:rsidRPr="00437FA3">
        <w:t>Analysis</w:t>
      </w:r>
      <w:bookmarkEnd w:id="183"/>
    </w:p>
    <w:p w14:paraId="1329EE41" w14:textId="4A6C1595" w:rsidR="00437FA3" w:rsidRDefault="00437FA3" w:rsidP="004A7441">
      <w:pPr>
        <w:pStyle w:val="Heading3"/>
        <w:numPr>
          <w:ilvl w:val="2"/>
          <w:numId w:val="63"/>
        </w:numPr>
      </w:pPr>
      <w:bookmarkStart w:id="184" w:name="_Toc191039769"/>
      <w:r>
        <w:t>Data Preprocessing for Analysis</w:t>
      </w:r>
      <w:bookmarkEnd w:id="184"/>
    </w:p>
    <w:p w14:paraId="72C659AD" w14:textId="40C31C5F" w:rsidR="00605219" w:rsidRPr="00605219" w:rsidRDefault="00605219" w:rsidP="00605219">
      <w:pPr>
        <w:spacing w:after="160"/>
        <w:rPr>
          <w:b/>
          <w:bCs/>
        </w:rPr>
      </w:pPr>
      <w:r>
        <w:rPr>
          <w:b/>
          <w:bCs/>
        </w:rPr>
        <w:t xml:space="preserve">1. </w:t>
      </w:r>
      <w:r w:rsidRPr="00605219">
        <w:rPr>
          <w:b/>
          <w:bCs/>
        </w:rPr>
        <w:t>Dataset Acquisition</w:t>
      </w:r>
    </w:p>
    <w:p w14:paraId="59F55FCD" w14:textId="4957FF46" w:rsidR="00276535" w:rsidRPr="00276535" w:rsidRDefault="00276535" w:rsidP="00276535">
      <w:pPr>
        <w:spacing w:after="160"/>
      </w:pPr>
      <w:r w:rsidRPr="00276535">
        <w:t>The survey collected responses from different people who are a part of</w:t>
      </w:r>
      <w:r w:rsidRPr="00276535">
        <w:t> </w:t>
      </w:r>
      <w:r w:rsidRPr="00276535">
        <w:t>the gem industry. We conducted this survey on several factors impacting inventory management as well as fraud detection and digital</w:t>
      </w:r>
      <w:r w:rsidRPr="00276535">
        <w:t> </w:t>
      </w:r>
      <w:r w:rsidRPr="00276535">
        <w:t>adoption.</w:t>
      </w:r>
    </w:p>
    <w:p w14:paraId="31287D32" w14:textId="77777777" w:rsidR="00605219" w:rsidRPr="00605219" w:rsidRDefault="00605219" w:rsidP="00605219">
      <w:pPr>
        <w:spacing w:after="160"/>
        <w:rPr>
          <w:b/>
          <w:bCs/>
        </w:rPr>
      </w:pPr>
      <w:r w:rsidRPr="00605219">
        <w:rPr>
          <w:b/>
          <w:bCs/>
        </w:rPr>
        <w:t>2. Loading Data into SPSS</w:t>
      </w:r>
    </w:p>
    <w:p w14:paraId="3D95FD0A" w14:textId="59AB4AC7" w:rsidR="00276535" w:rsidRPr="00276535" w:rsidRDefault="00276535" w:rsidP="00276535">
      <w:pPr>
        <w:spacing w:after="160"/>
      </w:pPr>
      <w:r w:rsidRPr="00276535">
        <w:t>SPSS, a powerful statistical tool, was used for cleaning, transforming</w:t>
      </w:r>
      <w:r w:rsidRPr="00276535">
        <w:t> </w:t>
      </w:r>
      <w:r w:rsidRPr="00276535">
        <w:t>and analyzing data. Data pre-processing the imported dataset was structured and prepared for</w:t>
      </w:r>
      <w:r w:rsidRPr="00276535">
        <w:t> </w:t>
      </w:r>
      <w:r w:rsidRPr="00276535">
        <w:t>data pre-processing.</w:t>
      </w:r>
    </w:p>
    <w:p w14:paraId="357D4195" w14:textId="77777777" w:rsidR="00605219" w:rsidRPr="00605219" w:rsidRDefault="00605219" w:rsidP="00605219">
      <w:pPr>
        <w:spacing w:after="160"/>
        <w:rPr>
          <w:b/>
          <w:bCs/>
        </w:rPr>
      </w:pPr>
      <w:r w:rsidRPr="00605219">
        <w:rPr>
          <w:b/>
          <w:bCs/>
        </w:rPr>
        <w:t>3. Variable Renaming</w:t>
      </w:r>
    </w:p>
    <w:p w14:paraId="2149B457" w14:textId="77777777" w:rsidR="00605219" w:rsidRPr="00605219" w:rsidRDefault="00605219" w:rsidP="00605219">
      <w:pPr>
        <w:spacing w:after="160"/>
      </w:pPr>
      <w:r w:rsidRPr="00605219">
        <w:t>To improve readability and ease of analysis, variable names were changed from their default long-form survey question formats to more concise, meaningful names. This renaming process enhances data clarity and allows for more efficient analysis. For instance:</w:t>
      </w:r>
    </w:p>
    <w:p w14:paraId="239844D3" w14:textId="77777777" w:rsidR="00605219" w:rsidRPr="00605219" w:rsidRDefault="00605219" w:rsidP="000321D4">
      <w:proofErr w:type="spellStart"/>
      <w:r w:rsidRPr="00605219">
        <w:t>Whatisyourroleinthegemindustry</w:t>
      </w:r>
      <w:proofErr w:type="spellEnd"/>
      <w:r w:rsidRPr="00605219">
        <w:t xml:space="preserve"> was renamed to Role.</w:t>
      </w:r>
    </w:p>
    <w:p w14:paraId="2395169D" w14:textId="77777777" w:rsidR="00605219" w:rsidRPr="00605219" w:rsidRDefault="00605219" w:rsidP="000321D4">
      <w:proofErr w:type="spellStart"/>
      <w:r w:rsidRPr="00605219">
        <w:t>Howmanyyearshaveyoubeeninthegemindustry</w:t>
      </w:r>
      <w:proofErr w:type="spellEnd"/>
      <w:r w:rsidRPr="00605219">
        <w:t xml:space="preserve"> was renamed to Experience.</w:t>
      </w:r>
    </w:p>
    <w:p w14:paraId="29915536" w14:textId="1081ED9A" w:rsidR="00605219" w:rsidRDefault="00605219" w:rsidP="000321D4">
      <w:proofErr w:type="spellStart"/>
      <w:r w:rsidRPr="00605219">
        <w:t>Whatarethemainchallengespreventingdigitaladoption</w:t>
      </w:r>
      <w:proofErr w:type="spellEnd"/>
      <w:r w:rsidR="00DA7547">
        <w:t xml:space="preserve"> was renamed to </w:t>
      </w:r>
      <w:proofErr w:type="spellStart"/>
      <w:r w:rsidR="00DA7547">
        <w:t>DigitalChallenges</w:t>
      </w:r>
      <w:proofErr w:type="spellEnd"/>
      <w:r w:rsidR="00DA7547">
        <w:t>.</w:t>
      </w:r>
    </w:p>
    <w:p w14:paraId="7F54165B" w14:textId="77777777" w:rsidR="00DA7547" w:rsidRPr="00605219" w:rsidRDefault="00DA7547" w:rsidP="00DA7547">
      <w:pPr>
        <w:pStyle w:val="NoSpacing"/>
        <w:ind w:left="720"/>
      </w:pPr>
    </w:p>
    <w:p w14:paraId="477EB9BB" w14:textId="77777777" w:rsidR="00605219" w:rsidRPr="00605219" w:rsidRDefault="00605219" w:rsidP="00605219">
      <w:pPr>
        <w:spacing w:after="160"/>
      </w:pPr>
      <w:r w:rsidRPr="00605219">
        <w:t>Using proper naming conventions helps in reducing errors and makes the dataset easier to interpret and analyze.</w:t>
      </w:r>
    </w:p>
    <w:p w14:paraId="63A80EDA" w14:textId="77777777" w:rsidR="00605219" w:rsidRPr="00605219" w:rsidRDefault="00605219" w:rsidP="00605219">
      <w:pPr>
        <w:spacing w:after="160"/>
        <w:rPr>
          <w:b/>
          <w:bCs/>
        </w:rPr>
      </w:pPr>
      <w:r w:rsidRPr="00605219">
        <w:rPr>
          <w:b/>
          <w:bCs/>
        </w:rPr>
        <w:t>4. Assigning Value Labels</w:t>
      </w:r>
    </w:p>
    <w:p w14:paraId="414EABD2" w14:textId="77777777" w:rsidR="00605219" w:rsidRPr="00605219" w:rsidRDefault="00605219" w:rsidP="00605219">
      <w:pPr>
        <w:spacing w:after="160"/>
      </w:pPr>
      <w:r w:rsidRPr="00605219">
        <w:t>To improve the interpretability of categorical variables, value labels were assigned. This step converts numerical responses into meaningful labels. For example:</w:t>
      </w:r>
    </w:p>
    <w:p w14:paraId="02225CFA" w14:textId="77777777" w:rsidR="00605219" w:rsidRPr="00605219" w:rsidRDefault="00605219" w:rsidP="00605219">
      <w:pPr>
        <w:numPr>
          <w:ilvl w:val="0"/>
          <w:numId w:val="52"/>
        </w:numPr>
        <w:spacing w:after="160"/>
      </w:pPr>
      <w:r w:rsidRPr="00605219">
        <w:t>The Role variable was labeled as:</w:t>
      </w:r>
    </w:p>
    <w:p w14:paraId="7B559372" w14:textId="77777777" w:rsidR="00605219" w:rsidRPr="00605219" w:rsidRDefault="00605219" w:rsidP="00605219">
      <w:pPr>
        <w:numPr>
          <w:ilvl w:val="1"/>
          <w:numId w:val="52"/>
        </w:numPr>
        <w:spacing w:after="160"/>
      </w:pPr>
      <w:r w:rsidRPr="00605219">
        <w:t>1: Gem trader (Retailer/Wholesaler)</w:t>
      </w:r>
    </w:p>
    <w:p w14:paraId="1D067833" w14:textId="77777777" w:rsidR="00605219" w:rsidRPr="00605219" w:rsidRDefault="00605219" w:rsidP="00605219">
      <w:pPr>
        <w:numPr>
          <w:ilvl w:val="1"/>
          <w:numId w:val="52"/>
        </w:numPr>
        <w:spacing w:after="160"/>
      </w:pPr>
      <w:r w:rsidRPr="00605219">
        <w:t>2: Regulatory authority</w:t>
      </w:r>
    </w:p>
    <w:p w14:paraId="1C3E09C8" w14:textId="77777777" w:rsidR="00605219" w:rsidRPr="00605219" w:rsidRDefault="00605219" w:rsidP="00605219">
      <w:pPr>
        <w:numPr>
          <w:ilvl w:val="1"/>
          <w:numId w:val="52"/>
        </w:numPr>
        <w:spacing w:after="160"/>
      </w:pPr>
      <w:r w:rsidRPr="00605219">
        <w:t>3: International buyer</w:t>
      </w:r>
    </w:p>
    <w:p w14:paraId="1309FB8D" w14:textId="77777777" w:rsidR="00605219" w:rsidRPr="00605219" w:rsidRDefault="00605219" w:rsidP="00605219">
      <w:pPr>
        <w:numPr>
          <w:ilvl w:val="1"/>
          <w:numId w:val="52"/>
        </w:numPr>
        <w:spacing w:after="160"/>
      </w:pPr>
      <w:r w:rsidRPr="00605219">
        <w:t>4: Other (Please specify)</w:t>
      </w:r>
    </w:p>
    <w:p w14:paraId="0104050D" w14:textId="77777777" w:rsidR="00605219" w:rsidRPr="00605219" w:rsidRDefault="00605219" w:rsidP="00605219">
      <w:pPr>
        <w:numPr>
          <w:ilvl w:val="0"/>
          <w:numId w:val="52"/>
        </w:numPr>
        <w:spacing w:after="160"/>
      </w:pPr>
      <w:r w:rsidRPr="00605219">
        <w:t>The Experience variable was categorized into:</w:t>
      </w:r>
    </w:p>
    <w:p w14:paraId="12427960" w14:textId="77777777" w:rsidR="00605219" w:rsidRPr="00605219" w:rsidRDefault="00605219" w:rsidP="00605219">
      <w:pPr>
        <w:numPr>
          <w:ilvl w:val="1"/>
          <w:numId w:val="52"/>
        </w:numPr>
        <w:spacing w:after="160"/>
      </w:pPr>
      <w:r w:rsidRPr="00605219">
        <w:lastRenderedPageBreak/>
        <w:t>1: Less than 1 year</w:t>
      </w:r>
    </w:p>
    <w:p w14:paraId="1B370D74" w14:textId="77777777" w:rsidR="00605219" w:rsidRPr="00605219" w:rsidRDefault="00605219" w:rsidP="00605219">
      <w:pPr>
        <w:numPr>
          <w:ilvl w:val="1"/>
          <w:numId w:val="52"/>
        </w:numPr>
        <w:spacing w:after="160"/>
      </w:pPr>
      <w:r w:rsidRPr="00605219">
        <w:t>2: 1-5 years</w:t>
      </w:r>
    </w:p>
    <w:p w14:paraId="2A0BD540" w14:textId="77777777" w:rsidR="00605219" w:rsidRPr="00605219" w:rsidRDefault="00605219" w:rsidP="00605219">
      <w:pPr>
        <w:numPr>
          <w:ilvl w:val="1"/>
          <w:numId w:val="52"/>
        </w:numPr>
        <w:spacing w:after="160"/>
      </w:pPr>
      <w:r w:rsidRPr="00605219">
        <w:t>3: 6-10 years</w:t>
      </w:r>
    </w:p>
    <w:p w14:paraId="2300B9A1" w14:textId="77777777" w:rsidR="00605219" w:rsidRPr="00605219" w:rsidRDefault="00605219" w:rsidP="00605219">
      <w:pPr>
        <w:numPr>
          <w:ilvl w:val="1"/>
          <w:numId w:val="52"/>
        </w:numPr>
        <w:spacing w:after="160"/>
      </w:pPr>
      <w:r w:rsidRPr="00605219">
        <w:t>4: More than 10 years</w:t>
      </w:r>
    </w:p>
    <w:p w14:paraId="6DDE0840" w14:textId="77777777" w:rsidR="00605219" w:rsidRPr="00605219" w:rsidRDefault="00605219" w:rsidP="00605219">
      <w:pPr>
        <w:spacing w:after="160"/>
      </w:pPr>
      <w:r w:rsidRPr="00605219">
        <w:t>This transformation ensures that the dataset remains understandable during statistical analysis and visual representation.</w:t>
      </w:r>
    </w:p>
    <w:p w14:paraId="79EF6EA1" w14:textId="77777777" w:rsidR="00605219" w:rsidRPr="00605219" w:rsidRDefault="00605219" w:rsidP="00605219">
      <w:pPr>
        <w:spacing w:after="160"/>
        <w:rPr>
          <w:b/>
          <w:bCs/>
        </w:rPr>
      </w:pPr>
      <w:r w:rsidRPr="00605219">
        <w:rPr>
          <w:b/>
          <w:bCs/>
        </w:rPr>
        <w:t>5. Transforming String Values to Numeric Values</w:t>
      </w:r>
    </w:p>
    <w:p w14:paraId="717403F5" w14:textId="3E558303" w:rsidR="00605219" w:rsidRPr="00605219" w:rsidRDefault="00605219" w:rsidP="00605219">
      <w:pPr>
        <w:spacing w:after="160"/>
      </w:pPr>
      <w:r w:rsidRPr="00605219">
        <w:t xml:space="preserve">Since statistical analysis requires numerical representation of categorical data, string values were </w:t>
      </w:r>
      <w:r w:rsidR="00DA7547" w:rsidRPr="00605219">
        <w:t>recorded</w:t>
      </w:r>
      <w:r w:rsidRPr="00605219">
        <w:t xml:space="preserve"> into numerical values where applicable. This conversion standardizes data processing and ensures compatibility with SPSS statistical functions.</w:t>
      </w:r>
    </w:p>
    <w:p w14:paraId="0AC8B662" w14:textId="77777777" w:rsidR="00605219" w:rsidRPr="00605219" w:rsidRDefault="00605219" w:rsidP="00605219">
      <w:pPr>
        <w:spacing w:after="160"/>
        <w:rPr>
          <w:b/>
          <w:bCs/>
        </w:rPr>
      </w:pPr>
      <w:r w:rsidRPr="00605219">
        <w:rPr>
          <w:b/>
          <w:bCs/>
        </w:rPr>
        <w:t>6. Creating New Variables</w:t>
      </w:r>
    </w:p>
    <w:p w14:paraId="51098220" w14:textId="77777777" w:rsidR="00605219" w:rsidRPr="00605219" w:rsidRDefault="00605219" w:rsidP="00605219">
      <w:pPr>
        <w:spacing w:after="160"/>
      </w:pPr>
      <w:r w:rsidRPr="00605219">
        <w:t>To facilitate deeper analysis, additional computed variables were created:</w:t>
      </w:r>
    </w:p>
    <w:p w14:paraId="74D1EC20" w14:textId="77777777" w:rsidR="00605219" w:rsidRPr="00605219" w:rsidRDefault="00605219" w:rsidP="00605219">
      <w:pPr>
        <w:numPr>
          <w:ilvl w:val="0"/>
          <w:numId w:val="53"/>
        </w:numPr>
        <w:spacing w:after="160"/>
      </w:pPr>
      <w:proofErr w:type="spellStart"/>
      <w:r w:rsidRPr="00605219">
        <w:rPr>
          <w:b/>
          <w:bCs/>
        </w:rPr>
        <w:t>Experience_Group</w:t>
      </w:r>
      <w:proofErr w:type="spellEnd"/>
      <w:r w:rsidRPr="00605219">
        <w:t xml:space="preserve">: This variable </w:t>
      </w:r>
      <w:proofErr w:type="gramStart"/>
      <w:r w:rsidRPr="00605219">
        <w:t>groups industry</w:t>
      </w:r>
      <w:proofErr w:type="gramEnd"/>
      <w:r w:rsidRPr="00605219">
        <w:t xml:space="preserve"> experience into two categories:</w:t>
      </w:r>
    </w:p>
    <w:p w14:paraId="345C740C" w14:textId="77777777" w:rsidR="00605219" w:rsidRPr="00605219" w:rsidRDefault="00605219" w:rsidP="00605219">
      <w:pPr>
        <w:numPr>
          <w:ilvl w:val="1"/>
          <w:numId w:val="53"/>
        </w:numPr>
        <w:spacing w:after="160"/>
      </w:pPr>
      <w:r w:rsidRPr="00605219">
        <w:t>0-5 Years</w:t>
      </w:r>
    </w:p>
    <w:p w14:paraId="59DCC3E7" w14:textId="77777777" w:rsidR="00605219" w:rsidRPr="00605219" w:rsidRDefault="00605219" w:rsidP="00605219">
      <w:pPr>
        <w:numPr>
          <w:ilvl w:val="1"/>
          <w:numId w:val="53"/>
        </w:numPr>
        <w:spacing w:after="160"/>
      </w:pPr>
      <w:r w:rsidRPr="00605219">
        <w:t>6+ Years</w:t>
      </w:r>
    </w:p>
    <w:p w14:paraId="05546311" w14:textId="77777777" w:rsidR="00605219" w:rsidRPr="00605219" w:rsidRDefault="00605219" w:rsidP="00605219">
      <w:pPr>
        <w:spacing w:after="160"/>
      </w:pPr>
      <w:r w:rsidRPr="00605219">
        <w:t>This grouping simplifies the analysis by distinguishing between newcomers and experienced professionals.</w:t>
      </w:r>
    </w:p>
    <w:p w14:paraId="1169371B" w14:textId="77777777" w:rsidR="00605219" w:rsidRPr="00605219" w:rsidRDefault="00605219" w:rsidP="00605219">
      <w:pPr>
        <w:numPr>
          <w:ilvl w:val="0"/>
          <w:numId w:val="53"/>
        </w:numPr>
        <w:spacing w:after="160"/>
      </w:pPr>
      <w:proofErr w:type="spellStart"/>
      <w:r w:rsidRPr="00605219">
        <w:rPr>
          <w:b/>
          <w:bCs/>
        </w:rPr>
        <w:t>Fraud_Risk</w:t>
      </w:r>
      <w:proofErr w:type="spellEnd"/>
      <w:r w:rsidRPr="00605219">
        <w:t xml:space="preserve">: This variable was derived from the </w:t>
      </w:r>
      <w:proofErr w:type="spellStart"/>
      <w:r w:rsidRPr="00605219">
        <w:t>FakeGems</w:t>
      </w:r>
      <w:proofErr w:type="spellEnd"/>
      <w:r w:rsidRPr="00605219">
        <w:t xml:space="preserve"> responses, categorizing businesses into:</w:t>
      </w:r>
    </w:p>
    <w:p w14:paraId="0C73B591" w14:textId="77777777" w:rsidR="00605219" w:rsidRPr="00605219" w:rsidRDefault="00605219" w:rsidP="00605219">
      <w:pPr>
        <w:numPr>
          <w:ilvl w:val="1"/>
          <w:numId w:val="53"/>
        </w:numPr>
        <w:spacing w:after="160"/>
      </w:pPr>
      <w:r w:rsidRPr="00605219">
        <w:t>High Risk (Frequent encounters with fraudulent transactions)</w:t>
      </w:r>
    </w:p>
    <w:p w14:paraId="4E093C57" w14:textId="77777777" w:rsidR="00605219" w:rsidRPr="00605219" w:rsidRDefault="00605219" w:rsidP="00605219">
      <w:pPr>
        <w:numPr>
          <w:ilvl w:val="1"/>
          <w:numId w:val="53"/>
        </w:numPr>
        <w:spacing w:after="160"/>
      </w:pPr>
      <w:r w:rsidRPr="00605219">
        <w:t>Low Risk (Rare or no fraudulent transactions)</w:t>
      </w:r>
    </w:p>
    <w:p w14:paraId="535CA614" w14:textId="77777777" w:rsidR="00605219" w:rsidRPr="00605219" w:rsidRDefault="00605219" w:rsidP="00605219">
      <w:pPr>
        <w:numPr>
          <w:ilvl w:val="0"/>
          <w:numId w:val="53"/>
        </w:numPr>
        <w:spacing w:after="160"/>
      </w:pPr>
      <w:proofErr w:type="spellStart"/>
      <w:r w:rsidRPr="00605219">
        <w:rPr>
          <w:b/>
          <w:bCs/>
        </w:rPr>
        <w:t>Digital_Readiness</w:t>
      </w:r>
      <w:proofErr w:type="spellEnd"/>
      <w:r w:rsidRPr="00605219">
        <w:t>: This variable was computed as the sum of three variables:</w:t>
      </w:r>
    </w:p>
    <w:p w14:paraId="245C2A41" w14:textId="77777777" w:rsidR="00605219" w:rsidRPr="00605219" w:rsidRDefault="00605219" w:rsidP="00605219">
      <w:pPr>
        <w:numPr>
          <w:ilvl w:val="1"/>
          <w:numId w:val="53"/>
        </w:numPr>
        <w:spacing w:after="160"/>
      </w:pPr>
      <w:r w:rsidRPr="00605219">
        <w:t>DBMS Familiarity</w:t>
      </w:r>
    </w:p>
    <w:p w14:paraId="7ECDC30C" w14:textId="77777777" w:rsidR="00605219" w:rsidRPr="00605219" w:rsidRDefault="00605219" w:rsidP="00605219">
      <w:pPr>
        <w:numPr>
          <w:ilvl w:val="1"/>
          <w:numId w:val="53"/>
        </w:numPr>
        <w:spacing w:after="160"/>
      </w:pPr>
      <w:r w:rsidRPr="00605219">
        <w:t>DBMS Usage</w:t>
      </w:r>
    </w:p>
    <w:p w14:paraId="36C08F7B" w14:textId="77777777" w:rsidR="00605219" w:rsidRPr="00605219" w:rsidRDefault="00605219" w:rsidP="00605219">
      <w:pPr>
        <w:numPr>
          <w:ilvl w:val="1"/>
          <w:numId w:val="53"/>
        </w:numPr>
        <w:spacing w:after="160"/>
      </w:pPr>
      <w:r w:rsidRPr="00605219">
        <w:t>DBMS Adoption</w:t>
      </w:r>
    </w:p>
    <w:p w14:paraId="144D3FB9" w14:textId="77777777" w:rsidR="00605219" w:rsidRPr="00605219" w:rsidRDefault="00605219" w:rsidP="00605219">
      <w:pPr>
        <w:spacing w:after="160"/>
      </w:pPr>
      <w:r w:rsidRPr="00605219">
        <w:lastRenderedPageBreak/>
        <w:t xml:space="preserve">A higher value in </w:t>
      </w:r>
      <w:proofErr w:type="spellStart"/>
      <w:r w:rsidRPr="00605219">
        <w:t>Digital_Readiness</w:t>
      </w:r>
      <w:proofErr w:type="spellEnd"/>
      <w:r w:rsidRPr="00605219">
        <w:t xml:space="preserve"> indicates greater readiness for digital inventory management solutions.</w:t>
      </w:r>
    </w:p>
    <w:p w14:paraId="72924E1B" w14:textId="77777777" w:rsidR="00605219" w:rsidRPr="00605219" w:rsidRDefault="00605219" w:rsidP="00605219">
      <w:pPr>
        <w:numPr>
          <w:ilvl w:val="0"/>
          <w:numId w:val="53"/>
        </w:numPr>
        <w:spacing w:after="160"/>
      </w:pPr>
      <w:proofErr w:type="spellStart"/>
      <w:r w:rsidRPr="00605219">
        <w:rPr>
          <w:b/>
          <w:bCs/>
        </w:rPr>
        <w:t>DBMS_Adoption_Binary</w:t>
      </w:r>
      <w:proofErr w:type="spellEnd"/>
      <w:r w:rsidRPr="00605219">
        <w:t>: A binary variable was created to indicate whether a business has adopted a DBMS (1 = Adopted, 0 = Not Adopted). This variable helps in assessing adoption trends.</w:t>
      </w:r>
    </w:p>
    <w:p w14:paraId="71CB60F6" w14:textId="77777777" w:rsidR="00605219" w:rsidRPr="00605219" w:rsidRDefault="00605219" w:rsidP="00605219">
      <w:pPr>
        <w:spacing w:after="160"/>
        <w:rPr>
          <w:b/>
          <w:bCs/>
        </w:rPr>
      </w:pPr>
      <w:r w:rsidRPr="00605219">
        <w:rPr>
          <w:b/>
          <w:bCs/>
        </w:rPr>
        <w:t>7. Splitting Multi-Response Digital Challenges into Independent Columns</w:t>
      </w:r>
    </w:p>
    <w:p w14:paraId="2253A0A6" w14:textId="77777777" w:rsidR="00605219" w:rsidRPr="00605219" w:rsidRDefault="00605219" w:rsidP="00605219">
      <w:pPr>
        <w:spacing w:after="160"/>
      </w:pPr>
      <w:r w:rsidRPr="00605219">
        <w:t xml:space="preserve">The </w:t>
      </w:r>
      <w:proofErr w:type="spellStart"/>
      <w:r w:rsidRPr="00605219">
        <w:t>DigitalChallenges</w:t>
      </w:r>
      <w:proofErr w:type="spellEnd"/>
      <w:r w:rsidRPr="00605219">
        <w:t xml:space="preserve"> variable contained multiple responses, requiring transformation into separate binary columns for each challenge. Using string search functions, each response was mapped into an independent column:</w:t>
      </w:r>
    </w:p>
    <w:p w14:paraId="7D46CDB4" w14:textId="77777777" w:rsidR="00605219" w:rsidRPr="00605219" w:rsidRDefault="00605219" w:rsidP="00605219">
      <w:pPr>
        <w:numPr>
          <w:ilvl w:val="0"/>
          <w:numId w:val="54"/>
        </w:numPr>
        <w:spacing w:after="160"/>
      </w:pPr>
      <w:proofErr w:type="spellStart"/>
      <w:r w:rsidRPr="00605219">
        <w:t>Barrier_Cost</w:t>
      </w:r>
      <w:proofErr w:type="spellEnd"/>
      <w:r w:rsidRPr="00605219">
        <w:t>: 1 if "High cost" was mentioned</w:t>
      </w:r>
    </w:p>
    <w:p w14:paraId="204E6495" w14:textId="77777777" w:rsidR="00605219" w:rsidRPr="00605219" w:rsidRDefault="00605219" w:rsidP="00605219">
      <w:pPr>
        <w:numPr>
          <w:ilvl w:val="0"/>
          <w:numId w:val="54"/>
        </w:numPr>
        <w:spacing w:after="160"/>
      </w:pPr>
      <w:proofErr w:type="spellStart"/>
      <w:r w:rsidRPr="00605219">
        <w:t>Barrier_Internet</w:t>
      </w:r>
      <w:proofErr w:type="spellEnd"/>
      <w:r w:rsidRPr="00605219">
        <w:t>: 1 if "Poor internet" was mentioned</w:t>
      </w:r>
    </w:p>
    <w:p w14:paraId="7A757B12" w14:textId="77777777" w:rsidR="00605219" w:rsidRPr="00605219" w:rsidRDefault="00605219" w:rsidP="00605219">
      <w:pPr>
        <w:numPr>
          <w:ilvl w:val="0"/>
          <w:numId w:val="54"/>
        </w:numPr>
        <w:spacing w:after="160"/>
      </w:pPr>
      <w:proofErr w:type="spellStart"/>
      <w:r w:rsidRPr="00605219">
        <w:t>Barrier_Training</w:t>
      </w:r>
      <w:proofErr w:type="spellEnd"/>
      <w:r w:rsidRPr="00605219">
        <w:t>: 1 if "Training needed" was mentioned</w:t>
      </w:r>
    </w:p>
    <w:p w14:paraId="07FF64AB" w14:textId="77777777" w:rsidR="00605219" w:rsidRPr="00605219" w:rsidRDefault="00605219" w:rsidP="00605219">
      <w:pPr>
        <w:numPr>
          <w:ilvl w:val="0"/>
          <w:numId w:val="54"/>
        </w:numPr>
        <w:spacing w:after="160"/>
      </w:pPr>
      <w:proofErr w:type="spellStart"/>
      <w:r w:rsidRPr="00605219">
        <w:t>Barrier_Resistance</w:t>
      </w:r>
      <w:proofErr w:type="spellEnd"/>
      <w:r w:rsidRPr="00605219">
        <w:t>: 1 if "Resistance to change" was mentioned</w:t>
      </w:r>
    </w:p>
    <w:p w14:paraId="6BC5A2CD" w14:textId="77777777" w:rsidR="00605219" w:rsidRPr="00605219" w:rsidRDefault="00605219" w:rsidP="00605219">
      <w:pPr>
        <w:spacing w:after="160"/>
      </w:pPr>
      <w:r w:rsidRPr="00605219">
        <w:t>This transformation allows for a detailed analysis of the specific barriers businesses face in digital adoption.</w:t>
      </w:r>
    </w:p>
    <w:p w14:paraId="36484BDF" w14:textId="77777777" w:rsidR="00605219" w:rsidRPr="00605219" w:rsidRDefault="00605219">
      <w:pPr>
        <w:spacing w:after="160"/>
      </w:pPr>
    </w:p>
    <w:p w14:paraId="7C9088C0" w14:textId="77777777" w:rsidR="00011F82" w:rsidRDefault="00011F82">
      <w:pPr>
        <w:spacing w:line="240" w:lineRule="auto"/>
        <w:jc w:val="left"/>
        <w:rPr>
          <w:b/>
          <w:bCs/>
        </w:rPr>
      </w:pPr>
      <w:r>
        <w:rPr>
          <w:b/>
          <w:bCs/>
        </w:rPr>
        <w:br w:type="page"/>
      </w:r>
    </w:p>
    <w:p w14:paraId="655153A7" w14:textId="3DC59DF8" w:rsidR="00437FA3" w:rsidRDefault="00011F82" w:rsidP="004A7441">
      <w:pPr>
        <w:pStyle w:val="Heading3"/>
        <w:numPr>
          <w:ilvl w:val="2"/>
          <w:numId w:val="63"/>
        </w:numPr>
      </w:pPr>
      <w:bookmarkStart w:id="185" w:name="_Toc191039770"/>
      <w:r>
        <w:lastRenderedPageBreak/>
        <w:t>Statistical Analysis</w:t>
      </w:r>
      <w:bookmarkEnd w:id="185"/>
    </w:p>
    <w:p w14:paraId="21FC295B" w14:textId="4B14B998" w:rsidR="00011F82" w:rsidRPr="00011F82" w:rsidRDefault="00011F82" w:rsidP="00011F82">
      <w:pPr>
        <w:spacing w:after="160"/>
        <w:rPr>
          <w:b/>
          <w:bCs/>
        </w:rPr>
      </w:pPr>
      <w:r w:rsidRPr="00011F82">
        <w:rPr>
          <w:b/>
          <w:bCs/>
        </w:rPr>
        <w:t>1. Chi-Square</w:t>
      </w:r>
      <w:r w:rsidR="00436D64">
        <w:rPr>
          <w:b/>
          <w:bCs/>
        </w:rPr>
        <w:t xml:space="preserve"> </w:t>
      </w:r>
      <w:r w:rsidRPr="00011F82">
        <w:rPr>
          <w:b/>
          <w:bCs/>
        </w:rPr>
        <w:t>Test Results</w:t>
      </w:r>
      <w:r>
        <w:rPr>
          <w:b/>
          <w:bCs/>
        </w:rPr>
        <w:t xml:space="preserve"> </w:t>
      </w:r>
      <w:r w:rsidR="00436D64">
        <w:rPr>
          <w:b/>
          <w:bCs/>
        </w:rPr>
        <w:t>with</w:t>
      </w:r>
      <w:r>
        <w:rPr>
          <w:b/>
          <w:bCs/>
        </w:rPr>
        <w:t xml:space="preserve"> Fraud Risk</w:t>
      </w:r>
    </w:p>
    <w:p w14:paraId="61CB3AC9" w14:textId="77777777" w:rsidR="00011F82" w:rsidRPr="00011F82" w:rsidRDefault="00011F82" w:rsidP="00011F82">
      <w:pPr>
        <w:spacing w:after="160"/>
        <w:rPr>
          <w:b/>
          <w:bCs/>
        </w:rPr>
      </w:pPr>
      <w:r w:rsidRPr="00011F82">
        <w:rPr>
          <w:b/>
          <w:bCs/>
        </w:rPr>
        <w:t>Crosstabulation Results:</w:t>
      </w:r>
    </w:p>
    <w:p w14:paraId="4C9B09BC" w14:textId="77777777" w:rsidR="00011F82" w:rsidRPr="00011F82" w:rsidRDefault="00011F82" w:rsidP="00011F82">
      <w:pPr>
        <w:spacing w:after="160"/>
      </w:pPr>
      <w:r w:rsidRPr="00011F82">
        <w:t>A crosstabulation table that illustrates the data is provided</w:t>
      </w:r>
      <w:r w:rsidRPr="00011F82">
        <w:t> </w:t>
      </w:r>
      <w:r w:rsidRPr="00011F82">
        <w:t>in the report that shows the number of businesses who adopted or did not adopt a Digital Business Management System (DBMS</w:t>
      </w:r>
      <w:proofErr w:type="gramStart"/>
      <w:r w:rsidRPr="00011F82">
        <w:t>)</w:t>
      </w:r>
      <w:proofErr w:type="gramEnd"/>
      <w:r w:rsidRPr="00011F82">
        <w:t xml:space="preserve"> and the type of business classified as either a high-risk or low-risk in terms of fraud.</w:t>
      </w:r>
    </w:p>
    <w:p w14:paraId="72D14D88" w14:textId="77777777" w:rsidR="00011F82" w:rsidRPr="00011F82" w:rsidRDefault="00011F82" w:rsidP="00011F82">
      <w:pPr>
        <w:spacing w:after="160"/>
        <w:rPr>
          <w:b/>
          <w:bCs/>
        </w:rPr>
      </w:pPr>
      <w:r w:rsidRPr="00011F82">
        <w:rPr>
          <w:b/>
          <w:bCs/>
        </w:rPr>
        <w:t>The data indicates:</w:t>
      </w:r>
    </w:p>
    <w:p w14:paraId="62984B3F" w14:textId="77777777" w:rsidR="00011F82" w:rsidRPr="00011F82" w:rsidRDefault="00011F82" w:rsidP="00011F82">
      <w:pPr>
        <w:pStyle w:val="ListParagraph"/>
        <w:numPr>
          <w:ilvl w:val="0"/>
          <w:numId w:val="38"/>
        </w:numPr>
        <w:spacing w:after="160"/>
      </w:pPr>
      <w:r w:rsidRPr="00011F82">
        <w:t>Adopting</w:t>
      </w:r>
      <w:r w:rsidRPr="00011F82">
        <w:t> </w:t>
      </w:r>
      <w:r w:rsidRPr="00011F82">
        <w:t>a Database Management System Enterprises Faced Low Fraud Risk</w:t>
      </w:r>
    </w:p>
    <w:p w14:paraId="078B9F02" w14:textId="77777777" w:rsidR="00011F82" w:rsidRPr="00011F82" w:rsidRDefault="00011F82" w:rsidP="00011F82">
      <w:pPr>
        <w:pStyle w:val="ListParagraph"/>
        <w:numPr>
          <w:ilvl w:val="0"/>
          <w:numId w:val="38"/>
        </w:numPr>
        <w:spacing w:after="160"/>
      </w:pPr>
      <w:r w:rsidRPr="00011F82">
        <w:t>Similar high-fraud risk to their non-DBMS</w:t>
      </w:r>
      <w:r w:rsidRPr="00011F82">
        <w:t> </w:t>
      </w:r>
      <w:r w:rsidRPr="00011F82">
        <w:t>counterparts.</w:t>
      </w:r>
    </w:p>
    <w:p w14:paraId="125FD184" w14:textId="77777777" w:rsidR="00011F82" w:rsidRPr="00011F82" w:rsidRDefault="00011F82" w:rsidP="00011F82">
      <w:pPr>
        <w:spacing w:after="160"/>
        <w:rPr>
          <w:b/>
          <w:bCs/>
        </w:rPr>
      </w:pPr>
      <w:r w:rsidRPr="00011F82">
        <w:rPr>
          <w:b/>
          <w:bCs/>
        </w:rPr>
        <w:t>Chi-Square Test Results:</w:t>
      </w:r>
    </w:p>
    <w:p w14:paraId="00F57ADE" w14:textId="77777777" w:rsidR="00011F82" w:rsidRPr="00011F82" w:rsidRDefault="00011F82" w:rsidP="00011F82">
      <w:pPr>
        <w:spacing w:after="160"/>
      </w:pPr>
      <w:r w:rsidRPr="00011F82">
        <w:t>Pearson</w:t>
      </w:r>
      <w:r w:rsidRPr="00011F82">
        <w:t> </w:t>
      </w:r>
      <w:r w:rsidRPr="00011F82">
        <w:t xml:space="preserve">Chi-Square (1 </w:t>
      </w:r>
      <w:proofErr w:type="spellStart"/>
      <w:r w:rsidRPr="00011F82">
        <w:t>df</w:t>
      </w:r>
      <w:proofErr w:type="spellEnd"/>
      <w:r w:rsidRPr="00011F82">
        <w:t>)=1.060</w:t>
      </w:r>
    </w:p>
    <w:p w14:paraId="647735D1" w14:textId="77777777" w:rsidR="00011F82" w:rsidRPr="00011F82" w:rsidRDefault="00011F82" w:rsidP="00011F82">
      <w:pPr>
        <w:spacing w:after="160"/>
      </w:pPr>
      <w:r w:rsidRPr="00011F82">
        <w:t>Degrees of Freedom (</w:t>
      </w:r>
      <w:proofErr w:type="spellStart"/>
      <w:r w:rsidRPr="00011F82">
        <w:t>df</w:t>
      </w:r>
      <w:proofErr w:type="spellEnd"/>
      <w:r w:rsidRPr="00011F82">
        <w:t>): 1</w:t>
      </w:r>
    </w:p>
    <w:p w14:paraId="4C588258" w14:textId="77777777" w:rsidR="00011F82" w:rsidRPr="00011F82" w:rsidRDefault="00011F82" w:rsidP="00011F82">
      <w:pPr>
        <w:spacing w:after="160"/>
      </w:pPr>
      <w:r w:rsidRPr="00011F82">
        <w:t>P-value (Asymptotic</w:t>
      </w:r>
      <w:r w:rsidRPr="00011F82">
        <w:t> </w:t>
      </w:r>
      <w:r w:rsidRPr="00011F82">
        <w:t>Significance, 2-sided):.303</w:t>
      </w:r>
    </w:p>
    <w:p w14:paraId="7A8D5317" w14:textId="77777777" w:rsidR="00011F82" w:rsidRPr="00011F82" w:rsidRDefault="00011F82" w:rsidP="00011F82">
      <w:pPr>
        <w:spacing w:after="160"/>
      </w:pPr>
      <w:r w:rsidRPr="00011F82">
        <w:t>Fisher’s Exact</w:t>
      </w:r>
      <w:r w:rsidRPr="00011F82">
        <w:t> </w:t>
      </w:r>
      <w:r w:rsidRPr="00011F82">
        <w:t>Test: 0.324 (1 sided)</w:t>
      </w:r>
    </w:p>
    <w:p w14:paraId="1AB9937E" w14:textId="60BAB067" w:rsidR="00011F82" w:rsidRPr="00011F82" w:rsidRDefault="00011F82" w:rsidP="00011F82">
      <w:pPr>
        <w:spacing w:after="160"/>
        <w:rPr>
          <w:b/>
          <w:bCs/>
        </w:rPr>
      </w:pPr>
      <w:r w:rsidRPr="00011F82">
        <w:rPr>
          <w:b/>
          <w:bCs/>
        </w:rPr>
        <w:t>Interpretation of Results:</w:t>
      </w:r>
    </w:p>
    <w:p w14:paraId="5C5BFF3F" w14:textId="77777777" w:rsidR="00011F82" w:rsidRPr="00011F82" w:rsidRDefault="00011F82" w:rsidP="00011F82">
      <w:pPr>
        <w:spacing w:after="160"/>
      </w:pPr>
      <w:r w:rsidRPr="00011F82">
        <w:t>P-value = 0.303 &gt; 0.05 (Threshold level of significance), No</w:t>
      </w:r>
      <w:r w:rsidRPr="00011F82">
        <w:t> </w:t>
      </w:r>
      <w:r w:rsidRPr="00011F82">
        <w:t>statistically significant relationship between DBMS adoption and fraud risk</w:t>
      </w:r>
    </w:p>
    <w:p w14:paraId="6A58BAAE" w14:textId="77777777" w:rsidR="00011F82" w:rsidRDefault="00011F82" w:rsidP="00011F82">
      <w:pPr>
        <w:spacing w:after="160"/>
      </w:pPr>
      <w:r w:rsidRPr="00011F82">
        <w:rPr>
          <w:b/>
          <w:bCs/>
        </w:rPr>
        <w:t>Implication:</w:t>
      </w:r>
      <w:r w:rsidRPr="00011F82">
        <w:t xml:space="preserve"> </w:t>
      </w:r>
    </w:p>
    <w:p w14:paraId="505BEFC0" w14:textId="0B92AB64" w:rsidR="00011F82" w:rsidRDefault="00011F82" w:rsidP="00011F82">
      <w:pPr>
        <w:spacing w:after="160"/>
      </w:pPr>
      <w:r w:rsidRPr="00011F82">
        <w:t>Although the data show that businesses using DBMS appear to experience a lower fraud risk, the Chi-Square test shows that this difference may</w:t>
      </w:r>
      <w:r w:rsidRPr="00011F82">
        <w:t> </w:t>
      </w:r>
      <w:r w:rsidRPr="00011F82">
        <w:t>be due to random variation and not a clear cause pattern.</w:t>
      </w:r>
    </w:p>
    <w:p w14:paraId="1798B8C1" w14:textId="64CBDBB7" w:rsidR="0082019F" w:rsidRDefault="0082019F" w:rsidP="00011F82">
      <w:pPr>
        <w:spacing w:after="160"/>
      </w:pPr>
      <w:r w:rsidRPr="0082019F">
        <w:rPr>
          <w:noProof/>
        </w:rPr>
        <w:lastRenderedPageBreak/>
        <w:drawing>
          <wp:inline distT="0" distB="0" distL="0" distR="0" wp14:anchorId="7BB8D59E" wp14:editId="6AB93BF8">
            <wp:extent cx="5410955" cy="6115904"/>
            <wp:effectExtent l="0" t="0" r="0" b="0"/>
            <wp:docPr id="464042123"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2123" name="Picture 1" descr="A screenshot of a report&#10;&#10;AI-generated content may be incorrect."/>
                    <pic:cNvPicPr/>
                  </pic:nvPicPr>
                  <pic:blipFill>
                    <a:blip r:embed="rId18"/>
                    <a:stretch>
                      <a:fillRect/>
                    </a:stretch>
                  </pic:blipFill>
                  <pic:spPr>
                    <a:xfrm>
                      <a:off x="0" y="0"/>
                      <a:ext cx="5410955" cy="6115904"/>
                    </a:xfrm>
                    <a:prstGeom prst="rect">
                      <a:avLst/>
                    </a:prstGeom>
                  </pic:spPr>
                </pic:pic>
              </a:graphicData>
            </a:graphic>
          </wp:inline>
        </w:drawing>
      </w:r>
    </w:p>
    <w:p w14:paraId="0C5A6B45" w14:textId="77777777" w:rsidR="0082019F" w:rsidRPr="0082019F" w:rsidRDefault="0082019F" w:rsidP="0082019F">
      <w:pPr>
        <w:spacing w:after="160"/>
        <w:rPr>
          <w:b/>
          <w:bCs/>
        </w:rPr>
      </w:pPr>
      <w:r>
        <w:rPr>
          <w:b/>
          <w:bCs/>
        </w:rPr>
        <w:t xml:space="preserve">2. </w:t>
      </w:r>
      <w:r w:rsidRPr="0082019F">
        <w:rPr>
          <w:b/>
          <w:bCs/>
        </w:rPr>
        <w:t>Summary of</w:t>
      </w:r>
      <w:r w:rsidRPr="0082019F">
        <w:rPr>
          <w:b/>
          <w:bCs/>
        </w:rPr>
        <w:t> </w:t>
      </w:r>
      <w:r w:rsidRPr="0082019F">
        <w:rPr>
          <w:b/>
          <w:bCs/>
        </w:rPr>
        <w:t>Correlation Analysis Insights</w:t>
      </w:r>
    </w:p>
    <w:p w14:paraId="03D1FC21" w14:textId="77777777" w:rsidR="0082019F" w:rsidRPr="0082019F" w:rsidRDefault="0082019F" w:rsidP="0082019F">
      <w:pPr>
        <w:spacing w:after="160"/>
        <w:rPr>
          <w:b/>
          <w:bCs/>
        </w:rPr>
      </w:pPr>
      <w:r w:rsidRPr="0082019F">
        <w:rPr>
          <w:b/>
          <w:bCs/>
        </w:rPr>
        <w:t>Pearson Correlation</w:t>
      </w:r>
      <w:r w:rsidRPr="0082019F">
        <w:rPr>
          <w:b/>
          <w:bCs/>
        </w:rPr>
        <w:t> </w:t>
      </w:r>
      <w:r w:rsidRPr="0082019F">
        <w:rPr>
          <w:b/>
          <w:bCs/>
        </w:rPr>
        <w:t>Coefficient (r)</w:t>
      </w:r>
    </w:p>
    <w:p w14:paraId="29C22B19" w14:textId="77777777" w:rsidR="0082019F" w:rsidRPr="0082019F" w:rsidRDefault="0082019F" w:rsidP="0082019F">
      <w:pPr>
        <w:pStyle w:val="ListParagraph"/>
        <w:numPr>
          <w:ilvl w:val="0"/>
          <w:numId w:val="56"/>
        </w:numPr>
        <w:spacing w:after="160"/>
      </w:pPr>
      <w:r w:rsidRPr="0082019F">
        <w:t>r = -0.217: There is a weakness negative</w:t>
      </w:r>
      <w:r w:rsidRPr="0082019F">
        <w:t> </w:t>
      </w:r>
      <w:r w:rsidRPr="0082019F">
        <w:t>correlation between Digital Readiness and Business Size.</w:t>
      </w:r>
    </w:p>
    <w:p w14:paraId="18FC1EE6" w14:textId="3E849CE2" w:rsidR="0082019F" w:rsidRPr="0082019F" w:rsidRDefault="0082019F" w:rsidP="0082019F">
      <w:pPr>
        <w:pStyle w:val="ListParagraph"/>
        <w:numPr>
          <w:ilvl w:val="0"/>
          <w:numId w:val="56"/>
        </w:numPr>
        <w:spacing w:after="160"/>
      </w:pPr>
      <w:r w:rsidRPr="0082019F">
        <w:t>More simply, digital readiness is slightly</w:t>
      </w:r>
      <w:r w:rsidRPr="0082019F">
        <w:t> </w:t>
      </w:r>
      <w:r w:rsidRPr="0082019F">
        <w:t>reduced with increased business size.</w:t>
      </w:r>
    </w:p>
    <w:p w14:paraId="1B3A159B" w14:textId="77777777" w:rsidR="0082019F" w:rsidRPr="0082019F" w:rsidRDefault="0082019F" w:rsidP="0082019F">
      <w:pPr>
        <w:spacing w:after="160"/>
        <w:rPr>
          <w:b/>
          <w:bCs/>
        </w:rPr>
      </w:pPr>
      <w:r w:rsidRPr="0082019F">
        <w:rPr>
          <w:b/>
          <w:bCs/>
        </w:rPr>
        <w:t>P-value (Significance,</w:t>
      </w:r>
      <w:r w:rsidRPr="0082019F">
        <w:rPr>
          <w:b/>
          <w:bCs/>
        </w:rPr>
        <w:t> </w:t>
      </w:r>
      <w:r w:rsidRPr="0082019F">
        <w:rPr>
          <w:b/>
          <w:bCs/>
        </w:rPr>
        <w:t>2-tailed)</w:t>
      </w:r>
    </w:p>
    <w:p w14:paraId="1E5B89B1" w14:textId="4B110C8F" w:rsidR="0082019F" w:rsidRPr="0082019F" w:rsidRDefault="0082019F" w:rsidP="0082019F">
      <w:pPr>
        <w:pStyle w:val="ListParagraph"/>
        <w:numPr>
          <w:ilvl w:val="0"/>
          <w:numId w:val="57"/>
        </w:numPr>
        <w:spacing w:after="160"/>
      </w:pPr>
      <w:r w:rsidRPr="0082019F">
        <w:t>p = 0.008, since</w:t>
      </w:r>
      <w:r w:rsidRPr="0082019F">
        <w:t> </w:t>
      </w:r>
      <w:r w:rsidRPr="0082019F">
        <w:t>this value is less than 0.05 the correlation is statistically significant.</w:t>
      </w:r>
    </w:p>
    <w:p w14:paraId="38BE0F7C" w14:textId="77777777" w:rsidR="0082019F" w:rsidRPr="0082019F" w:rsidRDefault="0082019F" w:rsidP="0082019F">
      <w:pPr>
        <w:pStyle w:val="ListParagraph"/>
        <w:numPr>
          <w:ilvl w:val="0"/>
          <w:numId w:val="57"/>
        </w:numPr>
        <w:spacing w:after="160"/>
      </w:pPr>
      <w:r w:rsidRPr="0082019F">
        <w:t>This implies</w:t>
      </w:r>
      <w:r w:rsidRPr="0082019F">
        <w:t> </w:t>
      </w:r>
      <w:r w:rsidRPr="0082019F">
        <w:t>that the observed association is not likely attributable to chance.</w:t>
      </w:r>
    </w:p>
    <w:p w14:paraId="6E64ED1F" w14:textId="77777777" w:rsidR="0082019F" w:rsidRPr="0082019F" w:rsidRDefault="0082019F" w:rsidP="0082019F">
      <w:pPr>
        <w:spacing w:after="160"/>
        <w:rPr>
          <w:b/>
          <w:bCs/>
        </w:rPr>
      </w:pPr>
      <w:r w:rsidRPr="0082019F">
        <w:rPr>
          <w:b/>
          <w:bCs/>
        </w:rPr>
        <w:lastRenderedPageBreak/>
        <w:t>Interpretation of Results</w:t>
      </w:r>
    </w:p>
    <w:p w14:paraId="30E9BFBD" w14:textId="77777777" w:rsidR="0082019F" w:rsidRPr="0082019F" w:rsidRDefault="0082019F" w:rsidP="0082019F">
      <w:pPr>
        <w:spacing w:after="160"/>
      </w:pPr>
      <w:r w:rsidRPr="0082019F">
        <w:t>Negative</w:t>
      </w:r>
      <w:r w:rsidRPr="0082019F">
        <w:t> </w:t>
      </w:r>
      <w:r w:rsidRPr="0082019F">
        <w:t>Correlation (−0.217):</w:t>
      </w:r>
    </w:p>
    <w:p w14:paraId="126D8AB5" w14:textId="77777777" w:rsidR="0082019F" w:rsidRPr="0082019F" w:rsidRDefault="0082019F" w:rsidP="0082019F">
      <w:pPr>
        <w:pStyle w:val="ListParagraph"/>
        <w:numPr>
          <w:ilvl w:val="0"/>
          <w:numId w:val="58"/>
        </w:numPr>
        <w:spacing w:after="160"/>
      </w:pPr>
      <w:r w:rsidRPr="0082019F">
        <w:t>On the other</w:t>
      </w:r>
      <w:r w:rsidRPr="0082019F">
        <w:t> </w:t>
      </w:r>
      <w:r w:rsidRPr="0082019F">
        <w:t>hand, larger-sized businesses have marginally lower digital readiness than smaller ones.</w:t>
      </w:r>
    </w:p>
    <w:p w14:paraId="0F6EFB74" w14:textId="77777777" w:rsidR="0082019F" w:rsidRPr="0082019F" w:rsidRDefault="0082019F" w:rsidP="0082019F">
      <w:pPr>
        <w:pStyle w:val="ListParagraph"/>
        <w:numPr>
          <w:ilvl w:val="0"/>
          <w:numId w:val="58"/>
        </w:numPr>
        <w:spacing w:after="160"/>
      </w:pPr>
      <w:r w:rsidRPr="0082019F">
        <w:t>It may also suggest that smaller businesses are</w:t>
      </w:r>
      <w:r w:rsidRPr="0082019F">
        <w:t> </w:t>
      </w:r>
      <w:r w:rsidRPr="0082019F">
        <w:t>more willing to adopt digital tools by comparison, as larger businesses may depend on more conventional strategies or complicated bureaucracies that prevent them from going digital.</w:t>
      </w:r>
    </w:p>
    <w:p w14:paraId="2FB13F5F" w14:textId="77777777" w:rsidR="0082019F" w:rsidRPr="0082019F" w:rsidRDefault="0082019F" w:rsidP="0082019F">
      <w:pPr>
        <w:spacing w:after="160"/>
        <w:ind w:left="360"/>
      </w:pPr>
      <w:r w:rsidRPr="0082019F">
        <w:t>Statistical</w:t>
      </w:r>
      <w:r w:rsidRPr="0082019F">
        <w:t> </w:t>
      </w:r>
      <w:r w:rsidRPr="0082019F">
        <w:t>Significance (p=0.008):</w:t>
      </w:r>
    </w:p>
    <w:p w14:paraId="3DD8FC20" w14:textId="77777777" w:rsidR="0082019F" w:rsidRDefault="0082019F" w:rsidP="0082019F">
      <w:pPr>
        <w:pStyle w:val="ListParagraph"/>
        <w:numPr>
          <w:ilvl w:val="0"/>
          <w:numId w:val="58"/>
        </w:numPr>
        <w:spacing w:after="160"/>
      </w:pPr>
      <w:r w:rsidRPr="0082019F">
        <w:t>In</w:t>
      </w:r>
      <w:r w:rsidRPr="0082019F">
        <w:t> </w:t>
      </w:r>
      <w:r w:rsidRPr="0082019F">
        <w:t>short, if the correlation is weak, it is still statistically significant which means there is a small but real effect of the size of business on digital readiness.</w:t>
      </w:r>
    </w:p>
    <w:p w14:paraId="7307D8F4" w14:textId="7CADBAFF" w:rsidR="0082019F" w:rsidRPr="0082019F" w:rsidRDefault="0082019F" w:rsidP="0082019F">
      <w:pPr>
        <w:spacing w:after="160"/>
      </w:pPr>
      <w:r w:rsidRPr="0082019F">
        <w:rPr>
          <w:noProof/>
        </w:rPr>
        <w:drawing>
          <wp:anchor distT="0" distB="0" distL="114300" distR="114300" simplePos="0" relativeHeight="251664384" behindDoc="0" locked="0" layoutInCell="1" allowOverlap="1" wp14:anchorId="2FEBCFE2" wp14:editId="4FCFE769">
            <wp:simplePos x="0" y="0"/>
            <wp:positionH relativeFrom="margin">
              <wp:align>center</wp:align>
            </wp:positionH>
            <wp:positionV relativeFrom="margin">
              <wp:align>center</wp:align>
            </wp:positionV>
            <wp:extent cx="4096322" cy="2372056"/>
            <wp:effectExtent l="0" t="0" r="0" b="9525"/>
            <wp:wrapSquare wrapText="bothSides"/>
            <wp:docPr id="541841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1733"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096322" cy="2372056"/>
                    </a:xfrm>
                    <a:prstGeom prst="rect">
                      <a:avLst/>
                    </a:prstGeom>
                  </pic:spPr>
                </pic:pic>
              </a:graphicData>
            </a:graphic>
          </wp:anchor>
        </w:drawing>
      </w:r>
    </w:p>
    <w:p w14:paraId="11F3C6CE" w14:textId="484D1E95" w:rsidR="0082019F" w:rsidRDefault="0082019F" w:rsidP="0082019F">
      <w:pPr>
        <w:spacing w:after="160"/>
      </w:pPr>
    </w:p>
    <w:p w14:paraId="099D4682" w14:textId="77777777" w:rsidR="0082019F" w:rsidRPr="0082019F" w:rsidRDefault="0082019F" w:rsidP="0082019F">
      <w:pPr>
        <w:spacing w:after="160"/>
      </w:pPr>
    </w:p>
    <w:p w14:paraId="7A6185C5" w14:textId="77777777" w:rsidR="0082019F" w:rsidRPr="00011F82" w:rsidRDefault="0082019F" w:rsidP="00011F82">
      <w:pPr>
        <w:spacing w:after="160"/>
      </w:pPr>
    </w:p>
    <w:p w14:paraId="23A49C3D" w14:textId="77777777" w:rsidR="00011F82" w:rsidRDefault="00011F82">
      <w:pPr>
        <w:spacing w:after="160"/>
      </w:pPr>
    </w:p>
    <w:p w14:paraId="36D58E8D" w14:textId="77777777" w:rsidR="0082019F" w:rsidRDefault="0082019F">
      <w:pPr>
        <w:spacing w:after="160"/>
      </w:pPr>
    </w:p>
    <w:p w14:paraId="2A6E2D06" w14:textId="77777777" w:rsidR="0082019F" w:rsidRDefault="0082019F">
      <w:pPr>
        <w:spacing w:after="160"/>
      </w:pPr>
    </w:p>
    <w:p w14:paraId="0E6EBCC8" w14:textId="0E084C19" w:rsidR="0082019F" w:rsidRPr="0082019F" w:rsidRDefault="0082019F" w:rsidP="0082019F">
      <w:pPr>
        <w:spacing w:after="160"/>
        <w:rPr>
          <w:b/>
          <w:bCs/>
        </w:rPr>
      </w:pPr>
      <w:r w:rsidRPr="0082019F">
        <w:rPr>
          <w:b/>
          <w:bCs/>
        </w:rPr>
        <w:t>3.</w:t>
      </w:r>
      <w:r>
        <w:t xml:space="preserve"> </w:t>
      </w:r>
      <w:r w:rsidRPr="0082019F">
        <w:rPr>
          <w:b/>
          <w:bCs/>
        </w:rPr>
        <w:t>Highlights from the</w:t>
      </w:r>
      <w:r w:rsidRPr="0082019F">
        <w:rPr>
          <w:b/>
          <w:bCs/>
        </w:rPr>
        <w:t> </w:t>
      </w:r>
      <w:r w:rsidRPr="0082019F">
        <w:rPr>
          <w:b/>
          <w:bCs/>
        </w:rPr>
        <w:t>Results of Logistic Regression Analysis</w:t>
      </w:r>
    </w:p>
    <w:p w14:paraId="494CF1B0" w14:textId="2FE3634E" w:rsidR="0082019F" w:rsidRPr="0082019F" w:rsidRDefault="0082019F" w:rsidP="0082019F">
      <w:pPr>
        <w:spacing w:after="160"/>
        <w:rPr>
          <w:b/>
          <w:bCs/>
        </w:rPr>
      </w:pPr>
      <w:r w:rsidRPr="0082019F">
        <w:rPr>
          <w:b/>
          <w:bCs/>
        </w:rPr>
        <w:t>Dependent Variable:</w:t>
      </w:r>
    </w:p>
    <w:p w14:paraId="27E0CD26" w14:textId="38E42712" w:rsidR="0082019F" w:rsidRDefault="0082019F" w:rsidP="0082019F">
      <w:pPr>
        <w:spacing w:after="160"/>
      </w:pPr>
      <w:proofErr w:type="spellStart"/>
      <w:r w:rsidRPr="0082019F">
        <w:t>DBMSUsage_Binary</w:t>
      </w:r>
      <w:proofErr w:type="spellEnd"/>
      <w:r w:rsidRPr="0082019F">
        <w:t xml:space="preserve"> (0</w:t>
      </w:r>
      <w:r w:rsidRPr="0082019F">
        <w:t> </w:t>
      </w:r>
      <w:r w:rsidRPr="0082019F">
        <w:t>= Not Adopted, 1 = Adopted)</w:t>
      </w:r>
    </w:p>
    <w:p w14:paraId="7A2B45FB" w14:textId="23BBB6A1" w:rsidR="0026057C" w:rsidRPr="0082019F" w:rsidRDefault="00DD2806" w:rsidP="0082019F">
      <w:pPr>
        <w:spacing w:after="160"/>
      </w:pPr>
      <w:r w:rsidRPr="0026057C">
        <w:rPr>
          <w:noProof/>
        </w:rPr>
        <w:drawing>
          <wp:anchor distT="0" distB="0" distL="114300" distR="114300" simplePos="0" relativeHeight="251665408" behindDoc="0" locked="0" layoutInCell="1" allowOverlap="1" wp14:anchorId="60DD9DD3" wp14:editId="57D00BA2">
            <wp:simplePos x="0" y="0"/>
            <wp:positionH relativeFrom="margin">
              <wp:align>center</wp:align>
            </wp:positionH>
            <wp:positionV relativeFrom="margin">
              <wp:posOffset>6821170</wp:posOffset>
            </wp:positionV>
            <wp:extent cx="4039164" cy="1219370"/>
            <wp:effectExtent l="0" t="0" r="0" b="0"/>
            <wp:wrapSquare wrapText="bothSides"/>
            <wp:docPr id="137576597" name="Picture 1" descr="A close-up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6597" name="Picture 1" descr="A close-up of a logi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039164" cy="1219370"/>
                    </a:xfrm>
                    <a:prstGeom prst="rect">
                      <a:avLst/>
                    </a:prstGeom>
                  </pic:spPr>
                </pic:pic>
              </a:graphicData>
            </a:graphic>
          </wp:anchor>
        </w:drawing>
      </w:r>
    </w:p>
    <w:p w14:paraId="571A4BE2" w14:textId="77777777" w:rsidR="00BF2714" w:rsidRDefault="00BF2714" w:rsidP="0082019F">
      <w:pPr>
        <w:spacing w:after="160"/>
        <w:rPr>
          <w:b/>
          <w:bCs/>
        </w:rPr>
      </w:pPr>
    </w:p>
    <w:p w14:paraId="2FD824E0" w14:textId="77777777" w:rsidR="00BF2714" w:rsidRDefault="00BF2714" w:rsidP="0082019F">
      <w:pPr>
        <w:spacing w:after="160"/>
        <w:rPr>
          <w:b/>
          <w:bCs/>
        </w:rPr>
      </w:pPr>
    </w:p>
    <w:p w14:paraId="15F48E30" w14:textId="77777777" w:rsidR="00BF2714" w:rsidRDefault="00BF2714">
      <w:pPr>
        <w:spacing w:line="240" w:lineRule="auto"/>
        <w:jc w:val="left"/>
        <w:rPr>
          <w:b/>
          <w:bCs/>
        </w:rPr>
      </w:pPr>
      <w:r>
        <w:rPr>
          <w:b/>
          <w:bCs/>
        </w:rPr>
        <w:br w:type="page"/>
      </w:r>
    </w:p>
    <w:p w14:paraId="762AE6F8" w14:textId="64D9503C" w:rsidR="0082019F" w:rsidRPr="0082019F" w:rsidRDefault="0082019F" w:rsidP="0082019F">
      <w:pPr>
        <w:spacing w:after="160"/>
        <w:rPr>
          <w:b/>
          <w:bCs/>
        </w:rPr>
      </w:pPr>
      <w:r w:rsidRPr="0082019F">
        <w:rPr>
          <w:b/>
          <w:bCs/>
        </w:rPr>
        <w:lastRenderedPageBreak/>
        <w:t>Independent Variables:</w:t>
      </w:r>
    </w:p>
    <w:p w14:paraId="66EBB2D3" w14:textId="19E1A197" w:rsidR="0082019F" w:rsidRPr="0082019F" w:rsidRDefault="0082019F" w:rsidP="0082019F">
      <w:pPr>
        <w:spacing w:after="160"/>
      </w:pPr>
      <w:proofErr w:type="spellStart"/>
      <w:r w:rsidRPr="0082019F">
        <w:t>Role_Num</w:t>
      </w:r>
      <w:proofErr w:type="spellEnd"/>
      <w:r w:rsidRPr="0082019F">
        <w:t> </w:t>
      </w:r>
      <w:r w:rsidRPr="0082019F">
        <w:t>(Industry role, e.g. trader, regulator, buyer)</w:t>
      </w:r>
    </w:p>
    <w:p w14:paraId="7B3836DE" w14:textId="743C6FDF" w:rsidR="0082019F" w:rsidRPr="0082019F" w:rsidRDefault="0082019F" w:rsidP="0082019F">
      <w:pPr>
        <w:spacing w:after="160"/>
      </w:pPr>
      <w:proofErr w:type="spellStart"/>
      <w:r w:rsidRPr="0082019F">
        <w:t>Fraud_Risk</w:t>
      </w:r>
      <w:proofErr w:type="spellEnd"/>
      <w:r w:rsidR="0026057C">
        <w:t xml:space="preserve"> </w:t>
      </w:r>
      <w:r w:rsidRPr="0082019F">
        <w:t>(High</w:t>
      </w:r>
      <w:r w:rsidRPr="0082019F">
        <w:t> </w:t>
      </w:r>
      <w:r w:rsidRPr="0082019F">
        <w:t>risk or Low risk)</w:t>
      </w:r>
    </w:p>
    <w:p w14:paraId="369DEA45" w14:textId="6243A39B" w:rsidR="0082019F" w:rsidRPr="0082019F" w:rsidRDefault="0082019F" w:rsidP="0082019F">
      <w:pPr>
        <w:spacing w:after="160"/>
        <w:rPr>
          <w:b/>
          <w:bCs/>
        </w:rPr>
      </w:pPr>
      <w:r w:rsidRPr="0082019F">
        <w:rPr>
          <w:b/>
          <w:bCs/>
        </w:rPr>
        <w:t>Model Fit &amp; Significance:</w:t>
      </w:r>
    </w:p>
    <w:p w14:paraId="63312A36" w14:textId="2183CF9A" w:rsidR="0082019F" w:rsidRPr="0082019F" w:rsidRDefault="0082019F" w:rsidP="0082019F">
      <w:pPr>
        <w:spacing w:after="160"/>
      </w:pPr>
      <w:r w:rsidRPr="0082019F">
        <w:t>Chi-square test (Omnibus Tests of Model Coefficients): χ² = 1.244, p</w:t>
      </w:r>
      <w:r w:rsidRPr="0082019F">
        <w:t> </w:t>
      </w:r>
      <w:r w:rsidRPr="0082019F">
        <w:t>= 0.537</w:t>
      </w:r>
    </w:p>
    <w:p w14:paraId="702D4EF4" w14:textId="06A59594" w:rsidR="0082019F" w:rsidRDefault="00BF2714" w:rsidP="0082019F">
      <w:pPr>
        <w:spacing w:after="160"/>
      </w:pPr>
      <w:r w:rsidRPr="0026057C">
        <w:rPr>
          <w:noProof/>
        </w:rPr>
        <w:drawing>
          <wp:anchor distT="0" distB="0" distL="114300" distR="114300" simplePos="0" relativeHeight="251666432" behindDoc="0" locked="0" layoutInCell="1" allowOverlap="1" wp14:anchorId="125B32AC" wp14:editId="196813A1">
            <wp:simplePos x="0" y="0"/>
            <wp:positionH relativeFrom="margin">
              <wp:align>center</wp:align>
            </wp:positionH>
            <wp:positionV relativeFrom="margin">
              <wp:posOffset>2095500</wp:posOffset>
            </wp:positionV>
            <wp:extent cx="2915057" cy="990738"/>
            <wp:effectExtent l="0" t="0" r="0" b="0"/>
            <wp:wrapSquare wrapText="bothSides"/>
            <wp:docPr id="175063170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1705" name="Picture 1" descr="A table with numbers and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15057" cy="990738"/>
                    </a:xfrm>
                    <a:prstGeom prst="rect">
                      <a:avLst/>
                    </a:prstGeom>
                  </pic:spPr>
                </pic:pic>
              </a:graphicData>
            </a:graphic>
          </wp:anchor>
        </w:drawing>
      </w:r>
      <w:r w:rsidR="0082019F" w:rsidRPr="0082019F">
        <w:t>Given that p &gt; 0.05,</w:t>
      </w:r>
      <w:r w:rsidR="0082019F" w:rsidRPr="0082019F">
        <w:t> </w:t>
      </w:r>
      <w:r w:rsidR="0082019F" w:rsidRPr="0082019F">
        <w:t>the model is not statistically significant in predicting DBMS adoption.</w:t>
      </w:r>
    </w:p>
    <w:p w14:paraId="55FBFCD0" w14:textId="7B2CF450" w:rsidR="0026057C" w:rsidRPr="0082019F" w:rsidRDefault="0026057C" w:rsidP="0082019F">
      <w:pPr>
        <w:spacing w:after="160"/>
      </w:pPr>
    </w:p>
    <w:p w14:paraId="64380C2F" w14:textId="77777777" w:rsidR="00BF2714" w:rsidRDefault="00BF2714" w:rsidP="0082019F">
      <w:pPr>
        <w:spacing w:after="160"/>
        <w:rPr>
          <w:b/>
          <w:bCs/>
        </w:rPr>
      </w:pPr>
    </w:p>
    <w:p w14:paraId="6FA842EB" w14:textId="77777777" w:rsidR="00BF2714" w:rsidRDefault="00BF2714" w:rsidP="0082019F">
      <w:pPr>
        <w:spacing w:after="160"/>
        <w:rPr>
          <w:b/>
          <w:bCs/>
        </w:rPr>
      </w:pPr>
    </w:p>
    <w:p w14:paraId="153AD1B7" w14:textId="251C32B3" w:rsidR="0082019F" w:rsidRPr="0082019F" w:rsidRDefault="0082019F" w:rsidP="0082019F">
      <w:pPr>
        <w:spacing w:after="160"/>
        <w:rPr>
          <w:b/>
          <w:bCs/>
        </w:rPr>
      </w:pPr>
      <w:r w:rsidRPr="0082019F">
        <w:rPr>
          <w:b/>
          <w:bCs/>
        </w:rPr>
        <w:t>Pseudo R² Values:</w:t>
      </w:r>
    </w:p>
    <w:p w14:paraId="0C8C22B0" w14:textId="17785254" w:rsidR="0082019F" w:rsidRPr="0082019F" w:rsidRDefault="0082019F" w:rsidP="0082019F">
      <w:pPr>
        <w:spacing w:after="160"/>
      </w:pPr>
      <w:r w:rsidRPr="0082019F">
        <w:t>Cox &amp; Snell R² = 0.008</w:t>
      </w:r>
    </w:p>
    <w:p w14:paraId="771B7F2B" w14:textId="028AEF9D" w:rsidR="0082019F" w:rsidRPr="0082019F" w:rsidRDefault="0082019F" w:rsidP="0082019F">
      <w:pPr>
        <w:spacing w:after="160"/>
      </w:pPr>
      <w:r w:rsidRPr="0082019F">
        <w:t>Nagelkerke R² = 0.047</w:t>
      </w:r>
    </w:p>
    <w:p w14:paraId="74EA8E87" w14:textId="2C850AD5" w:rsidR="0082019F" w:rsidRDefault="00BF2714" w:rsidP="0082019F">
      <w:pPr>
        <w:spacing w:after="160"/>
      </w:pPr>
      <w:r w:rsidRPr="0026057C">
        <w:rPr>
          <w:noProof/>
        </w:rPr>
        <w:drawing>
          <wp:anchor distT="0" distB="0" distL="114300" distR="114300" simplePos="0" relativeHeight="251667456" behindDoc="0" locked="0" layoutInCell="1" allowOverlap="1" wp14:anchorId="1ECA1274" wp14:editId="06FD601B">
            <wp:simplePos x="0" y="0"/>
            <wp:positionH relativeFrom="margin">
              <wp:align>center</wp:align>
            </wp:positionH>
            <wp:positionV relativeFrom="margin">
              <wp:posOffset>4812665</wp:posOffset>
            </wp:positionV>
            <wp:extent cx="3105583" cy="1286054"/>
            <wp:effectExtent l="0" t="0" r="0" b="9525"/>
            <wp:wrapSquare wrapText="bothSides"/>
            <wp:docPr id="2087519123"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9123" name="Picture 1" descr="A close-up of a tabl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05583" cy="1286054"/>
                    </a:xfrm>
                    <a:prstGeom prst="rect">
                      <a:avLst/>
                    </a:prstGeom>
                  </pic:spPr>
                </pic:pic>
              </a:graphicData>
            </a:graphic>
          </wp:anchor>
        </w:drawing>
      </w:r>
      <w:r w:rsidR="0082019F" w:rsidRPr="0082019F">
        <w:t>This shows there is</w:t>
      </w:r>
      <w:r w:rsidR="0082019F" w:rsidRPr="0082019F">
        <w:t> </w:t>
      </w:r>
      <w:r w:rsidR="0082019F" w:rsidRPr="0082019F">
        <w:t xml:space="preserve">a weak relationship between </w:t>
      </w:r>
      <w:proofErr w:type="gramStart"/>
      <w:r w:rsidR="0082019F" w:rsidRPr="0082019F">
        <w:t>the independent</w:t>
      </w:r>
      <w:proofErr w:type="gramEnd"/>
      <w:r w:rsidR="0082019F" w:rsidRPr="0082019F">
        <w:t xml:space="preserve"> variables and DBMS adoption.</w:t>
      </w:r>
    </w:p>
    <w:p w14:paraId="3EE9FC96" w14:textId="4FDB5628" w:rsidR="0026057C" w:rsidRPr="0082019F" w:rsidRDefault="0026057C" w:rsidP="0082019F">
      <w:pPr>
        <w:spacing w:after="160"/>
      </w:pPr>
    </w:p>
    <w:p w14:paraId="16A5A43C" w14:textId="77777777" w:rsidR="00BF2714" w:rsidRDefault="00BF2714" w:rsidP="0082019F">
      <w:pPr>
        <w:spacing w:after="160"/>
        <w:rPr>
          <w:b/>
          <w:bCs/>
        </w:rPr>
      </w:pPr>
    </w:p>
    <w:p w14:paraId="170D2F5D" w14:textId="77777777" w:rsidR="00BF2714" w:rsidRDefault="00BF2714" w:rsidP="0082019F">
      <w:pPr>
        <w:spacing w:after="160"/>
        <w:rPr>
          <w:b/>
          <w:bCs/>
        </w:rPr>
      </w:pPr>
    </w:p>
    <w:p w14:paraId="51D44E0A" w14:textId="77777777" w:rsidR="00BF2714" w:rsidRDefault="00BF2714" w:rsidP="0082019F">
      <w:pPr>
        <w:spacing w:after="160"/>
        <w:rPr>
          <w:b/>
          <w:bCs/>
        </w:rPr>
      </w:pPr>
    </w:p>
    <w:p w14:paraId="656ABF43" w14:textId="6FDECFBC" w:rsidR="0082019F" w:rsidRPr="0082019F" w:rsidRDefault="0082019F" w:rsidP="0082019F">
      <w:pPr>
        <w:spacing w:after="160"/>
        <w:rPr>
          <w:b/>
          <w:bCs/>
        </w:rPr>
      </w:pPr>
      <w:r w:rsidRPr="0082019F">
        <w:rPr>
          <w:b/>
          <w:bCs/>
        </w:rPr>
        <w:t>B values (Regression</w:t>
      </w:r>
      <w:r w:rsidRPr="0082019F">
        <w:rPr>
          <w:b/>
          <w:bCs/>
        </w:rPr>
        <w:t> </w:t>
      </w:r>
      <w:r w:rsidRPr="0082019F">
        <w:rPr>
          <w:b/>
          <w:bCs/>
        </w:rPr>
        <w:t>Coefficients)</w:t>
      </w:r>
    </w:p>
    <w:p w14:paraId="4B384EAC" w14:textId="77777777" w:rsidR="0082019F" w:rsidRPr="0082019F" w:rsidRDefault="0082019F" w:rsidP="0082019F">
      <w:pPr>
        <w:spacing w:after="160"/>
      </w:pPr>
      <w:proofErr w:type="spellStart"/>
      <w:r w:rsidRPr="0082019F">
        <w:t>Role_Num</w:t>
      </w:r>
      <w:proofErr w:type="spellEnd"/>
      <w:r w:rsidRPr="0082019F">
        <w:t xml:space="preserve"> (B = -0.236, p = 0.625) → Not significant (p &gt; 0.05), implying that role in the</w:t>
      </w:r>
      <w:r w:rsidRPr="0082019F">
        <w:t> </w:t>
      </w:r>
      <w:r w:rsidRPr="0082019F">
        <w:t>industry does not have a strong impact on DBMS adoption.</w:t>
      </w:r>
    </w:p>
    <w:p w14:paraId="4A2EF473" w14:textId="77777777" w:rsidR="0082019F" w:rsidRPr="0082019F" w:rsidRDefault="0082019F" w:rsidP="0082019F">
      <w:pPr>
        <w:spacing w:after="160"/>
      </w:pPr>
      <w:proofErr w:type="spellStart"/>
      <w:r w:rsidRPr="0082019F">
        <w:t>Fraud_Risk</w:t>
      </w:r>
      <w:proofErr w:type="spellEnd"/>
      <w:r w:rsidRPr="0082019F">
        <w:t> </w:t>
      </w:r>
      <w:r w:rsidRPr="0082019F">
        <w:t>(B = 1.202, p = 0.331) → Not significant; fraud risk is not a big predictor of DBMS adoption.</w:t>
      </w:r>
    </w:p>
    <w:p w14:paraId="0664C310" w14:textId="77777777" w:rsidR="0082019F" w:rsidRDefault="0082019F" w:rsidP="0082019F">
      <w:pPr>
        <w:spacing w:after="160"/>
      </w:pPr>
      <w:r w:rsidRPr="0082019F">
        <w:t>General Linear Model Coefficients: Constant (B = 2.528,</w:t>
      </w:r>
      <w:r w:rsidRPr="0082019F">
        <w:t> </w:t>
      </w:r>
      <w:r w:rsidRPr="0082019F">
        <w:t xml:space="preserve">p = 0.204) → The model estimates a baseline probability of DBMS </w:t>
      </w:r>
      <w:proofErr w:type="gramStart"/>
      <w:r w:rsidRPr="0082019F">
        <w:t>adoption</w:t>
      </w:r>
      <w:proofErr w:type="gramEnd"/>
      <w:r w:rsidRPr="0082019F">
        <w:t xml:space="preserve"> but this prediction is not statistically significant.</w:t>
      </w:r>
    </w:p>
    <w:p w14:paraId="0072E3B8" w14:textId="7E315358" w:rsidR="0026057C" w:rsidRPr="0082019F" w:rsidRDefault="0026057C" w:rsidP="0082019F">
      <w:pPr>
        <w:spacing w:after="160"/>
      </w:pPr>
      <w:r w:rsidRPr="0026057C">
        <w:rPr>
          <w:noProof/>
        </w:rPr>
        <w:lastRenderedPageBreak/>
        <w:drawing>
          <wp:anchor distT="0" distB="0" distL="114300" distR="114300" simplePos="0" relativeHeight="251668480" behindDoc="0" locked="0" layoutInCell="1" allowOverlap="1" wp14:anchorId="45575945" wp14:editId="7B5614A7">
            <wp:simplePos x="914400" y="914400"/>
            <wp:positionH relativeFrom="margin">
              <wp:align>center</wp:align>
            </wp:positionH>
            <wp:positionV relativeFrom="margin">
              <wp:align>top</wp:align>
            </wp:positionV>
            <wp:extent cx="4715533" cy="1247949"/>
            <wp:effectExtent l="0" t="0" r="8890" b="9525"/>
            <wp:wrapSquare wrapText="bothSides"/>
            <wp:docPr id="168976068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60689" name="Picture 1" descr="A table with numbers and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15533" cy="1247949"/>
                    </a:xfrm>
                    <a:prstGeom prst="rect">
                      <a:avLst/>
                    </a:prstGeom>
                  </pic:spPr>
                </pic:pic>
              </a:graphicData>
            </a:graphic>
          </wp:anchor>
        </w:drawing>
      </w:r>
    </w:p>
    <w:p w14:paraId="034F08CA" w14:textId="77777777" w:rsidR="00626872" w:rsidRDefault="00626872" w:rsidP="0082019F">
      <w:pPr>
        <w:spacing w:after="160"/>
      </w:pPr>
    </w:p>
    <w:p w14:paraId="44F984D0" w14:textId="77777777" w:rsidR="00626872" w:rsidRDefault="00626872" w:rsidP="0082019F">
      <w:pPr>
        <w:spacing w:after="160"/>
      </w:pPr>
    </w:p>
    <w:p w14:paraId="5AFB33AF" w14:textId="77777777" w:rsidR="00626872" w:rsidRDefault="00626872" w:rsidP="0082019F">
      <w:pPr>
        <w:spacing w:after="160"/>
      </w:pPr>
    </w:p>
    <w:p w14:paraId="629BE3C6" w14:textId="71FAA234" w:rsidR="0082019F" w:rsidRPr="0082019F" w:rsidRDefault="0082019F" w:rsidP="0082019F">
      <w:pPr>
        <w:spacing w:after="160"/>
        <w:rPr>
          <w:b/>
          <w:bCs/>
        </w:rPr>
      </w:pPr>
      <w:r w:rsidRPr="0082019F">
        <w:rPr>
          <w:b/>
          <w:bCs/>
        </w:rPr>
        <w:t>Interpretation of Results</w:t>
      </w:r>
      <w:r w:rsidR="00626872">
        <w:rPr>
          <w:b/>
          <w:bCs/>
        </w:rPr>
        <w:t>:</w:t>
      </w:r>
    </w:p>
    <w:p w14:paraId="117E0E28" w14:textId="77777777" w:rsidR="0082019F" w:rsidRPr="0082019F" w:rsidRDefault="0082019F" w:rsidP="0082019F">
      <w:pPr>
        <w:spacing w:after="160"/>
      </w:pPr>
      <w:r w:rsidRPr="0082019F">
        <w:t>Weak correlation</w:t>
      </w:r>
      <w:r w:rsidRPr="0082019F">
        <w:t> </w:t>
      </w:r>
      <w:r w:rsidRPr="0082019F">
        <w:t>between industry role and DBMS adoption; weak correlation between fraud risk and DBMS.</w:t>
      </w:r>
    </w:p>
    <w:p w14:paraId="2BF1C53C" w14:textId="77777777" w:rsidR="0082019F" w:rsidRPr="0082019F" w:rsidRDefault="0082019F" w:rsidP="0082019F">
      <w:pPr>
        <w:spacing w:after="160"/>
      </w:pPr>
      <w:r w:rsidRPr="0082019F">
        <w:t>The</w:t>
      </w:r>
      <w:r w:rsidRPr="0082019F">
        <w:t> </w:t>
      </w:r>
      <w:r w:rsidRPr="0082019F">
        <w:t>fraud risk factor holds a positive but not significant association with the DBMS adoption of companies (Exp(B) = 3.328), indicating organizations having high rates of fraud may more likely adopt DBMS, but not significantly.</w:t>
      </w:r>
    </w:p>
    <w:p w14:paraId="75286B2E" w14:textId="6D19647F" w:rsidR="00626872" w:rsidRDefault="0082019F" w:rsidP="0082019F">
      <w:pPr>
        <w:spacing w:after="160"/>
      </w:pPr>
      <w:r w:rsidRPr="0082019F">
        <w:t>So, the fact that industry role does not exert</w:t>
      </w:r>
      <w:r w:rsidRPr="0082019F">
        <w:t> </w:t>
      </w:r>
      <w:r w:rsidRPr="0082019F">
        <w:t>material influence on DBMS adoption suggests that this trend in adoption is uniform across all stakeholders.</w:t>
      </w:r>
    </w:p>
    <w:p w14:paraId="6B4910E0" w14:textId="39F84FA1" w:rsidR="0082019F" w:rsidRDefault="00626872" w:rsidP="00626872">
      <w:pPr>
        <w:spacing w:line="240" w:lineRule="auto"/>
        <w:jc w:val="left"/>
      </w:pPr>
      <w:r>
        <w:br w:type="page"/>
      </w:r>
    </w:p>
    <w:p w14:paraId="50CC9204" w14:textId="640CD070" w:rsidR="0026057C" w:rsidRDefault="0026057C" w:rsidP="004A7441">
      <w:pPr>
        <w:pStyle w:val="Heading3"/>
        <w:numPr>
          <w:ilvl w:val="2"/>
          <w:numId w:val="63"/>
        </w:numPr>
      </w:pPr>
      <w:bookmarkStart w:id="186" w:name="_Toc191039771"/>
      <w:r>
        <w:lastRenderedPageBreak/>
        <w:t>Graphical Analysis</w:t>
      </w:r>
      <w:bookmarkEnd w:id="186"/>
    </w:p>
    <w:p w14:paraId="6D99C234" w14:textId="24CBE443" w:rsidR="0026057C" w:rsidRDefault="00626872" w:rsidP="0026057C">
      <w:pPr>
        <w:spacing w:after="160"/>
        <w:rPr>
          <w:b/>
          <w:bCs/>
        </w:rPr>
      </w:pPr>
      <w:r w:rsidRPr="0026057C">
        <w:rPr>
          <w:b/>
          <w:bCs/>
          <w:noProof/>
        </w:rPr>
        <w:drawing>
          <wp:anchor distT="0" distB="0" distL="114300" distR="114300" simplePos="0" relativeHeight="251669504" behindDoc="0" locked="0" layoutInCell="1" allowOverlap="1" wp14:anchorId="411DE554" wp14:editId="37555228">
            <wp:simplePos x="0" y="0"/>
            <wp:positionH relativeFrom="margin">
              <wp:align>center</wp:align>
            </wp:positionH>
            <wp:positionV relativeFrom="margin">
              <wp:posOffset>609600</wp:posOffset>
            </wp:positionV>
            <wp:extent cx="5120640" cy="3176431"/>
            <wp:effectExtent l="0" t="0" r="3810" b="5080"/>
            <wp:wrapSquare wrapText="bothSides"/>
            <wp:docPr id="145798701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7015" name="Picture 1" descr="A graph of different colored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20640" cy="3176431"/>
                    </a:xfrm>
                    <a:prstGeom prst="rect">
                      <a:avLst/>
                    </a:prstGeom>
                  </pic:spPr>
                </pic:pic>
              </a:graphicData>
            </a:graphic>
          </wp:anchor>
        </w:drawing>
      </w:r>
      <w:r w:rsidR="0026057C">
        <w:rPr>
          <w:b/>
          <w:bCs/>
        </w:rPr>
        <w:t xml:space="preserve">1. Line Chart (Digital Readiness vs Role in the </w:t>
      </w:r>
      <w:r w:rsidR="009B3CCA">
        <w:rPr>
          <w:b/>
          <w:bCs/>
        </w:rPr>
        <w:t>Industry</w:t>
      </w:r>
      <w:r w:rsidR="0026057C">
        <w:rPr>
          <w:b/>
          <w:bCs/>
        </w:rPr>
        <w:t>)</w:t>
      </w:r>
    </w:p>
    <w:p w14:paraId="5238D253" w14:textId="6897DB7B" w:rsidR="0026057C" w:rsidRDefault="0026057C" w:rsidP="0026057C">
      <w:pPr>
        <w:spacing w:after="160"/>
        <w:rPr>
          <w:b/>
          <w:bCs/>
        </w:rPr>
      </w:pPr>
    </w:p>
    <w:p w14:paraId="79354760" w14:textId="77777777" w:rsidR="009B3CCA" w:rsidRPr="009B3CCA" w:rsidRDefault="009B3CCA" w:rsidP="009B3CCA">
      <w:pPr>
        <w:spacing w:after="160"/>
        <w:rPr>
          <w:b/>
          <w:bCs/>
        </w:rPr>
      </w:pPr>
      <w:r w:rsidRPr="009B3CCA">
        <w:rPr>
          <w:b/>
          <w:bCs/>
        </w:rPr>
        <w:t>Key Insights:</w:t>
      </w:r>
    </w:p>
    <w:p w14:paraId="0C001B0D" w14:textId="77777777" w:rsidR="009B3CCA" w:rsidRPr="009B3CCA" w:rsidRDefault="009B3CCA" w:rsidP="009B3CCA">
      <w:pPr>
        <w:spacing w:after="160"/>
      </w:pPr>
      <w:r w:rsidRPr="009B3CCA">
        <w:t>It was based</w:t>
      </w:r>
      <w:r w:rsidRPr="009B3CCA">
        <w:t> </w:t>
      </w:r>
      <w:r w:rsidRPr="009B3CCA">
        <w:t>on a plot created with GRAPH /LINE=</w:t>
      </w:r>
      <w:proofErr w:type="spellStart"/>
      <w:r w:rsidRPr="009B3CCA">
        <w:t>Digital_Readiness</w:t>
      </w:r>
      <w:proofErr w:type="spellEnd"/>
      <w:r w:rsidRPr="009B3CCA">
        <w:t xml:space="preserve"> BY </w:t>
      </w:r>
      <w:proofErr w:type="spellStart"/>
      <w:r w:rsidRPr="009B3CCA">
        <w:t>Role_Num</w:t>
      </w:r>
      <w:proofErr w:type="spellEnd"/>
      <w:r w:rsidRPr="009B3CCA">
        <w:t>.</w:t>
      </w:r>
    </w:p>
    <w:p w14:paraId="7B1A67DC" w14:textId="77777777" w:rsidR="009B3CCA" w:rsidRPr="009B3CCA" w:rsidRDefault="009B3CCA" w:rsidP="009B3CCA">
      <w:pPr>
        <w:spacing w:after="160"/>
      </w:pPr>
      <w:r w:rsidRPr="009B3CCA">
        <w:t>That shows how the different industry roles (traders,</w:t>
      </w:r>
      <w:r w:rsidRPr="009B3CCA">
        <w:t> </w:t>
      </w:r>
      <w:r w:rsidRPr="009B3CCA">
        <w:t>regulators, buyers, etc.) are indexed against their level of digital readiness.</w:t>
      </w:r>
    </w:p>
    <w:p w14:paraId="3F0F4E38" w14:textId="03B0A39D" w:rsidR="00626872" w:rsidRDefault="009B3CCA" w:rsidP="009B3CCA">
      <w:pPr>
        <w:spacing w:after="160"/>
      </w:pPr>
      <w:r w:rsidRPr="009B3CCA">
        <w:t>Specifically, the</w:t>
      </w:r>
      <w:r w:rsidRPr="009B3CCA">
        <w:t> </w:t>
      </w:r>
      <w:r w:rsidRPr="009B3CCA">
        <w:t xml:space="preserve">distribution shows whether </w:t>
      </w:r>
      <w:proofErr w:type="gramStart"/>
      <w:r w:rsidRPr="009B3CCA">
        <w:t>particular roles</w:t>
      </w:r>
      <w:proofErr w:type="gramEnd"/>
      <w:r w:rsidRPr="009B3CCA">
        <w:t xml:space="preserve"> played by </w:t>
      </w:r>
      <w:proofErr w:type="gramStart"/>
      <w:r w:rsidRPr="009B3CCA">
        <w:t>industries</w:t>
      </w:r>
      <w:proofErr w:type="gramEnd"/>
      <w:r w:rsidRPr="009B3CCA">
        <w:t xml:space="preserve"> i.e., regulatory bodies or gem traders, are more or less ready digitally. If we do not see</w:t>
      </w:r>
      <w:r w:rsidRPr="009B3CCA">
        <w:t> </w:t>
      </w:r>
      <w:r w:rsidRPr="009B3CCA">
        <w:t>a clear trend, it means that type of role does not play a major role in determining whether you have adopted technology or not.</w:t>
      </w:r>
    </w:p>
    <w:p w14:paraId="3C2F7537" w14:textId="42992403" w:rsidR="009B3CCA" w:rsidRDefault="00626872" w:rsidP="00626872">
      <w:pPr>
        <w:spacing w:line="240" w:lineRule="auto"/>
        <w:jc w:val="left"/>
      </w:pPr>
      <w:r>
        <w:br w:type="page"/>
      </w:r>
    </w:p>
    <w:p w14:paraId="33B784E5" w14:textId="061F5C3C" w:rsidR="009B3CCA" w:rsidRDefault="009B3CCA" w:rsidP="009B3CCA">
      <w:pPr>
        <w:spacing w:after="160"/>
        <w:rPr>
          <w:b/>
          <w:bCs/>
        </w:rPr>
      </w:pPr>
      <w:r>
        <w:rPr>
          <w:b/>
          <w:bCs/>
        </w:rPr>
        <w:lastRenderedPageBreak/>
        <w:t>2. Pie Chart of Fraud Risk Distribution</w:t>
      </w:r>
    </w:p>
    <w:p w14:paraId="2ABD0755" w14:textId="12C3C2F7" w:rsidR="009B3CCA" w:rsidRDefault="00F7688B" w:rsidP="009B3CCA">
      <w:pPr>
        <w:spacing w:after="160"/>
        <w:rPr>
          <w:b/>
          <w:bCs/>
        </w:rPr>
      </w:pPr>
      <w:r w:rsidRPr="009B3CCA">
        <w:rPr>
          <w:b/>
          <w:bCs/>
          <w:noProof/>
        </w:rPr>
        <w:drawing>
          <wp:anchor distT="0" distB="0" distL="114300" distR="114300" simplePos="0" relativeHeight="251670528" behindDoc="0" locked="0" layoutInCell="1" allowOverlap="1" wp14:anchorId="00191C90" wp14:editId="0DBF3462">
            <wp:simplePos x="0" y="0"/>
            <wp:positionH relativeFrom="margin">
              <wp:align>center</wp:align>
            </wp:positionH>
            <wp:positionV relativeFrom="margin">
              <wp:posOffset>434366</wp:posOffset>
            </wp:positionV>
            <wp:extent cx="4711737" cy="3253740"/>
            <wp:effectExtent l="0" t="0" r="0" b="3810"/>
            <wp:wrapSquare wrapText="bothSides"/>
            <wp:docPr id="95310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190" name=""/>
                    <pic:cNvPicPr/>
                  </pic:nvPicPr>
                  <pic:blipFill>
                    <a:blip r:embed="rId25">
                      <a:extLst>
                        <a:ext uri="{28A0092B-C50C-407E-A947-70E740481C1C}">
                          <a14:useLocalDpi xmlns:a14="http://schemas.microsoft.com/office/drawing/2010/main" val="0"/>
                        </a:ext>
                      </a:extLst>
                    </a:blip>
                    <a:stretch>
                      <a:fillRect/>
                    </a:stretch>
                  </pic:blipFill>
                  <pic:spPr>
                    <a:xfrm>
                      <a:off x="0" y="0"/>
                      <a:ext cx="4711737" cy="3253740"/>
                    </a:xfrm>
                    <a:prstGeom prst="rect">
                      <a:avLst/>
                    </a:prstGeom>
                  </pic:spPr>
                </pic:pic>
              </a:graphicData>
            </a:graphic>
          </wp:anchor>
        </w:drawing>
      </w:r>
    </w:p>
    <w:p w14:paraId="5C536526" w14:textId="77777777" w:rsidR="00F7688B" w:rsidRDefault="00F7688B" w:rsidP="009B3CCA">
      <w:pPr>
        <w:spacing w:after="160"/>
        <w:rPr>
          <w:b/>
          <w:bCs/>
        </w:rPr>
      </w:pPr>
    </w:p>
    <w:p w14:paraId="1C1391AB" w14:textId="77777777" w:rsidR="00F7688B" w:rsidRDefault="00F7688B" w:rsidP="009B3CCA">
      <w:pPr>
        <w:spacing w:after="160"/>
        <w:rPr>
          <w:b/>
          <w:bCs/>
        </w:rPr>
      </w:pPr>
    </w:p>
    <w:p w14:paraId="5510BC26" w14:textId="77777777" w:rsidR="00F7688B" w:rsidRDefault="00F7688B" w:rsidP="009B3CCA">
      <w:pPr>
        <w:spacing w:after="160"/>
        <w:rPr>
          <w:b/>
          <w:bCs/>
        </w:rPr>
      </w:pPr>
    </w:p>
    <w:p w14:paraId="1CCF4B75" w14:textId="77777777" w:rsidR="00F7688B" w:rsidRDefault="00F7688B" w:rsidP="009B3CCA">
      <w:pPr>
        <w:spacing w:after="160"/>
        <w:rPr>
          <w:b/>
          <w:bCs/>
        </w:rPr>
      </w:pPr>
    </w:p>
    <w:p w14:paraId="12892468" w14:textId="77777777" w:rsidR="00F7688B" w:rsidRDefault="00F7688B" w:rsidP="009B3CCA">
      <w:pPr>
        <w:spacing w:after="160"/>
        <w:rPr>
          <w:b/>
          <w:bCs/>
        </w:rPr>
      </w:pPr>
    </w:p>
    <w:p w14:paraId="527FA71C" w14:textId="77777777" w:rsidR="00F7688B" w:rsidRDefault="00F7688B" w:rsidP="009B3CCA">
      <w:pPr>
        <w:spacing w:after="160"/>
        <w:rPr>
          <w:b/>
          <w:bCs/>
        </w:rPr>
      </w:pPr>
    </w:p>
    <w:p w14:paraId="180FA2CC" w14:textId="77777777" w:rsidR="00F7688B" w:rsidRDefault="00F7688B" w:rsidP="009B3CCA">
      <w:pPr>
        <w:spacing w:after="160"/>
        <w:rPr>
          <w:b/>
          <w:bCs/>
        </w:rPr>
      </w:pPr>
    </w:p>
    <w:p w14:paraId="328C5414" w14:textId="77777777" w:rsidR="00F7688B" w:rsidRDefault="00F7688B" w:rsidP="009B3CCA">
      <w:pPr>
        <w:spacing w:after="160"/>
        <w:rPr>
          <w:b/>
          <w:bCs/>
        </w:rPr>
      </w:pPr>
    </w:p>
    <w:p w14:paraId="40A221D3" w14:textId="77777777" w:rsidR="00F7688B" w:rsidRDefault="00F7688B" w:rsidP="009B3CCA">
      <w:pPr>
        <w:spacing w:after="160"/>
        <w:rPr>
          <w:b/>
          <w:bCs/>
        </w:rPr>
      </w:pPr>
    </w:p>
    <w:p w14:paraId="25726C6E" w14:textId="77777777" w:rsidR="00F7688B" w:rsidRDefault="00F7688B" w:rsidP="009B3CCA">
      <w:pPr>
        <w:spacing w:after="160"/>
        <w:rPr>
          <w:b/>
          <w:bCs/>
        </w:rPr>
      </w:pPr>
    </w:p>
    <w:p w14:paraId="0002EDCF" w14:textId="26F87A24" w:rsidR="009B3CCA" w:rsidRPr="009B3CCA" w:rsidRDefault="009B3CCA" w:rsidP="009B3CCA">
      <w:pPr>
        <w:spacing w:after="160"/>
        <w:rPr>
          <w:b/>
          <w:bCs/>
        </w:rPr>
      </w:pPr>
      <w:r w:rsidRPr="009B3CCA">
        <w:rPr>
          <w:b/>
          <w:bCs/>
        </w:rPr>
        <w:t>Key Insights:</w:t>
      </w:r>
    </w:p>
    <w:p w14:paraId="0B69C637" w14:textId="77777777" w:rsidR="009B3CCA" w:rsidRPr="009B3CCA" w:rsidRDefault="009B3CCA" w:rsidP="009B3CCA">
      <w:pPr>
        <w:spacing w:after="160"/>
      </w:pPr>
      <w:proofErr w:type="spellStart"/>
      <w:r w:rsidRPr="009B3CCA">
        <w:t>Fraud_Risk</w:t>
      </w:r>
      <w:proofErr w:type="spellEnd"/>
      <w:r w:rsidRPr="009B3CCA">
        <w:t xml:space="preserve"> is a categorical</w:t>
      </w:r>
      <w:r w:rsidRPr="009B3CCA">
        <w:t> </w:t>
      </w:r>
      <w:r w:rsidRPr="009B3CCA">
        <w:t xml:space="preserve">data, </w:t>
      </w:r>
      <w:proofErr w:type="gramStart"/>
      <w:r w:rsidRPr="009B3CCA">
        <w:t>Hence</w:t>
      </w:r>
      <w:proofErr w:type="gramEnd"/>
      <w:r w:rsidRPr="009B3CCA">
        <w:t xml:space="preserve"> implemented using GGRAPH.</w:t>
      </w:r>
    </w:p>
    <w:p w14:paraId="73E5DF4E" w14:textId="77777777" w:rsidR="009B3CCA" w:rsidRPr="009B3CCA" w:rsidRDefault="009B3CCA" w:rsidP="009B3CCA">
      <w:pPr>
        <w:spacing w:after="160"/>
      </w:pPr>
      <w:r w:rsidRPr="009B3CCA">
        <w:t>It stratifies the fraud risk into categories (likely low, medium, and</w:t>
      </w:r>
      <w:r w:rsidRPr="009B3CCA">
        <w:t> </w:t>
      </w:r>
      <w:r w:rsidRPr="009B3CCA">
        <w:t>high risk).</w:t>
      </w:r>
    </w:p>
    <w:p w14:paraId="54B4AB44" w14:textId="5B281B19" w:rsidR="00F7688B" w:rsidRDefault="009B3CCA" w:rsidP="009B3CCA">
      <w:pPr>
        <w:spacing w:after="160"/>
      </w:pPr>
      <w:r w:rsidRPr="009B3CCA">
        <w:t>Interpretation: A higher percentage in high</w:t>
      </w:r>
      <w:r w:rsidRPr="009B3CCA">
        <w:t> </w:t>
      </w:r>
      <w:r w:rsidRPr="009B3CCA">
        <w:t>risk fraud categories would mean that fraud is a pervasive industry issue. If the balance comes off right on the chart, fraud risk</w:t>
      </w:r>
      <w:r w:rsidRPr="009B3CCA">
        <w:t> </w:t>
      </w:r>
      <w:r w:rsidRPr="009B3CCA">
        <w:t>may not be so urgent.</w:t>
      </w:r>
    </w:p>
    <w:p w14:paraId="440DA963" w14:textId="38CA31D9" w:rsidR="009B3CCA" w:rsidRDefault="00F7688B" w:rsidP="00F7688B">
      <w:pPr>
        <w:spacing w:line="240" w:lineRule="auto"/>
        <w:jc w:val="left"/>
      </w:pPr>
      <w:r>
        <w:br w:type="page"/>
      </w:r>
    </w:p>
    <w:p w14:paraId="3F769838" w14:textId="30CE920F" w:rsidR="009B3CCA" w:rsidRDefault="009B3CCA" w:rsidP="009B3CCA">
      <w:pPr>
        <w:spacing w:after="160"/>
        <w:rPr>
          <w:b/>
          <w:bCs/>
        </w:rPr>
      </w:pPr>
      <w:r>
        <w:rPr>
          <w:b/>
          <w:bCs/>
        </w:rPr>
        <w:lastRenderedPageBreak/>
        <w:t xml:space="preserve">3. Bar Chart (DBMS Adoption </w:t>
      </w:r>
      <w:r w:rsidR="0016155D">
        <w:rPr>
          <w:b/>
          <w:bCs/>
        </w:rPr>
        <w:t>Count</w:t>
      </w:r>
      <w:r>
        <w:rPr>
          <w:b/>
          <w:bCs/>
        </w:rPr>
        <w:t>)</w:t>
      </w:r>
    </w:p>
    <w:p w14:paraId="347FBEEF" w14:textId="7FC60EE7" w:rsidR="009B3CCA" w:rsidRDefault="00F7688B" w:rsidP="009B3CCA">
      <w:pPr>
        <w:spacing w:after="160"/>
        <w:rPr>
          <w:b/>
          <w:bCs/>
        </w:rPr>
      </w:pPr>
      <w:r w:rsidRPr="009B3CCA">
        <w:rPr>
          <w:b/>
          <w:bCs/>
          <w:noProof/>
        </w:rPr>
        <w:drawing>
          <wp:anchor distT="0" distB="0" distL="114300" distR="114300" simplePos="0" relativeHeight="251671552" behindDoc="0" locked="0" layoutInCell="1" allowOverlap="1" wp14:anchorId="3B97ADAD" wp14:editId="33C9279F">
            <wp:simplePos x="0" y="0"/>
            <wp:positionH relativeFrom="margin">
              <wp:align>center</wp:align>
            </wp:positionH>
            <wp:positionV relativeFrom="margin">
              <wp:posOffset>403860</wp:posOffset>
            </wp:positionV>
            <wp:extent cx="4690018" cy="2705100"/>
            <wp:effectExtent l="0" t="0" r="0" b="0"/>
            <wp:wrapSquare wrapText="bothSides"/>
            <wp:docPr id="2043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907" name=""/>
                    <pic:cNvPicPr/>
                  </pic:nvPicPr>
                  <pic:blipFill>
                    <a:blip r:embed="rId26">
                      <a:extLst>
                        <a:ext uri="{28A0092B-C50C-407E-A947-70E740481C1C}">
                          <a14:useLocalDpi xmlns:a14="http://schemas.microsoft.com/office/drawing/2010/main" val="0"/>
                        </a:ext>
                      </a:extLst>
                    </a:blip>
                    <a:stretch>
                      <a:fillRect/>
                    </a:stretch>
                  </pic:blipFill>
                  <pic:spPr>
                    <a:xfrm>
                      <a:off x="0" y="0"/>
                      <a:ext cx="4690018" cy="2705100"/>
                    </a:xfrm>
                    <a:prstGeom prst="rect">
                      <a:avLst/>
                    </a:prstGeom>
                  </pic:spPr>
                </pic:pic>
              </a:graphicData>
            </a:graphic>
          </wp:anchor>
        </w:drawing>
      </w:r>
    </w:p>
    <w:p w14:paraId="581125AF" w14:textId="77777777" w:rsidR="009B3CCA" w:rsidRDefault="009B3CCA" w:rsidP="009B3CCA">
      <w:pPr>
        <w:spacing w:after="160"/>
        <w:rPr>
          <w:b/>
          <w:bCs/>
        </w:rPr>
      </w:pPr>
    </w:p>
    <w:p w14:paraId="292AC84C" w14:textId="77777777" w:rsidR="00F7688B" w:rsidRDefault="00F7688B" w:rsidP="0016155D">
      <w:pPr>
        <w:spacing w:after="160"/>
        <w:rPr>
          <w:b/>
          <w:bCs/>
        </w:rPr>
      </w:pPr>
    </w:p>
    <w:p w14:paraId="28FD63B2" w14:textId="77777777" w:rsidR="00F7688B" w:rsidRDefault="00F7688B" w:rsidP="0016155D">
      <w:pPr>
        <w:spacing w:after="160"/>
        <w:rPr>
          <w:b/>
          <w:bCs/>
        </w:rPr>
      </w:pPr>
    </w:p>
    <w:p w14:paraId="73FC5472" w14:textId="77777777" w:rsidR="00F7688B" w:rsidRDefault="00F7688B" w:rsidP="0016155D">
      <w:pPr>
        <w:spacing w:after="160"/>
        <w:rPr>
          <w:b/>
          <w:bCs/>
        </w:rPr>
      </w:pPr>
    </w:p>
    <w:p w14:paraId="73B98F7D" w14:textId="77777777" w:rsidR="00F7688B" w:rsidRDefault="00F7688B" w:rsidP="0016155D">
      <w:pPr>
        <w:spacing w:after="160"/>
        <w:rPr>
          <w:b/>
          <w:bCs/>
        </w:rPr>
      </w:pPr>
    </w:p>
    <w:p w14:paraId="33AF5D07" w14:textId="77777777" w:rsidR="00F7688B" w:rsidRDefault="00F7688B" w:rsidP="0016155D">
      <w:pPr>
        <w:spacing w:after="160"/>
        <w:rPr>
          <w:b/>
          <w:bCs/>
        </w:rPr>
      </w:pPr>
    </w:p>
    <w:p w14:paraId="6CED480F" w14:textId="77777777" w:rsidR="00F7688B" w:rsidRDefault="00F7688B" w:rsidP="0016155D">
      <w:pPr>
        <w:spacing w:after="160"/>
        <w:rPr>
          <w:b/>
          <w:bCs/>
        </w:rPr>
      </w:pPr>
    </w:p>
    <w:p w14:paraId="268516E4" w14:textId="6990A3EA" w:rsidR="0016155D" w:rsidRPr="0016155D" w:rsidRDefault="0016155D" w:rsidP="0016155D">
      <w:pPr>
        <w:spacing w:after="160"/>
        <w:rPr>
          <w:b/>
          <w:bCs/>
        </w:rPr>
      </w:pPr>
      <w:r w:rsidRPr="0016155D">
        <w:rPr>
          <w:b/>
          <w:bCs/>
        </w:rPr>
        <w:t>Key Observations:</w:t>
      </w:r>
    </w:p>
    <w:p w14:paraId="5ACBEA8A" w14:textId="77777777" w:rsidR="0016155D" w:rsidRPr="0016155D" w:rsidRDefault="0016155D" w:rsidP="0016155D">
      <w:pPr>
        <w:spacing w:after="160"/>
      </w:pPr>
      <w:r w:rsidRPr="0016155D">
        <w:t>X-axis (DBMS Adoption</w:t>
      </w:r>
      <w:r w:rsidRPr="0016155D">
        <w:t> </w:t>
      </w:r>
      <w:r w:rsidRPr="0016155D">
        <w:t>Status) categories:</w:t>
      </w:r>
    </w:p>
    <w:p w14:paraId="5BF1956F" w14:textId="77777777" w:rsidR="0016155D" w:rsidRPr="0016155D" w:rsidRDefault="0016155D" w:rsidP="0016155D">
      <w:pPr>
        <w:pStyle w:val="ListParagraph"/>
        <w:numPr>
          <w:ilvl w:val="0"/>
          <w:numId w:val="58"/>
        </w:numPr>
        <w:spacing w:after="160"/>
      </w:pPr>
      <w:r w:rsidRPr="0016155D">
        <w:t>Yes: What businesses use a</w:t>
      </w:r>
      <w:r w:rsidRPr="0016155D">
        <w:t> </w:t>
      </w:r>
      <w:r w:rsidRPr="0016155D">
        <w:t>DBMS</w:t>
      </w:r>
    </w:p>
    <w:p w14:paraId="5DFEB357" w14:textId="77777777" w:rsidR="0016155D" w:rsidRPr="0016155D" w:rsidRDefault="0016155D" w:rsidP="0016155D">
      <w:pPr>
        <w:pStyle w:val="ListParagraph"/>
        <w:numPr>
          <w:ilvl w:val="0"/>
          <w:numId w:val="58"/>
        </w:numPr>
        <w:spacing w:after="160"/>
      </w:pPr>
      <w:r w:rsidRPr="0016155D">
        <w:t>No: Indicates businesses</w:t>
      </w:r>
      <w:r w:rsidRPr="0016155D">
        <w:t> </w:t>
      </w:r>
      <w:r w:rsidRPr="0016155D">
        <w:t>without a DBMS.</w:t>
      </w:r>
    </w:p>
    <w:p w14:paraId="0F32FFA7" w14:textId="77777777" w:rsidR="0016155D" w:rsidRPr="0016155D" w:rsidRDefault="0016155D" w:rsidP="0016155D">
      <w:pPr>
        <w:pStyle w:val="ListParagraph"/>
        <w:numPr>
          <w:ilvl w:val="0"/>
          <w:numId w:val="58"/>
        </w:numPr>
        <w:spacing w:after="160"/>
      </w:pPr>
      <w:r w:rsidRPr="0016155D">
        <w:t>Maybe: Companies contemplating</w:t>
      </w:r>
      <w:r w:rsidRPr="0016155D">
        <w:t> </w:t>
      </w:r>
      <w:r w:rsidRPr="0016155D">
        <w:t>adoption.</w:t>
      </w:r>
    </w:p>
    <w:p w14:paraId="3286647D" w14:textId="327F77AD" w:rsidR="0016155D" w:rsidRPr="0016155D" w:rsidRDefault="0016155D" w:rsidP="0016155D">
      <w:pPr>
        <w:spacing w:after="160"/>
      </w:pPr>
      <w:r w:rsidRPr="0016155D">
        <w:t>Y-axis (Count of Responses)</w:t>
      </w:r>
    </w:p>
    <w:p w14:paraId="2832AF11" w14:textId="77777777" w:rsidR="0016155D" w:rsidRPr="0016155D" w:rsidRDefault="0016155D" w:rsidP="0016155D">
      <w:pPr>
        <w:spacing w:after="160"/>
      </w:pPr>
      <w:r w:rsidRPr="0016155D">
        <w:t>Interpretation:</w:t>
      </w:r>
    </w:p>
    <w:p w14:paraId="3B72F917" w14:textId="1118B02B" w:rsidR="0016155D" w:rsidRPr="0016155D" w:rsidRDefault="0016155D" w:rsidP="0016155D">
      <w:pPr>
        <w:pStyle w:val="ListParagraph"/>
        <w:numPr>
          <w:ilvl w:val="0"/>
          <w:numId w:val="59"/>
        </w:numPr>
        <w:spacing w:after="160"/>
      </w:pPr>
      <w:r w:rsidRPr="0016155D">
        <w:t>A strong response of</w:t>
      </w:r>
      <w:r w:rsidRPr="0016155D">
        <w:t> </w:t>
      </w:r>
      <w:r w:rsidRPr="0016155D">
        <w:t>"yes" indicates a solid trend towards going digital for the gem industry.</w:t>
      </w:r>
    </w:p>
    <w:p w14:paraId="7BE24A5D" w14:textId="77777777" w:rsidR="0016155D" w:rsidRPr="0016155D" w:rsidRDefault="0016155D" w:rsidP="0016155D">
      <w:pPr>
        <w:pStyle w:val="ListParagraph"/>
        <w:numPr>
          <w:ilvl w:val="0"/>
          <w:numId w:val="59"/>
        </w:numPr>
        <w:spacing w:after="160"/>
      </w:pPr>
      <w:r w:rsidRPr="0016155D">
        <w:t>The low count for "No" indicates that few businesses are completely against DBMS usage.</w:t>
      </w:r>
    </w:p>
    <w:p w14:paraId="1D5F8131" w14:textId="35E95062" w:rsidR="009B3CCA" w:rsidRPr="009B3CCA" w:rsidRDefault="0016155D" w:rsidP="0016155D">
      <w:pPr>
        <w:pStyle w:val="ListParagraph"/>
        <w:numPr>
          <w:ilvl w:val="0"/>
          <w:numId w:val="59"/>
        </w:numPr>
        <w:spacing w:after="160"/>
      </w:pPr>
      <w:r w:rsidRPr="0016155D">
        <w:t>While a majority were combined Yes, which together have demonstrated the acceptance of DBMS in the marketplace, the rest are still in the process to either think of adopting a DBMS, faced with a budget constraint, or lack of</w:t>
      </w:r>
      <w:r w:rsidRPr="0016155D">
        <w:t> </w:t>
      </w:r>
      <w:r w:rsidRPr="0016155D">
        <w:t>training or facing some infrastructural challenges.</w:t>
      </w:r>
    </w:p>
    <w:p w14:paraId="76B6BF95" w14:textId="77777777" w:rsidR="009B3CCA" w:rsidRDefault="009B3CCA" w:rsidP="009B3CCA">
      <w:pPr>
        <w:spacing w:after="160"/>
        <w:rPr>
          <w:b/>
          <w:bCs/>
        </w:rPr>
      </w:pPr>
    </w:p>
    <w:p w14:paraId="57D223E2" w14:textId="77777777" w:rsidR="009B3CCA" w:rsidRDefault="009B3CCA" w:rsidP="009B3CCA">
      <w:pPr>
        <w:spacing w:after="160"/>
      </w:pPr>
    </w:p>
    <w:p w14:paraId="43D3F91E" w14:textId="77777777" w:rsidR="009B3CCA" w:rsidRPr="009B3CCA" w:rsidRDefault="009B3CCA" w:rsidP="009B3CCA">
      <w:pPr>
        <w:spacing w:after="160"/>
      </w:pPr>
    </w:p>
    <w:p w14:paraId="2ACC9988" w14:textId="7671EE42" w:rsidR="0026057C" w:rsidRDefault="005C308D" w:rsidP="005C308D">
      <w:pPr>
        <w:pStyle w:val="Heading1"/>
      </w:pPr>
      <w:bookmarkStart w:id="187" w:name="_Toc191039772"/>
      <w:r>
        <w:lastRenderedPageBreak/>
        <w:t xml:space="preserve">Chapter 5 - </w:t>
      </w:r>
      <w:r w:rsidRPr="005C308D">
        <w:t>Discussion of findings and Conclusion</w:t>
      </w:r>
      <w:bookmarkEnd w:id="187"/>
    </w:p>
    <w:p w14:paraId="577997BD" w14:textId="77777777" w:rsidR="005C308D" w:rsidRPr="005C308D" w:rsidRDefault="005C308D" w:rsidP="005C308D">
      <w:pPr>
        <w:pStyle w:val="ListParagraph"/>
        <w:keepNext/>
        <w:keepLines/>
        <w:numPr>
          <w:ilvl w:val="0"/>
          <w:numId w:val="64"/>
        </w:numPr>
        <w:spacing w:before="40"/>
        <w:contextualSpacing w:val="0"/>
        <w:outlineLvl w:val="1"/>
        <w:rPr>
          <w:b/>
          <w:bCs/>
          <w:vanish/>
          <w:color w:val="000000" w:themeColor="text1"/>
          <w:sz w:val="28"/>
          <w:szCs w:val="36"/>
        </w:rPr>
      </w:pPr>
      <w:bookmarkStart w:id="188" w:name="_Toc190965327"/>
      <w:bookmarkStart w:id="189" w:name="_Toc190965413"/>
      <w:bookmarkStart w:id="190" w:name="_Toc190965499"/>
      <w:bookmarkStart w:id="191" w:name="_Toc190965585"/>
      <w:bookmarkStart w:id="192" w:name="_Toc191020650"/>
      <w:bookmarkStart w:id="193" w:name="_Toc191020732"/>
      <w:bookmarkStart w:id="194" w:name="_Toc191020870"/>
      <w:bookmarkStart w:id="195" w:name="_Toc191020945"/>
      <w:bookmarkStart w:id="196" w:name="_Toc191023414"/>
      <w:bookmarkStart w:id="197" w:name="_Toc191032387"/>
      <w:bookmarkStart w:id="198" w:name="_Toc191039641"/>
      <w:bookmarkStart w:id="199" w:name="_Toc191039773"/>
      <w:bookmarkEnd w:id="188"/>
      <w:bookmarkEnd w:id="189"/>
      <w:bookmarkEnd w:id="190"/>
      <w:bookmarkEnd w:id="191"/>
      <w:bookmarkEnd w:id="192"/>
      <w:bookmarkEnd w:id="193"/>
      <w:bookmarkEnd w:id="194"/>
      <w:bookmarkEnd w:id="195"/>
      <w:bookmarkEnd w:id="196"/>
      <w:bookmarkEnd w:id="197"/>
      <w:bookmarkEnd w:id="198"/>
      <w:bookmarkEnd w:id="199"/>
    </w:p>
    <w:p w14:paraId="3283E02E" w14:textId="77777777" w:rsidR="005C308D" w:rsidRPr="005C308D" w:rsidRDefault="005C308D" w:rsidP="005C308D">
      <w:pPr>
        <w:pStyle w:val="ListParagraph"/>
        <w:keepNext/>
        <w:keepLines/>
        <w:numPr>
          <w:ilvl w:val="0"/>
          <w:numId w:val="64"/>
        </w:numPr>
        <w:spacing w:before="40"/>
        <w:contextualSpacing w:val="0"/>
        <w:outlineLvl w:val="1"/>
        <w:rPr>
          <w:b/>
          <w:bCs/>
          <w:vanish/>
          <w:color w:val="000000" w:themeColor="text1"/>
          <w:sz w:val="28"/>
          <w:szCs w:val="36"/>
        </w:rPr>
      </w:pPr>
      <w:bookmarkStart w:id="200" w:name="_Toc190965328"/>
      <w:bookmarkStart w:id="201" w:name="_Toc190965414"/>
      <w:bookmarkStart w:id="202" w:name="_Toc190965500"/>
      <w:bookmarkStart w:id="203" w:name="_Toc190965586"/>
      <w:bookmarkStart w:id="204" w:name="_Toc191020651"/>
      <w:bookmarkStart w:id="205" w:name="_Toc191020733"/>
      <w:bookmarkStart w:id="206" w:name="_Toc191020871"/>
      <w:bookmarkStart w:id="207" w:name="_Toc191020946"/>
      <w:bookmarkStart w:id="208" w:name="_Toc191023415"/>
      <w:bookmarkStart w:id="209" w:name="_Toc191032388"/>
      <w:bookmarkStart w:id="210" w:name="_Toc191039642"/>
      <w:bookmarkStart w:id="211" w:name="_Toc191039774"/>
      <w:bookmarkEnd w:id="200"/>
      <w:bookmarkEnd w:id="201"/>
      <w:bookmarkEnd w:id="202"/>
      <w:bookmarkEnd w:id="203"/>
      <w:bookmarkEnd w:id="204"/>
      <w:bookmarkEnd w:id="205"/>
      <w:bookmarkEnd w:id="206"/>
      <w:bookmarkEnd w:id="207"/>
      <w:bookmarkEnd w:id="208"/>
      <w:bookmarkEnd w:id="209"/>
      <w:bookmarkEnd w:id="210"/>
      <w:bookmarkEnd w:id="211"/>
    </w:p>
    <w:p w14:paraId="049DE236" w14:textId="77777777" w:rsidR="005C308D" w:rsidRPr="005C308D" w:rsidRDefault="005C308D" w:rsidP="005C308D">
      <w:pPr>
        <w:pStyle w:val="ListParagraph"/>
        <w:keepNext/>
        <w:keepLines/>
        <w:numPr>
          <w:ilvl w:val="0"/>
          <w:numId w:val="64"/>
        </w:numPr>
        <w:spacing w:before="40"/>
        <w:contextualSpacing w:val="0"/>
        <w:outlineLvl w:val="1"/>
        <w:rPr>
          <w:b/>
          <w:bCs/>
          <w:vanish/>
          <w:color w:val="000000" w:themeColor="text1"/>
          <w:sz w:val="28"/>
          <w:szCs w:val="36"/>
        </w:rPr>
      </w:pPr>
      <w:bookmarkStart w:id="212" w:name="_Toc190965329"/>
      <w:bookmarkStart w:id="213" w:name="_Toc190965415"/>
      <w:bookmarkStart w:id="214" w:name="_Toc190965501"/>
      <w:bookmarkStart w:id="215" w:name="_Toc190965587"/>
      <w:bookmarkStart w:id="216" w:name="_Toc191020652"/>
      <w:bookmarkStart w:id="217" w:name="_Toc191020734"/>
      <w:bookmarkStart w:id="218" w:name="_Toc191020872"/>
      <w:bookmarkStart w:id="219" w:name="_Toc191020947"/>
      <w:bookmarkStart w:id="220" w:name="_Toc191023416"/>
      <w:bookmarkStart w:id="221" w:name="_Toc191032389"/>
      <w:bookmarkStart w:id="222" w:name="_Toc191039643"/>
      <w:bookmarkStart w:id="223" w:name="_Toc191039775"/>
      <w:bookmarkEnd w:id="212"/>
      <w:bookmarkEnd w:id="213"/>
      <w:bookmarkEnd w:id="214"/>
      <w:bookmarkEnd w:id="215"/>
      <w:bookmarkEnd w:id="216"/>
      <w:bookmarkEnd w:id="217"/>
      <w:bookmarkEnd w:id="218"/>
      <w:bookmarkEnd w:id="219"/>
      <w:bookmarkEnd w:id="220"/>
      <w:bookmarkEnd w:id="221"/>
      <w:bookmarkEnd w:id="222"/>
      <w:bookmarkEnd w:id="223"/>
    </w:p>
    <w:p w14:paraId="3AD9F1E6" w14:textId="77777777" w:rsidR="005C308D" w:rsidRPr="005C308D" w:rsidRDefault="005C308D" w:rsidP="005C308D">
      <w:pPr>
        <w:pStyle w:val="ListParagraph"/>
        <w:keepNext/>
        <w:keepLines/>
        <w:numPr>
          <w:ilvl w:val="0"/>
          <w:numId w:val="63"/>
        </w:numPr>
        <w:spacing w:before="40"/>
        <w:contextualSpacing w:val="0"/>
        <w:outlineLvl w:val="1"/>
        <w:rPr>
          <w:b/>
          <w:bCs/>
          <w:vanish/>
          <w:color w:val="000000" w:themeColor="text1"/>
          <w:sz w:val="28"/>
          <w:szCs w:val="36"/>
        </w:rPr>
      </w:pPr>
      <w:bookmarkStart w:id="224" w:name="_Toc190965330"/>
      <w:bookmarkStart w:id="225" w:name="_Toc190965416"/>
      <w:bookmarkStart w:id="226" w:name="_Toc190965502"/>
      <w:bookmarkStart w:id="227" w:name="_Toc190965588"/>
      <w:bookmarkStart w:id="228" w:name="_Toc191020653"/>
      <w:bookmarkStart w:id="229" w:name="_Toc191020735"/>
      <w:bookmarkStart w:id="230" w:name="_Toc191020873"/>
      <w:bookmarkStart w:id="231" w:name="_Toc191020948"/>
      <w:bookmarkStart w:id="232" w:name="_Toc191023417"/>
      <w:bookmarkStart w:id="233" w:name="_Toc191032390"/>
      <w:bookmarkStart w:id="234" w:name="_Toc191039644"/>
      <w:bookmarkStart w:id="235" w:name="_Toc191039776"/>
      <w:bookmarkEnd w:id="224"/>
      <w:bookmarkEnd w:id="225"/>
      <w:bookmarkEnd w:id="226"/>
      <w:bookmarkEnd w:id="227"/>
      <w:bookmarkEnd w:id="228"/>
      <w:bookmarkEnd w:id="229"/>
      <w:bookmarkEnd w:id="230"/>
      <w:bookmarkEnd w:id="231"/>
      <w:bookmarkEnd w:id="232"/>
      <w:bookmarkEnd w:id="233"/>
      <w:bookmarkEnd w:id="234"/>
      <w:bookmarkEnd w:id="235"/>
    </w:p>
    <w:p w14:paraId="73D0E7B5" w14:textId="155CD7F0" w:rsidR="005C308D" w:rsidRDefault="005C308D" w:rsidP="005C308D">
      <w:pPr>
        <w:pStyle w:val="Heading2"/>
        <w:numPr>
          <w:ilvl w:val="1"/>
          <w:numId w:val="63"/>
        </w:numPr>
      </w:pPr>
      <w:r>
        <w:t xml:space="preserve"> </w:t>
      </w:r>
      <w:bookmarkStart w:id="236" w:name="_Toc191039777"/>
      <w:r w:rsidRPr="005C308D">
        <w:t>Discussion of findings</w:t>
      </w:r>
      <w:bookmarkEnd w:id="236"/>
    </w:p>
    <w:p w14:paraId="3EF33D8A" w14:textId="3BBA8236" w:rsidR="005C308D" w:rsidRDefault="005C308D" w:rsidP="005C308D">
      <w:pPr>
        <w:pStyle w:val="Heading3"/>
        <w:numPr>
          <w:ilvl w:val="2"/>
          <w:numId w:val="63"/>
        </w:numPr>
        <w:rPr>
          <w:szCs w:val="24"/>
        </w:rPr>
      </w:pPr>
      <w:bookmarkStart w:id="237" w:name="_Toc191039778"/>
      <w:r>
        <w:t>Traditional Business Practices and Digital Adoption</w:t>
      </w:r>
      <w:bookmarkEnd w:id="237"/>
    </w:p>
    <w:p w14:paraId="472BB716" w14:textId="77777777" w:rsidR="005C308D" w:rsidRDefault="005C308D" w:rsidP="005C308D">
      <w:pPr>
        <w:rPr>
          <w:lang w:bidi="si-LK"/>
        </w:rPr>
      </w:pPr>
      <w:r w:rsidRPr="005C308D">
        <w:rPr>
          <w:lang w:bidi="si-LK"/>
        </w:rPr>
        <w:t>The research showed that although the Sri Lankan gem</w:t>
      </w:r>
      <w:r w:rsidRPr="005C308D">
        <w:rPr>
          <w:lang w:bidi="si-LK"/>
        </w:rPr>
        <w:t> </w:t>
      </w:r>
      <w:r w:rsidRPr="005C308D">
        <w:rPr>
          <w:lang w:bidi="si-LK"/>
        </w:rPr>
        <w:t>trade has a long history and a significant heritage, the processes are largely manual. Using papers for record keeping and spreadsheets/word processing software for inventory management makes it</w:t>
      </w:r>
      <w:r w:rsidRPr="005C308D">
        <w:rPr>
          <w:lang w:bidi="si-LK"/>
        </w:rPr>
        <w:t> </w:t>
      </w:r>
      <w:r w:rsidRPr="005C308D">
        <w:rPr>
          <w:lang w:bidi="si-LK"/>
        </w:rPr>
        <w:t>very cumbersome and prone to mistakes, affecting efficiency and transparency. There is a bit of a lag when it comes to the transition in the gem industry, especially in</w:t>
      </w:r>
      <w:r w:rsidRPr="005C308D">
        <w:rPr>
          <w:lang w:bidi="si-LK"/>
        </w:rPr>
        <w:t> </w:t>
      </w:r>
      <w:r w:rsidRPr="005C308D">
        <w:rPr>
          <w:lang w:bidi="si-LK"/>
        </w:rPr>
        <w:t>comparison to other industries that have accepted digital solutions, because of cultural reluctance and a lack of sufficient understanding of the benefits of digital.</w:t>
      </w:r>
    </w:p>
    <w:p w14:paraId="4B0BB77E" w14:textId="58A8CD33" w:rsidR="005C308D" w:rsidRDefault="005C308D" w:rsidP="005C308D">
      <w:pPr>
        <w:rPr>
          <w:lang w:bidi="si-LK"/>
        </w:rPr>
      </w:pPr>
      <w:r w:rsidRPr="005C308D">
        <w:rPr>
          <w:lang w:bidi="si-LK"/>
        </w:rPr>
        <w:t>A Structured Database Management System would solve these</w:t>
      </w:r>
      <w:r w:rsidRPr="005C308D">
        <w:rPr>
          <w:lang w:bidi="si-LK"/>
        </w:rPr>
        <w:t> </w:t>
      </w:r>
      <w:r w:rsidRPr="005C308D">
        <w:rPr>
          <w:lang w:bidi="si-LK"/>
        </w:rPr>
        <w:t xml:space="preserve">weaknesses in </w:t>
      </w:r>
      <w:r w:rsidR="00B61DEA" w:rsidRPr="005C308D">
        <w:rPr>
          <w:lang w:bidi="si-LK"/>
        </w:rPr>
        <w:t>the system</w:t>
      </w:r>
      <w:r w:rsidRPr="005C308D">
        <w:rPr>
          <w:lang w:bidi="si-LK"/>
        </w:rPr>
        <w:t xml:space="preserve"> as it streamlines inventory monitoring, sales monitoring and improves regulatory compliance. But ushering in adoption will take timing and education and not an overnight change because the trader mindset will</w:t>
      </w:r>
      <w:r w:rsidRPr="005C308D">
        <w:rPr>
          <w:lang w:bidi="si-LK"/>
        </w:rPr>
        <w:t> </w:t>
      </w:r>
      <w:r w:rsidRPr="005C308D">
        <w:rPr>
          <w:lang w:bidi="si-LK"/>
        </w:rPr>
        <w:t>take time to shift / evolve out of their entrenched ways.</w:t>
      </w:r>
    </w:p>
    <w:p w14:paraId="11007F25" w14:textId="77777777" w:rsidR="00EE789D" w:rsidRPr="005C308D" w:rsidRDefault="00EE789D" w:rsidP="005C308D">
      <w:pPr>
        <w:rPr>
          <w:lang w:bidi="si-LK"/>
        </w:rPr>
      </w:pPr>
    </w:p>
    <w:p w14:paraId="444DAC22" w14:textId="77777777" w:rsidR="005C308D" w:rsidRPr="005C308D" w:rsidRDefault="005C308D" w:rsidP="005C308D">
      <w:pPr>
        <w:pStyle w:val="ListParagraph"/>
        <w:keepNext/>
        <w:keepLines/>
        <w:numPr>
          <w:ilvl w:val="0"/>
          <w:numId w:val="68"/>
        </w:numPr>
        <w:spacing w:before="40"/>
        <w:contextualSpacing w:val="0"/>
        <w:outlineLvl w:val="2"/>
        <w:rPr>
          <w:b/>
          <w:bCs/>
          <w:vanish/>
          <w:color w:val="000000" w:themeColor="text1"/>
          <w:szCs w:val="28"/>
          <w:lang w:bidi="si-LK"/>
        </w:rPr>
      </w:pPr>
      <w:bookmarkStart w:id="238" w:name="_Toc190965333"/>
      <w:bookmarkStart w:id="239" w:name="_Toc190965419"/>
      <w:bookmarkStart w:id="240" w:name="_Toc190965505"/>
      <w:bookmarkStart w:id="241" w:name="_Toc190965591"/>
      <w:bookmarkStart w:id="242" w:name="_Toc191020656"/>
      <w:bookmarkStart w:id="243" w:name="_Toc191020738"/>
      <w:bookmarkStart w:id="244" w:name="_Toc191020876"/>
      <w:bookmarkStart w:id="245" w:name="_Toc191020951"/>
      <w:bookmarkStart w:id="246" w:name="_Toc191023420"/>
      <w:bookmarkStart w:id="247" w:name="_Toc191032393"/>
      <w:bookmarkStart w:id="248" w:name="_Toc191039647"/>
      <w:bookmarkStart w:id="249" w:name="_Toc191039779"/>
      <w:bookmarkEnd w:id="238"/>
      <w:bookmarkEnd w:id="239"/>
      <w:bookmarkEnd w:id="240"/>
      <w:bookmarkEnd w:id="241"/>
      <w:bookmarkEnd w:id="242"/>
      <w:bookmarkEnd w:id="243"/>
      <w:bookmarkEnd w:id="244"/>
      <w:bookmarkEnd w:id="245"/>
      <w:bookmarkEnd w:id="246"/>
      <w:bookmarkEnd w:id="247"/>
      <w:bookmarkEnd w:id="248"/>
      <w:bookmarkEnd w:id="249"/>
    </w:p>
    <w:p w14:paraId="69434B09" w14:textId="77777777" w:rsidR="005C308D" w:rsidRPr="005C308D" w:rsidRDefault="005C308D" w:rsidP="005C308D">
      <w:pPr>
        <w:pStyle w:val="ListParagraph"/>
        <w:keepNext/>
        <w:keepLines/>
        <w:numPr>
          <w:ilvl w:val="0"/>
          <w:numId w:val="68"/>
        </w:numPr>
        <w:spacing w:before="40"/>
        <w:contextualSpacing w:val="0"/>
        <w:outlineLvl w:val="2"/>
        <w:rPr>
          <w:b/>
          <w:bCs/>
          <w:vanish/>
          <w:color w:val="000000" w:themeColor="text1"/>
          <w:szCs w:val="28"/>
          <w:lang w:bidi="si-LK"/>
        </w:rPr>
      </w:pPr>
      <w:bookmarkStart w:id="250" w:name="_Toc190965334"/>
      <w:bookmarkStart w:id="251" w:name="_Toc190965420"/>
      <w:bookmarkStart w:id="252" w:name="_Toc190965506"/>
      <w:bookmarkStart w:id="253" w:name="_Toc190965592"/>
      <w:bookmarkStart w:id="254" w:name="_Toc191020657"/>
      <w:bookmarkStart w:id="255" w:name="_Toc191020739"/>
      <w:bookmarkStart w:id="256" w:name="_Toc191020877"/>
      <w:bookmarkStart w:id="257" w:name="_Toc191020952"/>
      <w:bookmarkStart w:id="258" w:name="_Toc191023421"/>
      <w:bookmarkStart w:id="259" w:name="_Toc191032394"/>
      <w:bookmarkStart w:id="260" w:name="_Toc191039648"/>
      <w:bookmarkStart w:id="261" w:name="_Toc191039780"/>
      <w:bookmarkEnd w:id="250"/>
      <w:bookmarkEnd w:id="251"/>
      <w:bookmarkEnd w:id="252"/>
      <w:bookmarkEnd w:id="253"/>
      <w:bookmarkEnd w:id="254"/>
      <w:bookmarkEnd w:id="255"/>
      <w:bookmarkEnd w:id="256"/>
      <w:bookmarkEnd w:id="257"/>
      <w:bookmarkEnd w:id="258"/>
      <w:bookmarkEnd w:id="259"/>
      <w:bookmarkEnd w:id="260"/>
      <w:bookmarkEnd w:id="261"/>
    </w:p>
    <w:p w14:paraId="59D72A98" w14:textId="77777777" w:rsidR="005C308D" w:rsidRPr="005C308D" w:rsidRDefault="005C308D" w:rsidP="005C308D">
      <w:pPr>
        <w:pStyle w:val="ListParagraph"/>
        <w:keepNext/>
        <w:keepLines/>
        <w:numPr>
          <w:ilvl w:val="0"/>
          <w:numId w:val="68"/>
        </w:numPr>
        <w:spacing w:before="40"/>
        <w:contextualSpacing w:val="0"/>
        <w:outlineLvl w:val="2"/>
        <w:rPr>
          <w:b/>
          <w:bCs/>
          <w:vanish/>
          <w:color w:val="000000" w:themeColor="text1"/>
          <w:szCs w:val="28"/>
          <w:lang w:bidi="si-LK"/>
        </w:rPr>
      </w:pPr>
      <w:bookmarkStart w:id="262" w:name="_Toc190965335"/>
      <w:bookmarkStart w:id="263" w:name="_Toc190965421"/>
      <w:bookmarkStart w:id="264" w:name="_Toc190965507"/>
      <w:bookmarkStart w:id="265" w:name="_Toc190965593"/>
      <w:bookmarkStart w:id="266" w:name="_Toc191020658"/>
      <w:bookmarkStart w:id="267" w:name="_Toc191020740"/>
      <w:bookmarkStart w:id="268" w:name="_Toc191020878"/>
      <w:bookmarkStart w:id="269" w:name="_Toc191020953"/>
      <w:bookmarkStart w:id="270" w:name="_Toc191023422"/>
      <w:bookmarkStart w:id="271" w:name="_Toc191032395"/>
      <w:bookmarkStart w:id="272" w:name="_Toc191039649"/>
      <w:bookmarkStart w:id="273" w:name="_Toc191039781"/>
      <w:bookmarkEnd w:id="262"/>
      <w:bookmarkEnd w:id="263"/>
      <w:bookmarkEnd w:id="264"/>
      <w:bookmarkEnd w:id="265"/>
      <w:bookmarkEnd w:id="266"/>
      <w:bookmarkEnd w:id="267"/>
      <w:bookmarkEnd w:id="268"/>
      <w:bookmarkEnd w:id="269"/>
      <w:bookmarkEnd w:id="270"/>
      <w:bookmarkEnd w:id="271"/>
      <w:bookmarkEnd w:id="272"/>
      <w:bookmarkEnd w:id="273"/>
    </w:p>
    <w:p w14:paraId="7B963F95" w14:textId="77777777" w:rsidR="005C308D" w:rsidRPr="005C308D" w:rsidRDefault="005C308D" w:rsidP="005C308D">
      <w:pPr>
        <w:pStyle w:val="ListParagraph"/>
        <w:keepNext/>
        <w:keepLines/>
        <w:numPr>
          <w:ilvl w:val="0"/>
          <w:numId w:val="68"/>
        </w:numPr>
        <w:spacing w:before="40"/>
        <w:contextualSpacing w:val="0"/>
        <w:outlineLvl w:val="2"/>
        <w:rPr>
          <w:b/>
          <w:bCs/>
          <w:vanish/>
          <w:color w:val="000000" w:themeColor="text1"/>
          <w:szCs w:val="28"/>
          <w:lang w:bidi="si-LK"/>
        </w:rPr>
      </w:pPr>
      <w:bookmarkStart w:id="274" w:name="_Toc190965336"/>
      <w:bookmarkStart w:id="275" w:name="_Toc190965422"/>
      <w:bookmarkStart w:id="276" w:name="_Toc190965508"/>
      <w:bookmarkStart w:id="277" w:name="_Toc190965594"/>
      <w:bookmarkStart w:id="278" w:name="_Toc191020659"/>
      <w:bookmarkStart w:id="279" w:name="_Toc191020741"/>
      <w:bookmarkStart w:id="280" w:name="_Toc191020879"/>
      <w:bookmarkStart w:id="281" w:name="_Toc191020954"/>
      <w:bookmarkStart w:id="282" w:name="_Toc191023423"/>
      <w:bookmarkStart w:id="283" w:name="_Toc191032396"/>
      <w:bookmarkStart w:id="284" w:name="_Toc191039650"/>
      <w:bookmarkStart w:id="285" w:name="_Toc191039782"/>
      <w:bookmarkEnd w:id="274"/>
      <w:bookmarkEnd w:id="275"/>
      <w:bookmarkEnd w:id="276"/>
      <w:bookmarkEnd w:id="277"/>
      <w:bookmarkEnd w:id="278"/>
      <w:bookmarkEnd w:id="279"/>
      <w:bookmarkEnd w:id="280"/>
      <w:bookmarkEnd w:id="281"/>
      <w:bookmarkEnd w:id="282"/>
      <w:bookmarkEnd w:id="283"/>
      <w:bookmarkEnd w:id="284"/>
      <w:bookmarkEnd w:id="285"/>
    </w:p>
    <w:p w14:paraId="2B4C105A" w14:textId="77777777" w:rsidR="005C308D" w:rsidRPr="005C308D" w:rsidRDefault="005C308D" w:rsidP="005C308D">
      <w:pPr>
        <w:pStyle w:val="ListParagraph"/>
        <w:keepNext/>
        <w:keepLines/>
        <w:numPr>
          <w:ilvl w:val="0"/>
          <w:numId w:val="68"/>
        </w:numPr>
        <w:spacing w:before="40"/>
        <w:contextualSpacing w:val="0"/>
        <w:outlineLvl w:val="2"/>
        <w:rPr>
          <w:b/>
          <w:bCs/>
          <w:vanish/>
          <w:color w:val="000000" w:themeColor="text1"/>
          <w:szCs w:val="28"/>
          <w:lang w:bidi="si-LK"/>
        </w:rPr>
      </w:pPr>
      <w:bookmarkStart w:id="286" w:name="_Toc190965337"/>
      <w:bookmarkStart w:id="287" w:name="_Toc190965423"/>
      <w:bookmarkStart w:id="288" w:name="_Toc190965509"/>
      <w:bookmarkStart w:id="289" w:name="_Toc190965595"/>
      <w:bookmarkStart w:id="290" w:name="_Toc191020660"/>
      <w:bookmarkStart w:id="291" w:name="_Toc191020742"/>
      <w:bookmarkStart w:id="292" w:name="_Toc191020880"/>
      <w:bookmarkStart w:id="293" w:name="_Toc191020955"/>
      <w:bookmarkStart w:id="294" w:name="_Toc191023424"/>
      <w:bookmarkStart w:id="295" w:name="_Toc191032397"/>
      <w:bookmarkStart w:id="296" w:name="_Toc191039651"/>
      <w:bookmarkStart w:id="297" w:name="_Toc191039783"/>
      <w:bookmarkEnd w:id="286"/>
      <w:bookmarkEnd w:id="287"/>
      <w:bookmarkEnd w:id="288"/>
      <w:bookmarkEnd w:id="289"/>
      <w:bookmarkEnd w:id="290"/>
      <w:bookmarkEnd w:id="291"/>
      <w:bookmarkEnd w:id="292"/>
      <w:bookmarkEnd w:id="293"/>
      <w:bookmarkEnd w:id="294"/>
      <w:bookmarkEnd w:id="295"/>
      <w:bookmarkEnd w:id="296"/>
      <w:bookmarkEnd w:id="297"/>
    </w:p>
    <w:p w14:paraId="7197D79B" w14:textId="77777777" w:rsidR="005C308D" w:rsidRPr="005C308D" w:rsidRDefault="005C308D" w:rsidP="005C308D">
      <w:pPr>
        <w:pStyle w:val="ListParagraph"/>
        <w:keepNext/>
        <w:keepLines/>
        <w:numPr>
          <w:ilvl w:val="1"/>
          <w:numId w:val="68"/>
        </w:numPr>
        <w:spacing w:before="40"/>
        <w:contextualSpacing w:val="0"/>
        <w:outlineLvl w:val="2"/>
        <w:rPr>
          <w:b/>
          <w:bCs/>
          <w:vanish/>
          <w:color w:val="000000" w:themeColor="text1"/>
          <w:szCs w:val="28"/>
          <w:lang w:bidi="si-LK"/>
        </w:rPr>
      </w:pPr>
      <w:bookmarkStart w:id="298" w:name="_Toc190965338"/>
      <w:bookmarkStart w:id="299" w:name="_Toc190965424"/>
      <w:bookmarkStart w:id="300" w:name="_Toc190965510"/>
      <w:bookmarkStart w:id="301" w:name="_Toc190965596"/>
      <w:bookmarkStart w:id="302" w:name="_Toc191020661"/>
      <w:bookmarkStart w:id="303" w:name="_Toc191020743"/>
      <w:bookmarkStart w:id="304" w:name="_Toc191020881"/>
      <w:bookmarkStart w:id="305" w:name="_Toc191020956"/>
      <w:bookmarkStart w:id="306" w:name="_Toc191023425"/>
      <w:bookmarkStart w:id="307" w:name="_Toc191032398"/>
      <w:bookmarkStart w:id="308" w:name="_Toc191039652"/>
      <w:bookmarkStart w:id="309" w:name="_Toc191039784"/>
      <w:bookmarkEnd w:id="298"/>
      <w:bookmarkEnd w:id="299"/>
      <w:bookmarkEnd w:id="300"/>
      <w:bookmarkEnd w:id="301"/>
      <w:bookmarkEnd w:id="302"/>
      <w:bookmarkEnd w:id="303"/>
      <w:bookmarkEnd w:id="304"/>
      <w:bookmarkEnd w:id="305"/>
      <w:bookmarkEnd w:id="306"/>
      <w:bookmarkEnd w:id="307"/>
      <w:bookmarkEnd w:id="308"/>
      <w:bookmarkEnd w:id="309"/>
    </w:p>
    <w:p w14:paraId="077CDAEF" w14:textId="77777777" w:rsidR="005C308D" w:rsidRPr="005C308D" w:rsidRDefault="005C308D" w:rsidP="005C308D">
      <w:pPr>
        <w:pStyle w:val="ListParagraph"/>
        <w:keepNext/>
        <w:keepLines/>
        <w:numPr>
          <w:ilvl w:val="2"/>
          <w:numId w:val="68"/>
        </w:numPr>
        <w:spacing w:before="40"/>
        <w:contextualSpacing w:val="0"/>
        <w:outlineLvl w:val="2"/>
        <w:rPr>
          <w:b/>
          <w:bCs/>
          <w:vanish/>
          <w:color w:val="000000" w:themeColor="text1"/>
          <w:szCs w:val="28"/>
          <w:lang w:bidi="si-LK"/>
        </w:rPr>
      </w:pPr>
      <w:bookmarkStart w:id="310" w:name="_Toc190965339"/>
      <w:bookmarkStart w:id="311" w:name="_Toc190965425"/>
      <w:bookmarkStart w:id="312" w:name="_Toc190965511"/>
      <w:bookmarkStart w:id="313" w:name="_Toc190965597"/>
      <w:bookmarkStart w:id="314" w:name="_Toc191020662"/>
      <w:bookmarkStart w:id="315" w:name="_Toc191020744"/>
      <w:bookmarkStart w:id="316" w:name="_Toc191020882"/>
      <w:bookmarkStart w:id="317" w:name="_Toc191020957"/>
      <w:bookmarkStart w:id="318" w:name="_Toc191023426"/>
      <w:bookmarkStart w:id="319" w:name="_Toc191032399"/>
      <w:bookmarkStart w:id="320" w:name="_Toc191039653"/>
      <w:bookmarkStart w:id="321" w:name="_Toc191039785"/>
      <w:bookmarkEnd w:id="310"/>
      <w:bookmarkEnd w:id="311"/>
      <w:bookmarkEnd w:id="312"/>
      <w:bookmarkEnd w:id="313"/>
      <w:bookmarkEnd w:id="314"/>
      <w:bookmarkEnd w:id="315"/>
      <w:bookmarkEnd w:id="316"/>
      <w:bookmarkEnd w:id="317"/>
      <w:bookmarkEnd w:id="318"/>
      <w:bookmarkEnd w:id="319"/>
      <w:bookmarkEnd w:id="320"/>
      <w:bookmarkEnd w:id="321"/>
    </w:p>
    <w:p w14:paraId="7FA20E6F" w14:textId="69373F1B" w:rsidR="005C308D" w:rsidRPr="005C308D" w:rsidRDefault="005C308D" w:rsidP="005C308D">
      <w:pPr>
        <w:pStyle w:val="Heading3"/>
        <w:numPr>
          <w:ilvl w:val="2"/>
          <w:numId w:val="68"/>
        </w:numPr>
        <w:rPr>
          <w:lang w:bidi="si-LK"/>
        </w:rPr>
      </w:pPr>
      <w:bookmarkStart w:id="322" w:name="_Toc191039786"/>
      <w:r w:rsidRPr="005C308D">
        <w:rPr>
          <w:lang w:bidi="si-LK"/>
        </w:rPr>
        <w:t>Fraud Prevention and Transparency</w:t>
      </w:r>
      <w:bookmarkEnd w:id="322"/>
    </w:p>
    <w:p w14:paraId="7BF7600B" w14:textId="4C41AADE" w:rsidR="00EE789D" w:rsidRDefault="00EE789D" w:rsidP="00EE789D">
      <w:pPr>
        <w:rPr>
          <w:lang w:bidi="si-LK"/>
        </w:rPr>
      </w:pPr>
      <w:r w:rsidRPr="00EE789D">
        <w:rPr>
          <w:lang w:bidi="si-LK"/>
        </w:rPr>
        <w:t>Fraud is still a major problem, with more than 61% of respondents saying they encounter frequent</w:t>
      </w:r>
      <w:r w:rsidRPr="00EE789D">
        <w:rPr>
          <w:lang w:bidi="si-LK"/>
        </w:rPr>
        <w:t> </w:t>
      </w:r>
      <w:r w:rsidRPr="00EE789D">
        <w:rPr>
          <w:lang w:bidi="si-LK"/>
        </w:rPr>
        <w:t>fraudulent transactions. Traditional methods for verifying</w:t>
      </w:r>
      <w:r w:rsidRPr="00EE789D">
        <w:rPr>
          <w:lang w:bidi="si-LK"/>
        </w:rPr>
        <w:t> </w:t>
      </w:r>
      <w:r w:rsidRPr="00EE789D">
        <w:rPr>
          <w:lang w:bidi="si-LK"/>
        </w:rPr>
        <w:t xml:space="preserve">authenticity, such as visual inspections or expert opinions, fail to eradicate counterfeit products. </w:t>
      </w:r>
      <w:r>
        <w:rPr>
          <w:lang w:bidi="si-LK"/>
        </w:rPr>
        <w:t>But blockchain</w:t>
      </w:r>
      <w:r w:rsidRPr="00EE789D">
        <w:rPr>
          <w:lang w:bidi="si-LK"/>
        </w:rPr>
        <w:t>-based authentication and digital tracking systems</w:t>
      </w:r>
      <w:r>
        <w:rPr>
          <w:lang w:bidi="si-LK"/>
        </w:rPr>
        <w:t xml:space="preserve"> can </w:t>
      </w:r>
      <w:r w:rsidRPr="00EE789D">
        <w:rPr>
          <w:lang w:bidi="si-LK"/>
        </w:rPr>
        <w:t>significantly</w:t>
      </w:r>
      <w:r w:rsidRPr="00EE789D">
        <w:rPr>
          <w:lang w:bidi="si-LK"/>
        </w:rPr>
        <w:t> </w:t>
      </w:r>
      <w:r w:rsidRPr="00EE789D">
        <w:rPr>
          <w:lang w:bidi="si-LK"/>
        </w:rPr>
        <w:t>improv</w:t>
      </w:r>
      <w:r>
        <w:rPr>
          <w:lang w:bidi="si-LK"/>
        </w:rPr>
        <w:t>e</w:t>
      </w:r>
      <w:r w:rsidRPr="00EE789D">
        <w:rPr>
          <w:lang w:bidi="si-LK"/>
        </w:rPr>
        <w:t xml:space="preserve"> transparency and buyer confidence. In terms of adoption, 7.5%</w:t>
      </w:r>
      <w:r w:rsidRPr="00EE789D">
        <w:rPr>
          <w:lang w:bidi="si-LK"/>
        </w:rPr>
        <w:t> </w:t>
      </w:r>
      <w:r w:rsidRPr="00EE789D">
        <w:rPr>
          <w:lang w:bidi="si-LK"/>
        </w:rPr>
        <w:t>of organizations</w:t>
      </w:r>
      <w:r>
        <w:rPr>
          <w:lang w:bidi="si-LK"/>
        </w:rPr>
        <w:t xml:space="preserve"> </w:t>
      </w:r>
      <w:r w:rsidRPr="00EE789D">
        <w:rPr>
          <w:lang w:bidi="si-LK"/>
        </w:rPr>
        <w:t>highlight the need for awareness campaigns and supporting regulations.</w:t>
      </w:r>
    </w:p>
    <w:p w14:paraId="1D8A4D4A" w14:textId="77777777" w:rsidR="00EE789D" w:rsidRDefault="00EE789D" w:rsidP="00EE789D">
      <w:pPr>
        <w:rPr>
          <w:lang w:bidi="si-LK"/>
        </w:rPr>
      </w:pPr>
    </w:p>
    <w:p w14:paraId="4857D0FD" w14:textId="77777777" w:rsidR="00EE789D" w:rsidRDefault="00EE789D" w:rsidP="00EE789D">
      <w:pPr>
        <w:pStyle w:val="Heading3"/>
        <w:numPr>
          <w:ilvl w:val="2"/>
          <w:numId w:val="68"/>
        </w:numPr>
        <w:rPr>
          <w:lang w:bidi="si-LK"/>
        </w:rPr>
      </w:pPr>
      <w:bookmarkStart w:id="323" w:name="_Toc191039787"/>
      <w:r w:rsidRPr="00EE789D">
        <w:rPr>
          <w:lang w:bidi="si-LK"/>
        </w:rPr>
        <w:t>Key Barriers to Digital Transformation</w:t>
      </w:r>
      <w:bookmarkEnd w:id="323"/>
    </w:p>
    <w:p w14:paraId="66894B67" w14:textId="77777777" w:rsidR="00EE789D" w:rsidRPr="00EE789D" w:rsidRDefault="00EE789D" w:rsidP="00EE789D">
      <w:pPr>
        <w:rPr>
          <w:lang w:bidi="si-LK"/>
        </w:rPr>
      </w:pPr>
      <w:r w:rsidRPr="00EE789D">
        <w:rPr>
          <w:lang w:bidi="si-LK"/>
        </w:rPr>
        <w:t>The main challenges that are an obstacle in DBMS adoption are</w:t>
      </w:r>
      <w:r w:rsidRPr="00EE789D">
        <w:rPr>
          <w:lang w:bidi="si-LK"/>
        </w:rPr>
        <w:t> </w:t>
      </w:r>
      <w:r w:rsidRPr="00EE789D">
        <w:rPr>
          <w:lang w:bidi="si-LK"/>
        </w:rPr>
        <w:t>Financial constraints, lack of technical skills, and bad infrastructure. Enterprises have the resources to invest</w:t>
      </w:r>
      <w:r w:rsidRPr="00EE789D">
        <w:rPr>
          <w:lang w:bidi="si-LK"/>
        </w:rPr>
        <w:t> </w:t>
      </w:r>
      <w:r w:rsidRPr="00EE789D">
        <w:rPr>
          <w:lang w:bidi="si-LK"/>
        </w:rPr>
        <w:t>in digital transformation but the implementation costs are beyond medium and small organizations (84.4% of the industry). Evidently,</w:t>
      </w:r>
      <w:r w:rsidRPr="00EE789D">
        <w:rPr>
          <w:lang w:bidi="si-LK"/>
        </w:rPr>
        <w:t> </w:t>
      </w:r>
      <w:r w:rsidRPr="00EE789D">
        <w:rPr>
          <w:lang w:bidi="si-LK"/>
        </w:rPr>
        <w:t>government and financial grants would immensely help industries in digitally shifting.</w:t>
      </w:r>
    </w:p>
    <w:p w14:paraId="3A3031D6" w14:textId="2463E711" w:rsidR="00EE789D" w:rsidRDefault="00EE789D" w:rsidP="00EE789D">
      <w:pPr>
        <w:rPr>
          <w:lang w:bidi="si-LK"/>
        </w:rPr>
      </w:pPr>
      <w:r w:rsidRPr="00EE789D">
        <w:rPr>
          <w:lang w:bidi="si-LK"/>
        </w:rPr>
        <w:t>Resistance is also caused by</w:t>
      </w:r>
      <w:r w:rsidRPr="00EE789D">
        <w:rPr>
          <w:lang w:bidi="si-LK"/>
        </w:rPr>
        <w:t> </w:t>
      </w:r>
      <w:r w:rsidRPr="00EE789D">
        <w:rPr>
          <w:lang w:bidi="si-LK"/>
        </w:rPr>
        <w:t>a lack of training, as traders worry that they may lose control over business operations. Industry-specific training sessions and workshops</w:t>
      </w:r>
      <w:r w:rsidRPr="00EE789D">
        <w:rPr>
          <w:lang w:bidi="si-LK"/>
        </w:rPr>
        <w:t> </w:t>
      </w:r>
      <w:r w:rsidRPr="00EE789D">
        <w:rPr>
          <w:lang w:bidi="si-LK"/>
        </w:rPr>
        <w:t>would ease resistance and help gain more confidence towards the digital systems.</w:t>
      </w:r>
    </w:p>
    <w:p w14:paraId="27A43C69" w14:textId="77777777" w:rsidR="00EE789D" w:rsidRDefault="00EE789D">
      <w:pPr>
        <w:spacing w:line="240" w:lineRule="auto"/>
        <w:jc w:val="left"/>
        <w:rPr>
          <w:lang w:bidi="si-LK"/>
        </w:rPr>
      </w:pPr>
      <w:r>
        <w:rPr>
          <w:lang w:bidi="si-LK"/>
        </w:rPr>
        <w:br w:type="page"/>
      </w:r>
    </w:p>
    <w:p w14:paraId="3ECB78A4" w14:textId="77777777" w:rsidR="00EE789D" w:rsidRDefault="00EE789D" w:rsidP="00EE789D">
      <w:pPr>
        <w:pStyle w:val="Heading3"/>
        <w:numPr>
          <w:ilvl w:val="2"/>
          <w:numId w:val="68"/>
        </w:numPr>
        <w:rPr>
          <w:lang w:bidi="si-LK"/>
        </w:rPr>
      </w:pPr>
      <w:bookmarkStart w:id="324" w:name="_Toc191039788"/>
      <w:r w:rsidRPr="00EE789D">
        <w:rPr>
          <w:lang w:bidi="si-LK"/>
        </w:rPr>
        <w:lastRenderedPageBreak/>
        <w:t>Industry Readiness for DBMS Implementation</w:t>
      </w:r>
      <w:bookmarkEnd w:id="324"/>
    </w:p>
    <w:p w14:paraId="519EEC28" w14:textId="77777777" w:rsidR="00EE789D" w:rsidRPr="00EE789D" w:rsidRDefault="00EE789D" w:rsidP="00EE789D">
      <w:pPr>
        <w:rPr>
          <w:lang w:bidi="si-LK"/>
        </w:rPr>
      </w:pPr>
      <w:r w:rsidRPr="00EE789D">
        <w:rPr>
          <w:lang w:bidi="si-LK"/>
        </w:rPr>
        <w:t>However, given</w:t>
      </w:r>
      <w:r w:rsidRPr="00EE789D">
        <w:rPr>
          <w:lang w:bidi="si-LK"/>
        </w:rPr>
        <w:t> </w:t>
      </w:r>
      <w:r w:rsidRPr="00EE789D">
        <w:rPr>
          <w:lang w:bidi="si-LK"/>
        </w:rPr>
        <w:t>adequate financial and technical support, there is a great willingness to adopt DBMS solutions (91.2% interest overall). This means that the industry was indicative of retaining the long-term advantages of ideal transformation through technology - management efficiency, fraud detection, competitiveness in</w:t>
      </w:r>
      <w:r w:rsidRPr="00EE789D">
        <w:rPr>
          <w:lang w:bidi="si-LK"/>
        </w:rPr>
        <w:t> </w:t>
      </w:r>
      <w:r w:rsidRPr="00EE789D">
        <w:rPr>
          <w:lang w:bidi="si-LK"/>
        </w:rPr>
        <w:t>the market.</w:t>
      </w:r>
    </w:p>
    <w:p w14:paraId="58D68D1A" w14:textId="12839108" w:rsidR="00EE789D" w:rsidRDefault="00EE789D" w:rsidP="00EE789D">
      <w:pPr>
        <w:rPr>
          <w:lang w:bidi="si-LK"/>
        </w:rPr>
      </w:pPr>
      <w:r w:rsidRPr="00EE789D">
        <w:rPr>
          <w:lang w:bidi="si-LK"/>
        </w:rPr>
        <w:t>Affordable digital solutions, better internet infrastructure and training</w:t>
      </w:r>
      <w:r w:rsidRPr="00EE789D">
        <w:rPr>
          <w:lang w:bidi="si-LK"/>
        </w:rPr>
        <w:t> </w:t>
      </w:r>
      <w:r w:rsidRPr="00EE789D">
        <w:rPr>
          <w:lang w:bidi="si-LK"/>
        </w:rPr>
        <w:t>programs can be facilitated through the joint effort of government and private sector. An incremental DBMS deployment process by integrating manual and digital methods in</w:t>
      </w:r>
      <w:r w:rsidRPr="00EE789D">
        <w:rPr>
          <w:lang w:bidi="si-LK"/>
        </w:rPr>
        <w:t> </w:t>
      </w:r>
      <w:r w:rsidRPr="00EE789D">
        <w:rPr>
          <w:lang w:bidi="si-LK"/>
        </w:rPr>
        <w:t>the beginning phases often resolves many hurdles as it will promote an easier transition.</w:t>
      </w:r>
    </w:p>
    <w:p w14:paraId="5C018D1D" w14:textId="77777777" w:rsidR="00EE789D" w:rsidRDefault="00EE789D" w:rsidP="00EE789D">
      <w:pPr>
        <w:rPr>
          <w:lang w:bidi="si-LK"/>
        </w:rPr>
      </w:pPr>
    </w:p>
    <w:p w14:paraId="7C6FAFA0" w14:textId="4803695A" w:rsidR="00EE789D" w:rsidRDefault="00EE789D" w:rsidP="00EE789D">
      <w:pPr>
        <w:pStyle w:val="Heading2"/>
        <w:numPr>
          <w:ilvl w:val="1"/>
          <w:numId w:val="68"/>
        </w:numPr>
        <w:rPr>
          <w:lang w:bidi="si-LK"/>
        </w:rPr>
      </w:pPr>
      <w:r>
        <w:rPr>
          <w:lang w:bidi="si-LK"/>
        </w:rPr>
        <w:t xml:space="preserve"> </w:t>
      </w:r>
      <w:bookmarkStart w:id="325" w:name="_Toc191039789"/>
      <w:r w:rsidRPr="00EE789D">
        <w:rPr>
          <w:lang w:bidi="si-LK"/>
        </w:rPr>
        <w:t>Conclusion</w:t>
      </w:r>
      <w:bookmarkEnd w:id="325"/>
    </w:p>
    <w:p w14:paraId="4451B9EC" w14:textId="50E50429" w:rsidR="004C47FC" w:rsidRPr="004C47FC" w:rsidRDefault="004C47FC" w:rsidP="004C47FC">
      <w:pPr>
        <w:rPr>
          <w:lang w:bidi="si-LK"/>
        </w:rPr>
      </w:pPr>
      <w:r w:rsidRPr="004C47FC">
        <w:rPr>
          <w:lang w:bidi="si-LK"/>
        </w:rPr>
        <w:t xml:space="preserve">The study emphasizes the fact, that although traditional </w:t>
      </w:r>
      <w:r>
        <w:rPr>
          <w:lang w:bidi="si-LK"/>
        </w:rPr>
        <w:t>practices</w:t>
      </w:r>
      <w:r w:rsidRPr="004C47FC">
        <w:rPr>
          <w:lang w:bidi="si-LK"/>
        </w:rPr>
        <w:t xml:space="preserve"> is strongly associated</w:t>
      </w:r>
      <w:r w:rsidRPr="004C47FC">
        <w:rPr>
          <w:lang w:bidi="si-LK"/>
        </w:rPr>
        <w:t> </w:t>
      </w:r>
      <w:r w:rsidRPr="004C47FC">
        <w:rPr>
          <w:lang w:bidi="si-LK"/>
        </w:rPr>
        <w:t>with the Sri Lankan gem sector, the demand for digital revolutionization is becoming increasingly recognized. A properly executed DBMS could resolve significant inefficiencies,</w:t>
      </w:r>
      <w:r w:rsidRPr="004C47FC">
        <w:rPr>
          <w:lang w:bidi="si-LK"/>
        </w:rPr>
        <w:t> </w:t>
      </w:r>
      <w:r w:rsidRPr="004C47FC">
        <w:rPr>
          <w:lang w:bidi="si-LK"/>
        </w:rPr>
        <w:t>prevent and combat fraud, and boost transparency in the market. Nonetheless, high costs, lack of infrastructure and public acceptance are serious</w:t>
      </w:r>
      <w:r w:rsidRPr="004C47FC">
        <w:rPr>
          <w:lang w:bidi="si-LK"/>
        </w:rPr>
        <w:t> </w:t>
      </w:r>
      <w:r w:rsidRPr="004C47FC">
        <w:rPr>
          <w:lang w:bidi="si-LK"/>
        </w:rPr>
        <w:t>obstacles.</w:t>
      </w:r>
    </w:p>
    <w:p w14:paraId="0E566D2D" w14:textId="77777777" w:rsidR="004C47FC" w:rsidRPr="004C47FC" w:rsidRDefault="004C47FC" w:rsidP="004C47FC">
      <w:pPr>
        <w:rPr>
          <w:lang w:bidi="si-LK"/>
        </w:rPr>
      </w:pPr>
      <w:r w:rsidRPr="004C47FC">
        <w:rPr>
          <w:lang w:bidi="si-LK"/>
        </w:rPr>
        <w:t>Some key recommendations for working towards a successful digital</w:t>
      </w:r>
      <w:r w:rsidRPr="004C47FC">
        <w:rPr>
          <w:lang w:bidi="si-LK"/>
        </w:rPr>
        <w:t> </w:t>
      </w:r>
      <w:r w:rsidRPr="004C47FC">
        <w:rPr>
          <w:lang w:bidi="si-LK"/>
        </w:rPr>
        <w:t>adoption include:</w:t>
      </w:r>
    </w:p>
    <w:p w14:paraId="24A7140B" w14:textId="3AE22C63" w:rsidR="004C47FC" w:rsidRPr="004C47FC" w:rsidRDefault="004C47FC" w:rsidP="004C47FC">
      <w:pPr>
        <w:pStyle w:val="ListParagraph"/>
        <w:numPr>
          <w:ilvl w:val="0"/>
          <w:numId w:val="69"/>
        </w:numPr>
        <w:rPr>
          <w:lang w:bidi="si-LK"/>
        </w:rPr>
      </w:pPr>
      <w:r w:rsidRPr="004C47FC">
        <w:rPr>
          <w:b/>
          <w:bCs/>
          <w:lang w:bidi="si-LK"/>
        </w:rPr>
        <w:t>Financial</w:t>
      </w:r>
      <w:r w:rsidRPr="004C47FC">
        <w:rPr>
          <w:b/>
          <w:bCs/>
          <w:lang w:bidi="si-LK"/>
        </w:rPr>
        <w:t> </w:t>
      </w:r>
      <w:r w:rsidRPr="004C47FC">
        <w:rPr>
          <w:b/>
          <w:bCs/>
          <w:lang w:bidi="si-LK"/>
        </w:rPr>
        <w:t>Support and Incentives:</w:t>
      </w:r>
      <w:r w:rsidRPr="004C47FC">
        <w:rPr>
          <w:lang w:bidi="si-LK"/>
        </w:rPr>
        <w:t xml:space="preserve"> Direct grants</w:t>
      </w:r>
      <w:r>
        <w:rPr>
          <w:lang w:bidi="si-LK"/>
        </w:rPr>
        <w:t xml:space="preserve">, </w:t>
      </w:r>
      <w:r w:rsidRPr="004C47FC">
        <w:rPr>
          <w:lang w:bidi="si-LK"/>
        </w:rPr>
        <w:t>loans</w:t>
      </w:r>
      <w:r>
        <w:rPr>
          <w:lang w:bidi="si-LK"/>
        </w:rPr>
        <w:t>,</w:t>
      </w:r>
      <w:r w:rsidRPr="004C47FC">
        <w:rPr>
          <w:lang w:bidi="si-LK"/>
        </w:rPr>
        <w:t xml:space="preserve"> tax breaks</w:t>
      </w:r>
      <w:r>
        <w:rPr>
          <w:lang w:bidi="si-LK"/>
        </w:rPr>
        <w:t xml:space="preserve"> and </w:t>
      </w:r>
      <w:r>
        <w:rPr>
          <w:rFonts w:eastAsia="PMingLiU"/>
          <w:lang w:bidi="si-LK"/>
        </w:rPr>
        <w:t>subsidies</w:t>
      </w:r>
      <w:r w:rsidRPr="004C47FC">
        <w:rPr>
          <w:lang w:bidi="si-LK"/>
        </w:rPr>
        <w:t xml:space="preserve"> through various schemes for businesses that have adopted digital tools</w:t>
      </w:r>
      <w:r>
        <w:rPr>
          <w:rFonts w:eastAsia="PMingLiU"/>
          <w:lang w:bidi="si-LK"/>
        </w:rPr>
        <w:t>.</w:t>
      </w:r>
    </w:p>
    <w:p w14:paraId="38B8A26B" w14:textId="77777777" w:rsidR="004C47FC" w:rsidRPr="004C47FC" w:rsidRDefault="004C47FC" w:rsidP="004C47FC">
      <w:pPr>
        <w:pStyle w:val="ListParagraph"/>
        <w:numPr>
          <w:ilvl w:val="0"/>
          <w:numId w:val="69"/>
        </w:numPr>
        <w:rPr>
          <w:lang w:bidi="si-LK"/>
        </w:rPr>
      </w:pPr>
      <w:r w:rsidRPr="004C47FC">
        <w:rPr>
          <w:b/>
          <w:bCs/>
          <w:lang w:bidi="si-LK"/>
        </w:rPr>
        <w:t>Training and Awareness Campaigns:</w:t>
      </w:r>
      <w:r w:rsidRPr="004C47FC">
        <w:rPr>
          <w:lang w:bidi="si-LK"/>
        </w:rPr>
        <w:t xml:space="preserve"> Industry-level training initiatives to</w:t>
      </w:r>
      <w:r w:rsidRPr="004C47FC">
        <w:rPr>
          <w:lang w:bidi="si-LK"/>
        </w:rPr>
        <w:t> </w:t>
      </w:r>
      <w:r w:rsidRPr="004C47FC">
        <w:rPr>
          <w:lang w:bidi="si-LK"/>
        </w:rPr>
        <w:t>get stakeholders qualified for digital essentials.</w:t>
      </w:r>
    </w:p>
    <w:p w14:paraId="1E3BB419" w14:textId="4EC7AEC9" w:rsidR="004C47FC" w:rsidRPr="004C47FC" w:rsidRDefault="004C47FC" w:rsidP="004C47FC">
      <w:pPr>
        <w:pStyle w:val="ListParagraph"/>
        <w:numPr>
          <w:ilvl w:val="0"/>
          <w:numId w:val="69"/>
        </w:numPr>
        <w:rPr>
          <w:lang w:bidi="si-LK"/>
        </w:rPr>
      </w:pPr>
      <w:r>
        <w:rPr>
          <w:b/>
          <w:bCs/>
          <w:lang w:bidi="si-LK"/>
        </w:rPr>
        <w:t>Increment</w:t>
      </w:r>
      <w:r w:rsidRPr="004C47FC">
        <w:rPr>
          <w:b/>
          <w:bCs/>
          <w:lang w:bidi="si-LK"/>
        </w:rPr>
        <w:t xml:space="preserve"> gradually:</w:t>
      </w:r>
      <w:r w:rsidRPr="004C47FC">
        <w:rPr>
          <w:lang w:bidi="si-LK"/>
        </w:rPr>
        <w:t xml:space="preserve"> A mix of Manual and Automated</w:t>
      </w:r>
      <w:r w:rsidRPr="004C47FC">
        <w:rPr>
          <w:lang w:bidi="si-LK"/>
        </w:rPr>
        <w:t> </w:t>
      </w:r>
      <w:r w:rsidRPr="004C47FC">
        <w:rPr>
          <w:lang w:bidi="si-LK"/>
        </w:rPr>
        <w:t>systems in the gap phase.</w:t>
      </w:r>
    </w:p>
    <w:p w14:paraId="7378D2A9" w14:textId="77777777" w:rsidR="004C47FC" w:rsidRPr="004C47FC" w:rsidRDefault="004C47FC" w:rsidP="004C47FC">
      <w:pPr>
        <w:pStyle w:val="ListParagraph"/>
        <w:numPr>
          <w:ilvl w:val="0"/>
          <w:numId w:val="69"/>
        </w:numPr>
        <w:rPr>
          <w:lang w:bidi="si-LK"/>
        </w:rPr>
      </w:pPr>
      <w:r w:rsidRPr="004C47FC">
        <w:rPr>
          <w:b/>
          <w:bCs/>
          <w:lang w:bidi="si-LK"/>
        </w:rPr>
        <w:t>Infrastructure Empowerment:</w:t>
      </w:r>
      <w:r w:rsidRPr="004C47FC">
        <w:rPr>
          <w:b/>
          <w:bCs/>
          <w:lang w:bidi="si-LK"/>
        </w:rPr>
        <w:t> </w:t>
      </w:r>
      <w:r w:rsidRPr="004C47FC">
        <w:rPr>
          <w:lang w:bidi="si-LK"/>
        </w:rPr>
        <w:t>Enhanced broadband connections at strategic gem trading sectors for smoother digital transactions.</w:t>
      </w:r>
    </w:p>
    <w:p w14:paraId="7D368458" w14:textId="77777777" w:rsidR="004C47FC" w:rsidRPr="004C47FC" w:rsidRDefault="004C47FC" w:rsidP="004C47FC">
      <w:pPr>
        <w:rPr>
          <w:lang w:bidi="si-LK"/>
        </w:rPr>
      </w:pPr>
      <w:r w:rsidRPr="004C47FC">
        <w:rPr>
          <w:lang w:bidi="si-LK"/>
        </w:rPr>
        <w:t>Thus, if Sri Lanka's gem industry gets rid of these factors, it would be able to be</w:t>
      </w:r>
      <w:r w:rsidRPr="004C47FC">
        <w:rPr>
          <w:lang w:bidi="si-LK"/>
        </w:rPr>
        <w:t> </w:t>
      </w:r>
      <w:r w:rsidRPr="004C47FC">
        <w:rPr>
          <w:lang w:bidi="si-LK"/>
        </w:rPr>
        <w:t>more efficient operationally, contribute to an overall global competitiveness, and create long-term sustainability to its e-marketplace.</w:t>
      </w:r>
    </w:p>
    <w:p w14:paraId="408CA0C1" w14:textId="77777777" w:rsidR="00EE789D" w:rsidRPr="00EE789D" w:rsidRDefault="00EE789D" w:rsidP="00EE789D">
      <w:pPr>
        <w:rPr>
          <w:lang w:bidi="si-LK"/>
        </w:rPr>
      </w:pPr>
    </w:p>
    <w:p w14:paraId="158F7719" w14:textId="77777777" w:rsidR="00EE789D" w:rsidRPr="00EE789D" w:rsidRDefault="00EE789D" w:rsidP="00EE789D">
      <w:pPr>
        <w:rPr>
          <w:lang w:bidi="si-LK"/>
        </w:rPr>
      </w:pPr>
    </w:p>
    <w:p w14:paraId="56A784EA" w14:textId="77777777" w:rsidR="00EE789D" w:rsidRPr="00EE789D" w:rsidRDefault="00EE789D" w:rsidP="00EE789D">
      <w:pPr>
        <w:rPr>
          <w:lang w:bidi="si-LK"/>
        </w:rPr>
      </w:pPr>
    </w:p>
    <w:p w14:paraId="37827F8C" w14:textId="77777777" w:rsidR="00EE789D" w:rsidRDefault="00EE789D" w:rsidP="00EE789D">
      <w:pPr>
        <w:rPr>
          <w:lang w:bidi="si-LK"/>
        </w:rPr>
      </w:pPr>
    </w:p>
    <w:p w14:paraId="625C5944" w14:textId="77777777" w:rsidR="00EE789D" w:rsidRPr="00EE789D" w:rsidRDefault="00EE789D" w:rsidP="00EE789D">
      <w:pPr>
        <w:rPr>
          <w:lang w:bidi="si-LK"/>
        </w:rPr>
      </w:pPr>
    </w:p>
    <w:p w14:paraId="00FFBA8B" w14:textId="77777777" w:rsidR="00EE789D" w:rsidRPr="00EE789D" w:rsidRDefault="00EE789D" w:rsidP="00EE789D">
      <w:pPr>
        <w:rPr>
          <w:lang w:bidi="si-LK"/>
        </w:rPr>
      </w:pPr>
    </w:p>
    <w:p w14:paraId="141D68B7" w14:textId="3BCC7645" w:rsidR="005C308D" w:rsidRDefault="003131A7" w:rsidP="003131A7">
      <w:pPr>
        <w:pStyle w:val="Heading1"/>
        <w:rPr>
          <w:lang w:bidi="si-LK"/>
        </w:rPr>
      </w:pPr>
      <w:bookmarkStart w:id="326" w:name="_Toc191039790"/>
      <w:r>
        <w:rPr>
          <w:lang w:bidi="si-LK"/>
        </w:rPr>
        <w:lastRenderedPageBreak/>
        <w:t>Reference</w:t>
      </w:r>
      <w:bookmarkEnd w:id="326"/>
    </w:p>
    <w:p w14:paraId="50B0F680" w14:textId="162D09B5" w:rsidR="003131A7" w:rsidRDefault="003131A7" w:rsidP="003131A7">
      <w:pPr>
        <w:rPr>
          <w:lang w:bidi="si-LK"/>
        </w:rPr>
      </w:pPr>
    </w:p>
    <w:p w14:paraId="57532FDC" w14:textId="1C451D98" w:rsidR="000B49CA" w:rsidRDefault="000B49CA" w:rsidP="000B49CA">
      <w:pPr>
        <w:spacing w:after="240"/>
        <w:jc w:val="left"/>
      </w:pPr>
      <w:r w:rsidRPr="000B49CA">
        <w:t xml:space="preserve">Butterworth, P., Otis, A. and Stein, J. (1991). The </w:t>
      </w:r>
      <w:proofErr w:type="spellStart"/>
      <w:r w:rsidRPr="000B49CA">
        <w:t>GemStone</w:t>
      </w:r>
      <w:proofErr w:type="spellEnd"/>
      <w:r w:rsidRPr="000B49CA">
        <w:t xml:space="preserve"> object database management system. </w:t>
      </w:r>
      <w:r w:rsidRPr="000B49CA">
        <w:rPr>
          <w:i/>
          <w:iCs/>
        </w:rPr>
        <w:t>Communications of the ACM</w:t>
      </w:r>
      <w:r w:rsidRPr="000B49CA">
        <w:t xml:space="preserve">, 34(10), pp.64–77. </w:t>
      </w:r>
      <w:proofErr w:type="spellStart"/>
      <w:r w:rsidRPr="000B49CA">
        <w:t>doi</w:t>
      </w:r>
      <w:proofErr w:type="spellEnd"/>
      <w:r w:rsidRPr="000B49CA">
        <w:t>:</w:t>
      </w:r>
      <w:r>
        <w:t xml:space="preserve"> </w:t>
      </w:r>
      <w:hyperlink r:id="rId27" w:history="1">
        <w:r w:rsidRPr="000B49CA">
          <w:rPr>
            <w:rStyle w:val="Hyperlink"/>
          </w:rPr>
          <w:t>https://doi.org/10.1145/125223.125254</w:t>
        </w:r>
      </w:hyperlink>
      <w:r w:rsidRPr="000B49CA">
        <w:t>.</w:t>
      </w:r>
      <w:r>
        <w:t xml:space="preserve"> </w:t>
      </w:r>
    </w:p>
    <w:p w14:paraId="5DDF0AB1" w14:textId="6E1E896C" w:rsidR="004464E3" w:rsidRPr="000B49CA" w:rsidRDefault="004464E3" w:rsidP="000B49CA">
      <w:pPr>
        <w:spacing w:after="240"/>
        <w:jc w:val="left"/>
      </w:pPr>
      <w:r w:rsidRPr="004464E3">
        <w:t xml:space="preserve">Holloway, S. (2024). Impact of Digital Transformation on Inventory Management: An Exploration of Supply Chain Practices. </w:t>
      </w:r>
      <w:r w:rsidRPr="004464E3">
        <w:rPr>
          <w:i/>
          <w:iCs/>
        </w:rPr>
        <w:t>Impact of Digital Transformation on Inventory Management: An Exploration of Supply Chain Practices</w:t>
      </w:r>
      <w:r w:rsidRPr="004464E3">
        <w:t xml:space="preserve">. </w:t>
      </w:r>
      <w:proofErr w:type="spellStart"/>
      <w:r w:rsidRPr="004464E3">
        <w:t>doi</w:t>
      </w:r>
      <w:proofErr w:type="spellEnd"/>
      <w:r w:rsidRPr="004464E3">
        <w:t>:</w:t>
      </w:r>
      <w:r>
        <w:t xml:space="preserve"> </w:t>
      </w:r>
      <w:hyperlink r:id="rId28" w:history="1">
        <w:r w:rsidRPr="004464E3">
          <w:rPr>
            <w:rStyle w:val="Hyperlink"/>
          </w:rPr>
          <w:t>https://doi.org/10.20944/preprints202407.0714.v1</w:t>
        </w:r>
      </w:hyperlink>
      <w:r w:rsidRPr="004464E3">
        <w:t>.</w:t>
      </w:r>
      <w:r>
        <w:t xml:space="preserve"> </w:t>
      </w:r>
    </w:p>
    <w:p w14:paraId="2D6000A3" w14:textId="2185619C" w:rsidR="000B49CA" w:rsidRDefault="000B49CA" w:rsidP="000B49CA">
      <w:pPr>
        <w:spacing w:after="240"/>
        <w:jc w:val="left"/>
      </w:pPr>
      <w:proofErr w:type="spellStart"/>
      <w:r w:rsidRPr="000B49CA">
        <w:t>Weerabahu</w:t>
      </w:r>
      <w:proofErr w:type="spellEnd"/>
      <w:r w:rsidRPr="000B49CA">
        <w:t xml:space="preserve">, W.M.S.K., Samaranayake, P., </w:t>
      </w:r>
      <w:proofErr w:type="spellStart"/>
      <w:r w:rsidRPr="000B49CA">
        <w:t>Nakandala</w:t>
      </w:r>
      <w:proofErr w:type="spellEnd"/>
      <w:r w:rsidRPr="000B49CA">
        <w:t xml:space="preserve">, D., Lau, H. and </w:t>
      </w:r>
      <w:proofErr w:type="spellStart"/>
      <w:r w:rsidRPr="000B49CA">
        <w:t>Malaarachchi</w:t>
      </w:r>
      <w:proofErr w:type="spellEnd"/>
      <w:r w:rsidRPr="000B49CA">
        <w:t xml:space="preserve">, D.N. (2022). Barriers to the adoption of digital </w:t>
      </w:r>
      <w:proofErr w:type="spellStart"/>
      <w:r w:rsidRPr="000B49CA">
        <w:t>servitization</w:t>
      </w:r>
      <w:proofErr w:type="spellEnd"/>
      <w:r w:rsidRPr="000B49CA">
        <w:t xml:space="preserve">: a case of the Sri Lankan manufacturing sector. </w:t>
      </w:r>
      <w:r w:rsidRPr="000B49CA">
        <w:rPr>
          <w:i/>
          <w:iCs/>
        </w:rPr>
        <w:t>International Journal of Emerging Markets</w:t>
      </w:r>
      <w:r w:rsidRPr="000B49CA">
        <w:t xml:space="preserve">. </w:t>
      </w:r>
      <w:proofErr w:type="spellStart"/>
      <w:r w:rsidRPr="000B49CA">
        <w:t>doi</w:t>
      </w:r>
      <w:proofErr w:type="spellEnd"/>
      <w:r w:rsidRPr="000B49CA">
        <w:t>:</w:t>
      </w:r>
      <w:r>
        <w:t xml:space="preserve"> </w:t>
      </w:r>
      <w:hyperlink r:id="rId29" w:history="1">
        <w:r w:rsidRPr="000B49CA">
          <w:rPr>
            <w:rStyle w:val="Hyperlink"/>
          </w:rPr>
          <w:t>https://doi.org/10.1108/ijoem-01-2022-0011</w:t>
        </w:r>
      </w:hyperlink>
      <w:r w:rsidRPr="000B49CA">
        <w:t>.</w:t>
      </w:r>
      <w:r>
        <w:t xml:space="preserve"> </w:t>
      </w:r>
    </w:p>
    <w:p w14:paraId="408EB14E" w14:textId="17141E51" w:rsidR="009211CA" w:rsidRDefault="009211CA" w:rsidP="000B49CA">
      <w:pPr>
        <w:spacing w:after="240"/>
        <w:jc w:val="left"/>
      </w:pPr>
      <w:proofErr w:type="spellStart"/>
      <w:r w:rsidRPr="009211CA">
        <w:t>Indunil</w:t>
      </w:r>
      <w:proofErr w:type="spellEnd"/>
      <w:r w:rsidRPr="009211CA">
        <w:t xml:space="preserve"> Ramadasa (2024). </w:t>
      </w:r>
      <w:r w:rsidRPr="009211CA">
        <w:rPr>
          <w:i/>
          <w:iCs/>
        </w:rPr>
        <w:t>What are the specific barriers in Ratnapura District in Gem Industry</w:t>
      </w:r>
      <w:r w:rsidRPr="009211CA">
        <w:t xml:space="preserve">. [online] Available at: </w:t>
      </w:r>
      <w:hyperlink r:id="rId30" w:history="1">
        <w:r w:rsidRPr="009211CA">
          <w:rPr>
            <w:rStyle w:val="Hyperlink"/>
          </w:rPr>
          <w:t>https://www.researchgate.net/publication/378299422_What_are_the_specific_barriers_in_Ratnapura_District_in_Gem_Industry?enrichId=rgreq-995dc2f929d161e69041a14ac13f008d-XXX&amp;enrichSource=Y292ZXJQYWdlOzM3ODI5OTQyMjtBUzoxMTQzMTI4MTIyNDQ4NDM1MUAxNzA4Mjc2Njk4OTUy&amp;el=1_x_3&amp;_esc=publicationCoverPdf</w:t>
        </w:r>
      </w:hyperlink>
      <w:r w:rsidRPr="009211CA">
        <w:t>.</w:t>
      </w:r>
      <w:r>
        <w:t xml:space="preserve"> </w:t>
      </w:r>
    </w:p>
    <w:p w14:paraId="756BC6BB" w14:textId="4F355B6A" w:rsidR="00524FFD" w:rsidRDefault="00524FFD" w:rsidP="000B49CA">
      <w:pPr>
        <w:spacing w:after="240"/>
        <w:jc w:val="left"/>
      </w:pPr>
      <w:proofErr w:type="spellStart"/>
      <w:r w:rsidRPr="00524FFD">
        <w:t>Iskanius</w:t>
      </w:r>
      <w:proofErr w:type="spellEnd"/>
      <w:r w:rsidRPr="00524FFD">
        <w:t xml:space="preserve">, P., Page, T. and </w:t>
      </w:r>
      <w:proofErr w:type="spellStart"/>
      <w:r w:rsidRPr="00524FFD">
        <w:t>Anbuudayasankar</w:t>
      </w:r>
      <w:proofErr w:type="spellEnd"/>
      <w:r w:rsidRPr="00524FFD">
        <w:t xml:space="preserve">, S.P. (2010). The traditional industry sector in the changing business environment – a case study of the Finnish steel product industry. </w:t>
      </w:r>
      <w:r w:rsidRPr="00524FFD">
        <w:rPr>
          <w:i/>
          <w:iCs/>
        </w:rPr>
        <w:t>International Journal of Electronic Customer Relationship Management</w:t>
      </w:r>
      <w:r w:rsidRPr="00524FFD">
        <w:t xml:space="preserve">, 4(4), p.395. </w:t>
      </w:r>
      <w:proofErr w:type="spellStart"/>
      <w:r w:rsidRPr="00524FFD">
        <w:t>doi</w:t>
      </w:r>
      <w:proofErr w:type="spellEnd"/>
      <w:r w:rsidRPr="00524FFD">
        <w:t>:</w:t>
      </w:r>
      <w:r>
        <w:t xml:space="preserve"> </w:t>
      </w:r>
      <w:hyperlink r:id="rId31" w:history="1">
        <w:r w:rsidRPr="00524FFD">
          <w:rPr>
            <w:rStyle w:val="Hyperlink"/>
          </w:rPr>
          <w:t>https://doi.org/10.1504/ijecrm.2010.036186</w:t>
        </w:r>
      </w:hyperlink>
      <w:r w:rsidRPr="00524FFD">
        <w:t>.</w:t>
      </w:r>
      <w:r>
        <w:t xml:space="preserve"> </w:t>
      </w:r>
    </w:p>
    <w:p w14:paraId="4F5C5353" w14:textId="63BFD657" w:rsidR="002242F2" w:rsidRDefault="002242F2" w:rsidP="002242F2">
      <w:pPr>
        <w:spacing w:after="240"/>
        <w:jc w:val="left"/>
      </w:pPr>
      <w:r w:rsidRPr="002242F2">
        <w:t xml:space="preserve">Ahsan, T., Junaid, M., Malik, A.H., Ali, Q.E. and Jr, I. (2024). Gemstones Supply Chain Management through Blockchain Mechanism. [online] 6(2), pp.833–848. Available at: </w:t>
      </w:r>
      <w:hyperlink r:id="rId32" w:history="1">
        <w:r w:rsidRPr="002242F2">
          <w:rPr>
            <w:rStyle w:val="Hyperlink"/>
          </w:rPr>
          <w:t>https://www.researchgate.net/publication/383864269_Gemstones_Supply_Chain_Management_through_Blockchain_Mechanism</w:t>
        </w:r>
      </w:hyperlink>
      <w:r w:rsidRPr="002242F2">
        <w:t>.</w:t>
      </w:r>
      <w:r>
        <w:t xml:space="preserve"> </w:t>
      </w:r>
    </w:p>
    <w:p w14:paraId="0029C892" w14:textId="6D61EA7A" w:rsidR="002242F2" w:rsidRDefault="002242F2" w:rsidP="002242F2">
      <w:pPr>
        <w:spacing w:after="240"/>
        <w:jc w:val="left"/>
      </w:pPr>
      <w:proofErr w:type="spellStart"/>
      <w:r w:rsidRPr="002242F2">
        <w:t>Lenaduwa</w:t>
      </w:r>
      <w:proofErr w:type="spellEnd"/>
      <w:r w:rsidRPr="002242F2">
        <w:t xml:space="preserve">, L.L.Y.R. and Eranda, B.A.N. (2024). A Review Towards a Conceptual Model on Transactional Oriented Selling </w:t>
      </w:r>
      <w:proofErr w:type="gramStart"/>
      <w:r w:rsidRPr="002242F2">
        <w:t>In</w:t>
      </w:r>
      <w:proofErr w:type="gramEnd"/>
      <w:r w:rsidRPr="002242F2">
        <w:t xml:space="preserve"> High Involvement Purchases: Gem And </w:t>
      </w:r>
      <w:proofErr w:type="spellStart"/>
      <w:r w:rsidRPr="002242F2">
        <w:t>Jewellery</w:t>
      </w:r>
      <w:proofErr w:type="spellEnd"/>
      <w:r w:rsidRPr="002242F2">
        <w:t xml:space="preserve"> Industry </w:t>
      </w:r>
      <w:r w:rsidRPr="002242F2">
        <w:lastRenderedPageBreak/>
        <w:t xml:space="preserve">in Sri Lanka. </w:t>
      </w:r>
      <w:r w:rsidRPr="002242F2">
        <w:rPr>
          <w:i/>
          <w:iCs/>
        </w:rPr>
        <w:t>Sri Lanka Journal of Marketing</w:t>
      </w:r>
      <w:r w:rsidRPr="002242F2">
        <w:t>, 10(1), pp.68–97. Doi:</w:t>
      </w:r>
      <w:r>
        <w:t xml:space="preserve"> </w:t>
      </w:r>
      <w:hyperlink r:id="rId33" w:history="1">
        <w:r w:rsidRPr="002242F2">
          <w:rPr>
            <w:rStyle w:val="Hyperlink"/>
          </w:rPr>
          <w:t>https://doi.org/10.4038/sljmuok.v10i1.168</w:t>
        </w:r>
      </w:hyperlink>
      <w:r>
        <w:t xml:space="preserve">. </w:t>
      </w:r>
    </w:p>
    <w:p w14:paraId="75358404" w14:textId="166FFA6B" w:rsidR="00E83B96" w:rsidRPr="002242F2" w:rsidRDefault="00E83B96" w:rsidP="002242F2">
      <w:pPr>
        <w:spacing w:after="240"/>
        <w:jc w:val="left"/>
      </w:pPr>
      <w:r w:rsidRPr="00E83B96">
        <w:t xml:space="preserve">Creswell, J.W. and Plano Clark, V.L. (2018) </w:t>
      </w:r>
      <w:r w:rsidRPr="00E83B96">
        <w:rPr>
          <w:i/>
          <w:iCs/>
        </w:rPr>
        <w:t>Designing and Conducting Mixed Methods Research</w:t>
      </w:r>
      <w:r w:rsidRPr="00E83B96">
        <w:t xml:space="preserve">. 3rd </w:t>
      </w:r>
      <w:proofErr w:type="spellStart"/>
      <w:proofErr w:type="gramStart"/>
      <w:r w:rsidRPr="00E83B96">
        <w:t>edn</w:t>
      </w:r>
      <w:proofErr w:type="spellEnd"/>
      <w:proofErr w:type="gramEnd"/>
      <w:r w:rsidRPr="00E83B96">
        <w:t xml:space="preserve">. Thousand Oaks, CA: SAGE Publications. Available at: </w:t>
      </w:r>
      <w:hyperlink r:id="rId34" w:tgtFrame="_new" w:history="1">
        <w:r w:rsidRPr="00E83B96">
          <w:rPr>
            <w:rStyle w:val="Hyperlink"/>
          </w:rPr>
          <w:t>https://www.ucg.ac.me/skladiste/blog_609332/objava_105202/fajlovi/Creswell.pdf</w:t>
        </w:r>
      </w:hyperlink>
    </w:p>
    <w:p w14:paraId="01B8EE99" w14:textId="3543CCFE" w:rsidR="00FC535D" w:rsidRDefault="00FC535D" w:rsidP="00FC535D">
      <w:pPr>
        <w:spacing w:after="240"/>
        <w:jc w:val="left"/>
      </w:pPr>
      <w:proofErr w:type="spellStart"/>
      <w:r w:rsidRPr="00FC535D">
        <w:t>McCombes</w:t>
      </w:r>
      <w:proofErr w:type="spellEnd"/>
      <w:r w:rsidRPr="00FC535D">
        <w:t xml:space="preserve">, S. (2023). </w:t>
      </w:r>
      <w:r w:rsidRPr="00FC535D">
        <w:rPr>
          <w:i/>
          <w:iCs/>
        </w:rPr>
        <w:t>How to Write a Literature Review</w:t>
      </w:r>
      <w:r w:rsidRPr="00FC535D">
        <w:t xml:space="preserve">. [online] </w:t>
      </w:r>
      <w:proofErr w:type="spellStart"/>
      <w:r w:rsidRPr="00FC535D">
        <w:t>Scribbr</w:t>
      </w:r>
      <w:proofErr w:type="spellEnd"/>
      <w:r w:rsidRPr="00FC535D">
        <w:t xml:space="preserve">. Available at: </w:t>
      </w:r>
      <w:hyperlink r:id="rId35" w:history="1">
        <w:r w:rsidRPr="00FC535D">
          <w:rPr>
            <w:rStyle w:val="Hyperlink"/>
          </w:rPr>
          <w:t>https://www.scribbr.com/methodology/literature-review/</w:t>
        </w:r>
      </w:hyperlink>
      <w:r w:rsidRPr="00FC535D">
        <w:t>.</w:t>
      </w:r>
      <w:r>
        <w:t xml:space="preserve"> </w:t>
      </w:r>
    </w:p>
    <w:p w14:paraId="0594D825" w14:textId="799501B9" w:rsidR="00271962" w:rsidRDefault="00271962" w:rsidP="00271962">
      <w:pPr>
        <w:spacing w:after="240"/>
        <w:jc w:val="left"/>
      </w:pPr>
      <w:r w:rsidRPr="00271962">
        <w:t xml:space="preserve">IBM (2024). </w:t>
      </w:r>
      <w:r w:rsidRPr="00271962">
        <w:rPr>
          <w:i/>
          <w:iCs/>
        </w:rPr>
        <w:t xml:space="preserve">SPSS Statistics </w:t>
      </w:r>
      <w:r w:rsidRPr="00271962">
        <w:t xml:space="preserve">. [online] IBM. Available at: </w:t>
      </w:r>
      <w:hyperlink r:id="rId36" w:history="1">
        <w:r w:rsidRPr="00271962">
          <w:rPr>
            <w:rStyle w:val="Hyperlink"/>
          </w:rPr>
          <w:t>https://www.ibm.com/products/spss-statistics</w:t>
        </w:r>
      </w:hyperlink>
      <w:r w:rsidRPr="00271962">
        <w:t>.</w:t>
      </w:r>
      <w:r>
        <w:t xml:space="preserve"> </w:t>
      </w:r>
    </w:p>
    <w:p w14:paraId="4F878FE4" w14:textId="0F66706B" w:rsidR="004F29DA" w:rsidRDefault="004F29DA" w:rsidP="004F29DA">
      <w:pPr>
        <w:spacing w:after="240"/>
        <w:jc w:val="left"/>
      </w:pPr>
      <w:r w:rsidRPr="004F29DA">
        <w:t xml:space="preserve">Anura Karunarathne (n.d.). </w:t>
      </w:r>
      <w:r w:rsidRPr="004F29DA">
        <w:rPr>
          <w:i/>
          <w:iCs/>
        </w:rPr>
        <w:t>Research Data Analysis using SPSS</w:t>
      </w:r>
      <w:r w:rsidRPr="004F29DA">
        <w:t xml:space="preserve">. [online] Available at: </w:t>
      </w:r>
      <w:hyperlink r:id="rId37" w:history="1">
        <w:r w:rsidRPr="004F29DA">
          <w:rPr>
            <w:rStyle w:val="Hyperlink"/>
          </w:rPr>
          <w:t>https://spc.cmb.ac.lk/wp-content/uploads/2016/06/SPSS-Basics-24-05-2014.pdf</w:t>
        </w:r>
      </w:hyperlink>
      <w:r w:rsidRPr="004F29DA">
        <w:t>.</w:t>
      </w:r>
      <w:r>
        <w:t xml:space="preserve"> </w:t>
      </w:r>
    </w:p>
    <w:p w14:paraId="45E54378" w14:textId="16250DC7" w:rsidR="007B1F30" w:rsidRPr="007B1F30" w:rsidRDefault="007B1F30" w:rsidP="007B1F30">
      <w:pPr>
        <w:spacing w:after="240"/>
        <w:jc w:val="left"/>
      </w:pPr>
      <w:r w:rsidRPr="007B1F30">
        <w:t xml:space="preserve">Spss-tutorials.com. (2019). </w:t>
      </w:r>
      <w:r w:rsidRPr="007B1F30">
        <w:rPr>
          <w:i/>
          <w:iCs/>
        </w:rPr>
        <w:t>SPSS Data Analysis - Beginners Tutorials and Examples</w:t>
      </w:r>
      <w:r w:rsidRPr="007B1F30">
        <w:t xml:space="preserve">. [online] Available at: </w:t>
      </w:r>
      <w:hyperlink r:id="rId38" w:history="1">
        <w:r w:rsidRPr="007B1F30">
          <w:rPr>
            <w:rStyle w:val="Hyperlink"/>
          </w:rPr>
          <w:t>https://www.spss-tutorials.com/spss-data-analysis/</w:t>
        </w:r>
      </w:hyperlink>
      <w:r w:rsidRPr="007B1F30">
        <w:t>.</w:t>
      </w:r>
      <w:r>
        <w:t xml:space="preserve"> </w:t>
      </w:r>
    </w:p>
    <w:p w14:paraId="1EA025DB" w14:textId="77777777" w:rsidR="007B1F30" w:rsidRPr="004F29DA" w:rsidRDefault="007B1F30" w:rsidP="004F29DA">
      <w:pPr>
        <w:spacing w:after="240"/>
        <w:jc w:val="left"/>
      </w:pPr>
    </w:p>
    <w:p w14:paraId="3560A1F2" w14:textId="77777777" w:rsidR="004F29DA" w:rsidRPr="00271962" w:rsidRDefault="004F29DA" w:rsidP="00271962">
      <w:pPr>
        <w:spacing w:after="240"/>
        <w:jc w:val="left"/>
      </w:pPr>
    </w:p>
    <w:p w14:paraId="5F3604D2" w14:textId="77777777" w:rsidR="00271962" w:rsidRPr="00FC535D" w:rsidRDefault="00271962" w:rsidP="00FC535D">
      <w:pPr>
        <w:spacing w:after="240"/>
        <w:jc w:val="left"/>
      </w:pPr>
    </w:p>
    <w:p w14:paraId="19BC3BB5" w14:textId="77777777" w:rsidR="002242F2" w:rsidRPr="002242F2" w:rsidRDefault="002242F2" w:rsidP="002242F2">
      <w:pPr>
        <w:spacing w:after="240"/>
        <w:jc w:val="left"/>
      </w:pPr>
    </w:p>
    <w:p w14:paraId="6A4729AD" w14:textId="77777777" w:rsidR="00170017" w:rsidRPr="000B49CA" w:rsidRDefault="00170017" w:rsidP="000B49CA">
      <w:pPr>
        <w:spacing w:after="240"/>
        <w:jc w:val="left"/>
      </w:pPr>
    </w:p>
    <w:p w14:paraId="58DA2591" w14:textId="77777777" w:rsidR="003131A7" w:rsidRDefault="003131A7">
      <w:pPr>
        <w:spacing w:line="240" w:lineRule="auto"/>
        <w:jc w:val="left"/>
        <w:rPr>
          <w:lang w:bidi="si-LK"/>
        </w:rPr>
      </w:pPr>
      <w:r>
        <w:rPr>
          <w:lang w:bidi="si-LK"/>
        </w:rPr>
        <w:br w:type="page"/>
      </w:r>
    </w:p>
    <w:p w14:paraId="4361B36C" w14:textId="32B21FC7" w:rsidR="003131A7" w:rsidRDefault="003131A7" w:rsidP="003131A7">
      <w:pPr>
        <w:pStyle w:val="Heading1"/>
        <w:rPr>
          <w:lang w:bidi="si-LK"/>
        </w:rPr>
      </w:pPr>
      <w:bookmarkStart w:id="327" w:name="_Toc191039791"/>
      <w:r w:rsidRPr="003131A7">
        <w:rPr>
          <w:lang w:bidi="si-LK"/>
        </w:rPr>
        <w:lastRenderedPageBreak/>
        <w:t>Appendices</w:t>
      </w:r>
      <w:bookmarkEnd w:id="327"/>
    </w:p>
    <w:p w14:paraId="641F383B" w14:textId="06B94847" w:rsidR="003131A7" w:rsidRDefault="003131A7" w:rsidP="003131A7">
      <w:pPr>
        <w:pStyle w:val="Heading2"/>
        <w:rPr>
          <w:lang w:bidi="si-LK"/>
        </w:rPr>
      </w:pPr>
      <w:bookmarkStart w:id="328" w:name="_Toc191039792"/>
      <w:r>
        <w:rPr>
          <w:lang w:bidi="si-LK"/>
        </w:rPr>
        <w:t>Questionnaire</w:t>
      </w:r>
      <w:bookmarkEnd w:id="328"/>
    </w:p>
    <w:p w14:paraId="5C63C0D8" w14:textId="77777777" w:rsidR="003131A7" w:rsidRPr="003131A7" w:rsidRDefault="003131A7" w:rsidP="003131A7">
      <w:pPr>
        <w:rPr>
          <w:lang w:bidi="si-LK"/>
        </w:rPr>
      </w:pPr>
    </w:p>
    <w:p w14:paraId="760D79E0" w14:textId="77777777" w:rsidR="003131A7" w:rsidRDefault="003131A7" w:rsidP="003131A7">
      <w:pPr>
        <w:spacing w:line="280" w:lineRule="auto"/>
        <w:ind w:left="285"/>
      </w:pPr>
      <w:r>
        <w:rPr>
          <w:rFonts w:ascii="Arial" w:eastAsia="Arial" w:hAnsi="Arial" w:cs="Arial"/>
          <w:b/>
          <w:i/>
          <w:sz w:val="48"/>
        </w:rPr>
        <w:t>Survey on Digital Adoption in Sri Lanka’s Gem Industry</w:t>
      </w:r>
    </w:p>
    <w:p w14:paraId="7E098DFE" w14:textId="77777777" w:rsidR="003131A7" w:rsidRDefault="003131A7" w:rsidP="003131A7">
      <w:pPr>
        <w:spacing w:after="228"/>
        <w:ind w:right="188"/>
      </w:pPr>
      <w:r>
        <w:t xml:space="preserve">This survey aims to assess the level of digital adoption in Sri Lanka’s gem industry, identifying challenges and opportunities for businesses to transition to digital systems. Your responses will </w:t>
      </w:r>
      <w:proofErr w:type="gramStart"/>
      <w:r>
        <w:t>help</w:t>
      </w:r>
      <w:proofErr w:type="gramEnd"/>
      <w:r>
        <w:t xml:space="preserve"> understand current practices, barriers to digitalization, and the potential impact of technology on inventory management, fraud prevention, and market competitiveness. The insights gathered will contribute to developing strategies for improving digital readiness in the industry.</w:t>
      </w:r>
    </w:p>
    <w:p w14:paraId="4F9940C9" w14:textId="77777777" w:rsidR="003131A7" w:rsidRDefault="003131A7" w:rsidP="003131A7">
      <w:pPr>
        <w:ind w:right="188"/>
      </w:pPr>
      <w:r>
        <w:t xml:space="preserve">Your participation is voluntary, and all responses will remain confidential. The survey will take approximately  </w:t>
      </w:r>
      <w:r>
        <w:rPr>
          <w:rFonts w:ascii="Calibri" w:eastAsia="Calibri" w:hAnsi="Calibri" w:cs="Calibri"/>
          <w:b/>
        </w:rPr>
        <w:t>5-10 minutes</w:t>
      </w:r>
      <w:r>
        <w:t xml:space="preserve"> to complete. Thank you for your time and valuable input!</w:t>
      </w:r>
    </w:p>
    <w:p w14:paraId="45572E12" w14:textId="77777777" w:rsidR="003131A7" w:rsidRDefault="003131A7" w:rsidP="003131A7">
      <w:pPr>
        <w:spacing w:after="629" w:line="259" w:lineRule="auto"/>
        <w:ind w:left="30"/>
      </w:pPr>
      <w:r>
        <w:rPr>
          <w:noProof/>
          <w:color w:val="000000"/>
        </w:rPr>
        <mc:AlternateContent>
          <mc:Choice Requires="wpg">
            <w:drawing>
              <wp:anchor distT="0" distB="0" distL="114300" distR="114300" simplePos="0" relativeHeight="251674624" behindDoc="0" locked="0" layoutInCell="1" allowOverlap="1" wp14:anchorId="6507C527" wp14:editId="25B094DC">
                <wp:simplePos x="0" y="0"/>
                <wp:positionH relativeFrom="column">
                  <wp:posOffset>-208915</wp:posOffset>
                </wp:positionH>
                <wp:positionV relativeFrom="paragraph">
                  <wp:posOffset>286385</wp:posOffset>
                </wp:positionV>
                <wp:extent cx="6343649" cy="9525"/>
                <wp:effectExtent l="0" t="0" r="0" b="0"/>
                <wp:wrapNone/>
                <wp:docPr id="3357" name="Group 3357"/>
                <wp:cNvGraphicFramePr/>
                <a:graphic xmlns:a="http://schemas.openxmlformats.org/drawingml/2006/main">
                  <a:graphicData uri="http://schemas.microsoft.com/office/word/2010/wordprocessingGroup">
                    <wpg:wgp>
                      <wpg:cNvGrpSpPr/>
                      <wpg:grpSpPr>
                        <a:xfrm>
                          <a:off x="0" y="0"/>
                          <a:ext cx="6343649" cy="9525"/>
                          <a:chOff x="0" y="0"/>
                          <a:chExt cx="6343649" cy="9525"/>
                        </a:xfrm>
                      </wpg:grpSpPr>
                      <wps:wsp>
                        <wps:cNvPr id="4204" name="Shape 4204"/>
                        <wps:cNvSpPr/>
                        <wps:spPr>
                          <a:xfrm>
                            <a:off x="0" y="0"/>
                            <a:ext cx="6343649" cy="9525"/>
                          </a:xfrm>
                          <a:custGeom>
                            <a:avLst/>
                            <a:gdLst/>
                            <a:ahLst/>
                            <a:cxnLst/>
                            <a:rect l="0" t="0" r="0" b="0"/>
                            <a:pathLst>
                              <a:path w="6343649" h="9525">
                                <a:moveTo>
                                  <a:pt x="0" y="0"/>
                                </a:moveTo>
                                <a:lnTo>
                                  <a:pt x="6343649" y="0"/>
                                </a:lnTo>
                                <a:lnTo>
                                  <a:pt x="6343649" y="9525"/>
                                </a:lnTo>
                                <a:lnTo>
                                  <a:pt x="0" y="9525"/>
                                </a:lnTo>
                                <a:lnTo>
                                  <a:pt x="0" y="0"/>
                                </a:lnTo>
                              </a:path>
                            </a:pathLst>
                          </a:custGeom>
                          <a:ln w="0" cap="flat">
                            <a:miter lim="127000"/>
                          </a:ln>
                        </wps:spPr>
                        <wps:style>
                          <a:lnRef idx="0">
                            <a:srgbClr val="000000">
                              <a:alpha val="0"/>
                            </a:srgbClr>
                          </a:lnRef>
                          <a:fillRef idx="1">
                            <a:srgbClr val="DADCE0"/>
                          </a:fillRef>
                          <a:effectRef idx="0">
                            <a:scrgbClr r="0" g="0" b="0"/>
                          </a:effectRef>
                          <a:fontRef idx="none"/>
                        </wps:style>
                        <wps:bodyPr/>
                      </wps:wsp>
                    </wpg:wgp>
                  </a:graphicData>
                </a:graphic>
              </wp:anchor>
            </w:drawing>
          </mc:Choice>
          <mc:Fallback>
            <w:pict>
              <v:group w14:anchorId="148517DC" id="Group 3357" o:spid="_x0000_s1026" style="position:absolute;margin-left:-16.45pt;margin-top:22.55pt;width:499.5pt;height:.75pt;z-index:251674624" coordsize="63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">
                <v:shape id="Shape 4204" o:spid="_x0000_s1027" style="position:absolute;width:63436;height:95;visibility:visible;mso-wrap-style:square;v-text-anchor:top" coordsize="63436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" path="m,l6343649,r,9525l,9525,,e" fillcolor="#dadce0" stroked="f" strokeweight="0">
                  <v:stroke miterlimit="83231f" joinstyle="miter"/>
                  <v:path arrowok="t" textboxrect="0,0,6343649,9525"/>
                </v:shape>
              </v:group>
            </w:pict>
          </mc:Fallback>
        </mc:AlternateContent>
      </w:r>
      <w:r>
        <w:rPr>
          <w:color w:val="D93025"/>
          <w:sz w:val="21"/>
        </w:rPr>
        <w:t>* Indicates required question</w:t>
      </w:r>
    </w:p>
    <w:p w14:paraId="3C8F3438" w14:textId="0E52076A" w:rsidR="003131A7" w:rsidRPr="00E176D1" w:rsidRDefault="003131A7" w:rsidP="003131A7">
      <w:pPr>
        <w:rPr>
          <w:b/>
          <w:bCs/>
        </w:rPr>
      </w:pPr>
      <w:r w:rsidRPr="00E176D1">
        <w:rPr>
          <w:b/>
          <w:bCs/>
        </w:rPr>
        <w:t xml:space="preserve">1. What is your role in the gem industry? </w:t>
      </w:r>
      <w:r w:rsidRPr="00E176D1">
        <w:rPr>
          <w:rFonts w:ascii="Calibri" w:eastAsia="Calibri" w:hAnsi="Calibri" w:cs="Calibri"/>
          <w:b/>
          <w:bCs/>
          <w:color w:val="D93025"/>
        </w:rPr>
        <w:t>*</w:t>
      </w:r>
    </w:p>
    <w:p w14:paraId="27B41AB3" w14:textId="77777777" w:rsidR="003131A7" w:rsidRDefault="003131A7" w:rsidP="003131A7">
      <w:pPr>
        <w:ind w:left="723" w:right="188"/>
      </w:pPr>
      <w:r>
        <w:rPr>
          <w:noProof/>
          <w:color w:val="000000"/>
        </w:rPr>
        <mc:AlternateContent>
          <mc:Choice Requires="wpg">
            <w:drawing>
              <wp:anchor distT="0" distB="0" distL="114300" distR="114300" simplePos="0" relativeHeight="251675648" behindDoc="0" locked="0" layoutInCell="1" allowOverlap="1" wp14:anchorId="44E4F1D5" wp14:editId="1E1E6374">
                <wp:simplePos x="0" y="0"/>
                <wp:positionH relativeFrom="column">
                  <wp:posOffset>366713</wp:posOffset>
                </wp:positionH>
                <wp:positionV relativeFrom="paragraph">
                  <wp:posOffset>-33384</wp:posOffset>
                </wp:positionV>
                <wp:extent cx="295275" cy="1019175"/>
                <wp:effectExtent l="0" t="0" r="0" b="0"/>
                <wp:wrapSquare wrapText="bothSides"/>
                <wp:docPr id="3358" name="Group 3358"/>
                <wp:cNvGraphicFramePr/>
                <a:graphic xmlns:a="http://schemas.openxmlformats.org/drawingml/2006/main">
                  <a:graphicData uri="http://schemas.microsoft.com/office/word/2010/wordprocessingGroup">
                    <wpg:wgp>
                      <wpg:cNvGrpSpPr/>
                      <wpg:grpSpPr>
                        <a:xfrm>
                          <a:off x="0" y="0"/>
                          <a:ext cx="295275" cy="1019175"/>
                          <a:chOff x="0" y="0"/>
                          <a:chExt cx="295275" cy="1019175"/>
                        </a:xfrm>
                      </wpg:grpSpPr>
                      <wps:wsp>
                        <wps:cNvPr id="43" name="Shape 43"/>
                        <wps:cNvSpPr/>
                        <wps:spPr>
                          <a:xfrm>
                            <a:off x="0" y="0"/>
                            <a:ext cx="295275" cy="161925"/>
                          </a:xfrm>
                          <a:custGeom>
                            <a:avLst/>
                            <a:gdLst/>
                            <a:ahLst/>
                            <a:cxnLst/>
                            <a:rect l="0" t="0" r="0" b="0"/>
                            <a:pathLst>
                              <a:path w="295275" h="161925">
                                <a:moveTo>
                                  <a:pt x="0" y="80963"/>
                                </a:moveTo>
                                <a:cubicBezTo>
                                  <a:pt x="0" y="75646"/>
                                  <a:pt x="519" y="70381"/>
                                  <a:pt x="1556" y="65167"/>
                                </a:cubicBezTo>
                                <a:cubicBezTo>
                                  <a:pt x="2593" y="59953"/>
                                  <a:pt x="4129" y="54890"/>
                                  <a:pt x="6163" y="49979"/>
                                </a:cubicBezTo>
                                <a:cubicBezTo>
                                  <a:pt x="8197" y="45067"/>
                                  <a:pt x="10691" y="40402"/>
                                  <a:pt x="13645" y="35982"/>
                                </a:cubicBezTo>
                                <a:cubicBezTo>
                                  <a:pt x="16598" y="31562"/>
                                  <a:pt x="19954" y="27472"/>
                                  <a:pt x="23713" y="23713"/>
                                </a:cubicBezTo>
                                <a:cubicBezTo>
                                  <a:pt x="27472" y="19954"/>
                                  <a:pt x="31562" y="16597"/>
                                  <a:pt x="35982" y="13644"/>
                                </a:cubicBezTo>
                                <a:cubicBezTo>
                                  <a:pt x="40402" y="10691"/>
                                  <a:pt x="45068" y="8197"/>
                                  <a:pt x="49979" y="6163"/>
                                </a:cubicBezTo>
                                <a:cubicBezTo>
                                  <a:pt x="54891" y="4128"/>
                                  <a:pt x="59954" y="2593"/>
                                  <a:pt x="65167" y="1555"/>
                                </a:cubicBezTo>
                                <a:cubicBezTo>
                                  <a:pt x="70381" y="519"/>
                                  <a:pt x="75646" y="0"/>
                                  <a:pt x="80963" y="0"/>
                                </a:cubicBezTo>
                                <a:lnTo>
                                  <a:pt x="214313" y="0"/>
                                </a:lnTo>
                                <a:cubicBezTo>
                                  <a:pt x="219629" y="0"/>
                                  <a:pt x="224893" y="519"/>
                                  <a:pt x="230107" y="1555"/>
                                </a:cubicBezTo>
                                <a:cubicBezTo>
                                  <a:pt x="235321" y="2593"/>
                                  <a:pt x="240384" y="4128"/>
                                  <a:pt x="245295" y="6163"/>
                                </a:cubicBezTo>
                                <a:cubicBezTo>
                                  <a:pt x="250207" y="8197"/>
                                  <a:pt x="254873" y="10691"/>
                                  <a:pt x="259293" y="13644"/>
                                </a:cubicBezTo>
                                <a:cubicBezTo>
                                  <a:pt x="263713" y="16597"/>
                                  <a:pt x="267802" y="19954"/>
                                  <a:pt x="271562" y="23713"/>
                                </a:cubicBezTo>
                                <a:cubicBezTo>
                                  <a:pt x="275321" y="27472"/>
                                  <a:pt x="278677" y="31562"/>
                                  <a:pt x="281630" y="35982"/>
                                </a:cubicBezTo>
                                <a:cubicBezTo>
                                  <a:pt x="284584" y="40402"/>
                                  <a:pt x="287078" y="45067"/>
                                  <a:pt x="289112" y="49979"/>
                                </a:cubicBezTo>
                                <a:cubicBezTo>
                                  <a:pt x="291146" y="54890"/>
                                  <a:pt x="292682" y="59953"/>
                                  <a:pt x="293719" y="65167"/>
                                </a:cubicBezTo>
                                <a:cubicBezTo>
                                  <a:pt x="294756" y="70381"/>
                                  <a:pt x="295275" y="75646"/>
                                  <a:pt x="295275" y="80963"/>
                                </a:cubicBezTo>
                                <a:cubicBezTo>
                                  <a:pt x="295275" y="86278"/>
                                  <a:pt x="294756" y="91543"/>
                                  <a:pt x="293719" y="96757"/>
                                </a:cubicBezTo>
                                <a:cubicBezTo>
                                  <a:pt x="292682" y="101971"/>
                                  <a:pt x="291146" y="107033"/>
                                  <a:pt x="289112" y="111945"/>
                                </a:cubicBezTo>
                                <a:cubicBezTo>
                                  <a:pt x="287078" y="116856"/>
                                  <a:pt x="284584" y="121522"/>
                                  <a:pt x="281630" y="125942"/>
                                </a:cubicBezTo>
                                <a:cubicBezTo>
                                  <a:pt x="278677" y="130363"/>
                                  <a:pt x="275321" y="134452"/>
                                  <a:pt x="271562" y="138211"/>
                                </a:cubicBezTo>
                                <a:cubicBezTo>
                                  <a:pt x="267802" y="141970"/>
                                  <a:pt x="263713" y="145326"/>
                                  <a:pt x="259293" y="148280"/>
                                </a:cubicBezTo>
                                <a:cubicBezTo>
                                  <a:pt x="254873" y="151233"/>
                                  <a:pt x="250207" y="153727"/>
                                  <a:pt x="245295" y="155761"/>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1"/>
                                </a:cubicBezTo>
                                <a:cubicBezTo>
                                  <a:pt x="45068" y="153727"/>
                                  <a:pt x="40402" y="151233"/>
                                  <a:pt x="35982" y="148280"/>
                                </a:cubicBezTo>
                                <a:cubicBezTo>
                                  <a:pt x="31562" y="145326"/>
                                  <a:pt x="27472" y="141970"/>
                                  <a:pt x="23713" y="138211"/>
                                </a:cubicBezTo>
                                <a:cubicBezTo>
                                  <a:pt x="19954" y="134452"/>
                                  <a:pt x="16598" y="130363"/>
                                  <a:pt x="13645" y="125942"/>
                                </a:cubicBezTo>
                                <a:cubicBezTo>
                                  <a:pt x="10691" y="121522"/>
                                  <a:pt x="8197" y="116856"/>
                                  <a:pt x="6163" y="111945"/>
                                </a:cubicBezTo>
                                <a:cubicBezTo>
                                  <a:pt x="4128" y="107033"/>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44" name="Shape 44"/>
                        <wps:cNvSpPr/>
                        <wps:spPr>
                          <a:xfrm>
                            <a:off x="0" y="285750"/>
                            <a:ext cx="295275" cy="161925"/>
                          </a:xfrm>
                          <a:custGeom>
                            <a:avLst/>
                            <a:gdLst/>
                            <a:ahLst/>
                            <a:cxnLst/>
                            <a:rect l="0" t="0" r="0" b="0"/>
                            <a:pathLst>
                              <a:path w="295275" h="161925">
                                <a:moveTo>
                                  <a:pt x="0" y="80963"/>
                                </a:moveTo>
                                <a:cubicBezTo>
                                  <a:pt x="0" y="75646"/>
                                  <a:pt x="519" y="70381"/>
                                  <a:pt x="1556" y="65167"/>
                                </a:cubicBezTo>
                                <a:cubicBezTo>
                                  <a:pt x="2593" y="59953"/>
                                  <a:pt x="4129" y="54890"/>
                                  <a:pt x="6163" y="49979"/>
                                </a:cubicBezTo>
                                <a:cubicBezTo>
                                  <a:pt x="8197" y="45068"/>
                                  <a:pt x="10691" y="40402"/>
                                  <a:pt x="13645" y="35982"/>
                                </a:cubicBezTo>
                                <a:cubicBezTo>
                                  <a:pt x="16598" y="31562"/>
                                  <a:pt x="19954" y="27472"/>
                                  <a:pt x="23713" y="23713"/>
                                </a:cubicBezTo>
                                <a:cubicBezTo>
                                  <a:pt x="27472" y="19954"/>
                                  <a:pt x="31562" y="16597"/>
                                  <a:pt x="35982" y="13644"/>
                                </a:cubicBezTo>
                                <a:cubicBezTo>
                                  <a:pt x="40402" y="10691"/>
                                  <a:pt x="45068" y="8197"/>
                                  <a:pt x="49979" y="6162"/>
                                </a:cubicBezTo>
                                <a:cubicBezTo>
                                  <a:pt x="54891" y="4128"/>
                                  <a:pt x="59954" y="2592"/>
                                  <a:pt x="65167" y="1555"/>
                                </a:cubicBezTo>
                                <a:cubicBezTo>
                                  <a:pt x="70381" y="519"/>
                                  <a:pt x="75646" y="0"/>
                                  <a:pt x="80963" y="0"/>
                                </a:cubicBezTo>
                                <a:lnTo>
                                  <a:pt x="214313" y="0"/>
                                </a:lnTo>
                                <a:cubicBezTo>
                                  <a:pt x="219629" y="0"/>
                                  <a:pt x="224893" y="519"/>
                                  <a:pt x="230107" y="1555"/>
                                </a:cubicBezTo>
                                <a:cubicBezTo>
                                  <a:pt x="235321" y="2592"/>
                                  <a:pt x="240384" y="4128"/>
                                  <a:pt x="245295" y="6162"/>
                                </a:cubicBezTo>
                                <a:cubicBezTo>
                                  <a:pt x="250207" y="8197"/>
                                  <a:pt x="254873" y="10691"/>
                                  <a:pt x="259293" y="13644"/>
                                </a:cubicBezTo>
                                <a:cubicBezTo>
                                  <a:pt x="263713" y="16597"/>
                                  <a:pt x="267802" y="19954"/>
                                  <a:pt x="271562" y="23713"/>
                                </a:cubicBezTo>
                                <a:cubicBezTo>
                                  <a:pt x="275321" y="27472"/>
                                  <a:pt x="278677" y="31562"/>
                                  <a:pt x="281630" y="35982"/>
                                </a:cubicBezTo>
                                <a:cubicBezTo>
                                  <a:pt x="284584" y="40402"/>
                                  <a:pt x="287078" y="45068"/>
                                  <a:pt x="289112" y="49979"/>
                                </a:cubicBezTo>
                                <a:cubicBezTo>
                                  <a:pt x="291146" y="54890"/>
                                  <a:pt x="292682" y="59953"/>
                                  <a:pt x="293719" y="65167"/>
                                </a:cubicBezTo>
                                <a:cubicBezTo>
                                  <a:pt x="294756" y="70381"/>
                                  <a:pt x="295275" y="75646"/>
                                  <a:pt x="295275" y="80963"/>
                                </a:cubicBezTo>
                                <a:cubicBezTo>
                                  <a:pt x="295275" y="86279"/>
                                  <a:pt x="294756" y="91544"/>
                                  <a:pt x="293719" y="96758"/>
                                </a:cubicBezTo>
                                <a:cubicBezTo>
                                  <a:pt x="292682" y="101971"/>
                                  <a:pt x="291146" y="107034"/>
                                  <a:pt x="289112" y="111945"/>
                                </a:cubicBezTo>
                                <a:cubicBezTo>
                                  <a:pt x="287078" y="116856"/>
                                  <a:pt x="284584" y="121522"/>
                                  <a:pt x="281630" y="125943"/>
                                </a:cubicBezTo>
                                <a:cubicBezTo>
                                  <a:pt x="278677" y="130363"/>
                                  <a:pt x="275321" y="134452"/>
                                  <a:pt x="271562" y="138211"/>
                                </a:cubicBezTo>
                                <a:cubicBezTo>
                                  <a:pt x="267802" y="141970"/>
                                  <a:pt x="263713" y="145326"/>
                                  <a:pt x="259293" y="148280"/>
                                </a:cubicBezTo>
                                <a:cubicBezTo>
                                  <a:pt x="254873" y="151233"/>
                                  <a:pt x="250207" y="153727"/>
                                  <a:pt x="245295" y="155762"/>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1"/>
                                </a:cubicBezTo>
                                <a:cubicBezTo>
                                  <a:pt x="45068" y="153727"/>
                                  <a:pt x="40402" y="151233"/>
                                  <a:pt x="35982" y="148280"/>
                                </a:cubicBezTo>
                                <a:cubicBezTo>
                                  <a:pt x="31562" y="145326"/>
                                  <a:pt x="27472" y="141970"/>
                                  <a:pt x="23713" y="138211"/>
                                </a:cubicBezTo>
                                <a:cubicBezTo>
                                  <a:pt x="19954" y="134452"/>
                                  <a:pt x="16598" y="130363"/>
                                  <a:pt x="13645" y="125942"/>
                                </a:cubicBezTo>
                                <a:cubicBezTo>
                                  <a:pt x="10691" y="121522"/>
                                  <a:pt x="8197" y="116856"/>
                                  <a:pt x="6163" y="111945"/>
                                </a:cubicBezTo>
                                <a:cubicBezTo>
                                  <a:pt x="4128" y="107034"/>
                                  <a:pt x="2593" y="101971"/>
                                  <a:pt x="1556" y="96757"/>
                                </a:cubicBezTo>
                                <a:cubicBezTo>
                                  <a:pt x="519" y="91544"/>
                                  <a:pt x="0" y="86279"/>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45" name="Shape 45"/>
                        <wps:cNvSpPr/>
                        <wps:spPr>
                          <a:xfrm>
                            <a:off x="0" y="571500"/>
                            <a:ext cx="295275" cy="161925"/>
                          </a:xfrm>
                          <a:custGeom>
                            <a:avLst/>
                            <a:gdLst/>
                            <a:ahLst/>
                            <a:cxnLst/>
                            <a:rect l="0" t="0" r="0" b="0"/>
                            <a:pathLst>
                              <a:path w="295275" h="161925">
                                <a:moveTo>
                                  <a:pt x="0" y="80963"/>
                                </a:moveTo>
                                <a:cubicBezTo>
                                  <a:pt x="0" y="75646"/>
                                  <a:pt x="519" y="70381"/>
                                  <a:pt x="1556" y="65167"/>
                                </a:cubicBezTo>
                                <a:cubicBezTo>
                                  <a:pt x="2593" y="59953"/>
                                  <a:pt x="4129" y="54890"/>
                                  <a:pt x="6163" y="49978"/>
                                </a:cubicBezTo>
                                <a:cubicBezTo>
                                  <a:pt x="8197" y="45067"/>
                                  <a:pt x="10691" y="40401"/>
                                  <a:pt x="13645" y="35982"/>
                                </a:cubicBezTo>
                                <a:cubicBezTo>
                                  <a:pt x="16598" y="31561"/>
                                  <a:pt x="19954" y="27472"/>
                                  <a:pt x="23713" y="23713"/>
                                </a:cubicBezTo>
                                <a:cubicBezTo>
                                  <a:pt x="27472" y="19954"/>
                                  <a:pt x="31562" y="16598"/>
                                  <a:pt x="35982" y="13644"/>
                                </a:cubicBezTo>
                                <a:cubicBezTo>
                                  <a:pt x="40402" y="10690"/>
                                  <a:pt x="45068" y="8196"/>
                                  <a:pt x="49979" y="6162"/>
                                </a:cubicBezTo>
                                <a:cubicBezTo>
                                  <a:pt x="54891" y="4128"/>
                                  <a:pt x="59954" y="2592"/>
                                  <a:pt x="65167" y="1556"/>
                                </a:cubicBezTo>
                                <a:cubicBezTo>
                                  <a:pt x="70381" y="519"/>
                                  <a:pt x="75646" y="0"/>
                                  <a:pt x="80963" y="0"/>
                                </a:cubicBezTo>
                                <a:lnTo>
                                  <a:pt x="214313" y="0"/>
                                </a:lnTo>
                                <a:cubicBezTo>
                                  <a:pt x="219629" y="0"/>
                                  <a:pt x="224893" y="519"/>
                                  <a:pt x="230107" y="1556"/>
                                </a:cubicBezTo>
                                <a:cubicBezTo>
                                  <a:pt x="235321" y="2592"/>
                                  <a:pt x="240384" y="4128"/>
                                  <a:pt x="245295" y="6162"/>
                                </a:cubicBezTo>
                                <a:cubicBezTo>
                                  <a:pt x="250207" y="8196"/>
                                  <a:pt x="254873" y="10690"/>
                                  <a:pt x="259293" y="13644"/>
                                </a:cubicBezTo>
                                <a:cubicBezTo>
                                  <a:pt x="263713" y="16598"/>
                                  <a:pt x="267802" y="19954"/>
                                  <a:pt x="271562" y="23713"/>
                                </a:cubicBezTo>
                                <a:cubicBezTo>
                                  <a:pt x="275321" y="27472"/>
                                  <a:pt x="278677" y="31561"/>
                                  <a:pt x="281630" y="35982"/>
                                </a:cubicBezTo>
                                <a:cubicBezTo>
                                  <a:pt x="284584" y="40401"/>
                                  <a:pt x="287078" y="45067"/>
                                  <a:pt x="289112" y="49978"/>
                                </a:cubicBezTo>
                                <a:cubicBezTo>
                                  <a:pt x="291146" y="54890"/>
                                  <a:pt x="292682" y="59953"/>
                                  <a:pt x="293719" y="65167"/>
                                </a:cubicBezTo>
                                <a:cubicBezTo>
                                  <a:pt x="294756" y="70381"/>
                                  <a:pt x="295275" y="75646"/>
                                  <a:pt x="295275" y="80963"/>
                                </a:cubicBezTo>
                                <a:cubicBezTo>
                                  <a:pt x="295275" y="86278"/>
                                  <a:pt x="294756" y="91543"/>
                                  <a:pt x="293719" y="96757"/>
                                </a:cubicBezTo>
                                <a:cubicBezTo>
                                  <a:pt x="292682" y="101971"/>
                                  <a:pt x="291146" y="107033"/>
                                  <a:pt x="289112" y="111945"/>
                                </a:cubicBezTo>
                                <a:cubicBezTo>
                                  <a:pt x="287078" y="116856"/>
                                  <a:pt x="284584" y="121522"/>
                                  <a:pt x="281630" y="125942"/>
                                </a:cubicBezTo>
                                <a:cubicBezTo>
                                  <a:pt x="278677" y="130362"/>
                                  <a:pt x="275321" y="134451"/>
                                  <a:pt x="271562" y="138211"/>
                                </a:cubicBezTo>
                                <a:cubicBezTo>
                                  <a:pt x="267802" y="141970"/>
                                  <a:pt x="263713" y="145326"/>
                                  <a:pt x="259293" y="148280"/>
                                </a:cubicBezTo>
                                <a:cubicBezTo>
                                  <a:pt x="254873" y="151233"/>
                                  <a:pt x="250207" y="153727"/>
                                  <a:pt x="245295" y="155761"/>
                                </a:cubicBezTo>
                                <a:cubicBezTo>
                                  <a:pt x="240384" y="157795"/>
                                  <a:pt x="235321" y="159331"/>
                                  <a:pt x="230107" y="160369"/>
                                </a:cubicBezTo>
                                <a:cubicBezTo>
                                  <a:pt x="224893" y="161406"/>
                                  <a:pt x="219629" y="161924"/>
                                  <a:pt x="214313" y="161925"/>
                                </a:cubicBezTo>
                                <a:lnTo>
                                  <a:pt x="80963" y="161925"/>
                                </a:lnTo>
                                <a:cubicBezTo>
                                  <a:pt x="75646" y="161924"/>
                                  <a:pt x="70381" y="161406"/>
                                  <a:pt x="65167" y="160369"/>
                                </a:cubicBezTo>
                                <a:cubicBezTo>
                                  <a:pt x="59954" y="159331"/>
                                  <a:pt x="54891" y="157795"/>
                                  <a:pt x="49979" y="155761"/>
                                </a:cubicBezTo>
                                <a:cubicBezTo>
                                  <a:pt x="45068" y="153727"/>
                                  <a:pt x="40402" y="151233"/>
                                  <a:pt x="35982" y="148280"/>
                                </a:cubicBezTo>
                                <a:cubicBezTo>
                                  <a:pt x="31562" y="145326"/>
                                  <a:pt x="27472" y="141970"/>
                                  <a:pt x="23713" y="138211"/>
                                </a:cubicBezTo>
                                <a:cubicBezTo>
                                  <a:pt x="19954" y="134451"/>
                                  <a:pt x="16598" y="130362"/>
                                  <a:pt x="13645" y="125942"/>
                                </a:cubicBezTo>
                                <a:cubicBezTo>
                                  <a:pt x="10691" y="121522"/>
                                  <a:pt x="8197" y="116856"/>
                                  <a:pt x="6163" y="111945"/>
                                </a:cubicBezTo>
                                <a:cubicBezTo>
                                  <a:pt x="4128" y="107033"/>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46" name="Shape 46"/>
                        <wps:cNvSpPr/>
                        <wps:spPr>
                          <a:xfrm>
                            <a:off x="0" y="857250"/>
                            <a:ext cx="295275" cy="161925"/>
                          </a:xfrm>
                          <a:custGeom>
                            <a:avLst/>
                            <a:gdLst/>
                            <a:ahLst/>
                            <a:cxnLst/>
                            <a:rect l="0" t="0" r="0" b="0"/>
                            <a:pathLst>
                              <a:path w="295275" h="161925">
                                <a:moveTo>
                                  <a:pt x="0" y="80963"/>
                                </a:moveTo>
                                <a:cubicBezTo>
                                  <a:pt x="0" y="75646"/>
                                  <a:pt x="519" y="70381"/>
                                  <a:pt x="1556" y="65167"/>
                                </a:cubicBezTo>
                                <a:cubicBezTo>
                                  <a:pt x="2593" y="59953"/>
                                  <a:pt x="4129" y="54890"/>
                                  <a:pt x="6163" y="49979"/>
                                </a:cubicBezTo>
                                <a:cubicBezTo>
                                  <a:pt x="8197" y="45067"/>
                                  <a:pt x="10691" y="40401"/>
                                  <a:pt x="13645" y="35982"/>
                                </a:cubicBezTo>
                                <a:cubicBezTo>
                                  <a:pt x="16598" y="31561"/>
                                  <a:pt x="19954" y="27472"/>
                                  <a:pt x="23713" y="23713"/>
                                </a:cubicBezTo>
                                <a:cubicBezTo>
                                  <a:pt x="27472" y="19954"/>
                                  <a:pt x="31562" y="16598"/>
                                  <a:pt x="35982" y="13645"/>
                                </a:cubicBezTo>
                                <a:cubicBezTo>
                                  <a:pt x="40402" y="10690"/>
                                  <a:pt x="45068" y="8196"/>
                                  <a:pt x="49979" y="6162"/>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3"/>
                                  <a:pt x="240384" y="4128"/>
                                  <a:pt x="245295" y="6162"/>
                                </a:cubicBezTo>
                                <a:cubicBezTo>
                                  <a:pt x="250207" y="8196"/>
                                  <a:pt x="254873" y="10690"/>
                                  <a:pt x="259293" y="13645"/>
                                </a:cubicBezTo>
                                <a:cubicBezTo>
                                  <a:pt x="263713" y="16598"/>
                                  <a:pt x="267802" y="19954"/>
                                  <a:pt x="271562" y="23713"/>
                                </a:cubicBezTo>
                                <a:cubicBezTo>
                                  <a:pt x="275321" y="27472"/>
                                  <a:pt x="278677" y="31561"/>
                                  <a:pt x="281630" y="35982"/>
                                </a:cubicBezTo>
                                <a:cubicBezTo>
                                  <a:pt x="284584" y="40401"/>
                                  <a:pt x="287078" y="45067"/>
                                  <a:pt x="289112" y="49979"/>
                                </a:cubicBezTo>
                                <a:cubicBezTo>
                                  <a:pt x="291146" y="54890"/>
                                  <a:pt x="292682" y="59953"/>
                                  <a:pt x="293719" y="65167"/>
                                </a:cubicBezTo>
                                <a:cubicBezTo>
                                  <a:pt x="294756" y="70381"/>
                                  <a:pt x="295275" y="75646"/>
                                  <a:pt x="295275" y="80963"/>
                                </a:cubicBezTo>
                                <a:cubicBezTo>
                                  <a:pt x="295275" y="86278"/>
                                  <a:pt x="294756" y="91542"/>
                                  <a:pt x="293719" y="96757"/>
                                </a:cubicBezTo>
                                <a:cubicBezTo>
                                  <a:pt x="292682" y="101971"/>
                                  <a:pt x="291146" y="107033"/>
                                  <a:pt x="289112" y="111945"/>
                                </a:cubicBezTo>
                                <a:cubicBezTo>
                                  <a:pt x="287078" y="116856"/>
                                  <a:pt x="284584" y="121522"/>
                                  <a:pt x="281630" y="125942"/>
                                </a:cubicBezTo>
                                <a:cubicBezTo>
                                  <a:pt x="278677" y="130362"/>
                                  <a:pt x="275321" y="134452"/>
                                  <a:pt x="271562" y="138211"/>
                                </a:cubicBezTo>
                                <a:cubicBezTo>
                                  <a:pt x="267802" y="141970"/>
                                  <a:pt x="263713" y="145326"/>
                                  <a:pt x="259293" y="148280"/>
                                </a:cubicBezTo>
                                <a:cubicBezTo>
                                  <a:pt x="254873" y="151233"/>
                                  <a:pt x="250207" y="153727"/>
                                  <a:pt x="245295" y="155761"/>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1"/>
                                </a:cubicBezTo>
                                <a:cubicBezTo>
                                  <a:pt x="45068" y="153727"/>
                                  <a:pt x="40402" y="151233"/>
                                  <a:pt x="35982" y="148280"/>
                                </a:cubicBezTo>
                                <a:cubicBezTo>
                                  <a:pt x="31562" y="145326"/>
                                  <a:pt x="27472" y="141970"/>
                                  <a:pt x="23713" y="138211"/>
                                </a:cubicBezTo>
                                <a:cubicBezTo>
                                  <a:pt x="19954" y="134452"/>
                                  <a:pt x="16598" y="130362"/>
                                  <a:pt x="13645" y="125942"/>
                                </a:cubicBezTo>
                                <a:cubicBezTo>
                                  <a:pt x="10691" y="121522"/>
                                  <a:pt x="8197" y="116856"/>
                                  <a:pt x="6163" y="111945"/>
                                </a:cubicBezTo>
                                <a:cubicBezTo>
                                  <a:pt x="4128" y="107033"/>
                                  <a:pt x="2593" y="101971"/>
                                  <a:pt x="1556" y="96757"/>
                                </a:cubicBezTo>
                                <a:cubicBezTo>
                                  <a:pt x="519" y="91542"/>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50780838" id="Group 3358" o:spid="_x0000_s1026" style="position:absolute;margin-left:28.9pt;margin-top:-2.65pt;width:23.25pt;height:80.25pt;z-index:251675648" coordsize="2952,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">
                <v:shape id="Shape 43"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" path="m,80963c,75646,519,70381,1556,65167,2593,59953,4129,54890,6163,49979v2034,-4912,4528,-9577,7482,-13997c16598,31562,19954,27472,23713,23713v3759,-3759,7849,-7116,12269,-10069c40402,10691,45068,8197,49979,6163,54891,4128,59954,2593,65167,1555,70381,519,75646,,80963,l214313,v5316,,10580,519,15794,1555c235321,2593,240384,4128,245295,6163v4912,2034,9578,4528,13998,7481c263713,16597,267802,19954,271562,23713v3759,3759,7115,7849,10068,12269c284584,40402,287078,45067,289112,49979v2034,4911,3570,9974,4607,15188c294756,70381,295275,75646,295275,80963v,5315,-519,10580,-1556,15794c292682,101971,291146,107033,289112,111945v-2034,4911,-4528,9577,-7482,13997c278677,130363,275321,134452,271562,138211v-3760,3759,-7849,7115,-12269,10069c254873,151233,250207,153727,245295,155761v-4911,2035,-9974,3571,-15188,4608c224893,161406,219629,161925,214313,161925r-133350,c75646,161925,70381,161406,65167,160369v-5213,-1037,-10276,-2573,-15188,-4608c45068,153727,40402,151233,35982,148280v-4420,-2954,-8510,-6310,-12269,-10069c19954,134452,16598,130363,13645,125942,10691,121522,8197,116856,6163,111945,4128,107033,2593,101971,1556,96757,519,91543,,86278,,80963xe" filled="f" strokecolor="#969ca2">
                  <v:stroke miterlimit="1" joinstyle="miter"/>
                  <v:path arrowok="t" textboxrect="0,0,295275,161925"/>
                </v:shape>
                <v:shape id="Shape 44"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" path="m,80963c,75646,519,70381,1556,65167,2593,59953,4129,54890,6163,49979v2034,-4911,4528,-9577,7482,-13997c16598,31562,19954,27472,23713,23713v3759,-3759,7849,-7116,12269,-10069c40402,10691,45068,8197,49979,6162,54891,4128,59954,2592,65167,1555,70381,519,75646,,80963,l214313,v5316,,10580,519,15794,1555c235321,2592,240384,4128,245295,6162v4912,2035,9578,4529,13998,7482c263713,16597,267802,19954,271562,23713v3759,3759,7115,7849,10068,12269c284584,40402,287078,45068,289112,49979v2034,4911,3570,9974,4607,15188c294756,70381,295275,75646,295275,80963v,5316,-519,10581,-1556,15795c292682,101971,291146,107034,289112,111945v-2034,4911,-4528,9577,-7482,13998c278677,130363,275321,134452,271562,138211v-3760,3759,-7849,7115,-12269,10069c254873,151233,250207,153727,245295,155762v-4911,2034,-9974,3570,-15188,4607c224893,161406,219629,161925,214313,161925r-133350,c75646,161925,70381,161406,65167,160369v-5213,-1037,-10276,-2573,-15188,-4608c45068,153727,40402,151233,35982,148280v-4420,-2954,-8510,-6310,-12269,-10069c19954,134452,16598,130363,13645,125942,10691,121522,8197,116856,6163,111945,4128,107034,2593,101971,1556,96757,519,91544,,86279,,80963xe" filled="f" strokecolor="#969ca2">
                  <v:stroke miterlimit="1" joinstyle="miter"/>
                  <v:path arrowok="t" textboxrect="0,0,295275,161925"/>
                </v:shape>
                <v:shape id="Shape 45"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" path="m,80963c,75646,519,70381,1556,65167,2593,59953,4129,54890,6163,49978v2034,-4911,4528,-9577,7482,-13996c16598,31561,19954,27472,23713,23713v3759,-3759,7849,-7115,12269,-10069c40402,10690,45068,8196,49979,6162,54891,4128,59954,2592,65167,1556,70381,519,75646,,80963,l214313,v5316,,10580,519,15794,1556c235321,2592,240384,4128,245295,6162v4912,2034,9578,4528,13998,7482c263713,16598,267802,19954,271562,23713v3759,3759,7115,7848,10068,12269c284584,40401,287078,45067,289112,49978v2034,4912,3570,9975,4607,15189c294756,70381,295275,75646,295275,80963v,5315,-519,10580,-1556,15794c292682,101971,291146,107033,289112,111945v-2034,4911,-4528,9577,-7482,13997c278677,130362,275321,134451,271562,138211v-3760,3759,-7849,7115,-12269,10069c254873,151233,250207,153727,245295,155761v-4911,2034,-9974,3570,-15188,4608c224893,161406,219629,161924,214313,161925r-133350,c75646,161924,70381,161406,65167,160369v-5213,-1038,-10276,-2574,-15188,-4608c45068,153727,40402,151233,35982,148280v-4420,-2954,-8510,-6310,-12269,-10069c19954,134451,16598,130362,13645,125942,10691,121522,8197,116856,6163,111945,4128,107033,2593,101971,1556,96757,519,91543,,86278,,80963xe" filled="f" strokecolor="#969ca2">
                  <v:stroke miterlimit="1" joinstyle="miter"/>
                  <v:path arrowok="t" textboxrect="0,0,295275,161925"/>
                </v:shape>
                <v:shape id="Shape 46" o:spid="_x0000_s1030" style="position:absolute;top:8572;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" path="m,80963c,75646,519,70381,1556,65167,2593,59953,4129,54890,6163,49979v2034,-4912,4528,-9578,7482,-13997c16598,31561,19954,27472,23713,23713v3759,-3759,7849,-7115,12269,-10068c40402,10690,45068,8196,49979,6162,54891,4128,59954,2593,65167,1556,70381,519,75646,,80963,l214313,v5316,,10580,519,15794,1556c235321,2593,240384,4128,245295,6162v4912,2034,9578,4528,13998,7483c263713,16598,267802,19954,271562,23713v3759,3759,7115,7848,10068,12269c284584,40401,287078,45067,289112,49979v2034,4911,3570,9974,4607,15188c294756,70381,295275,75646,295275,80963v,5315,-519,10579,-1556,15794c292682,101971,291146,107033,289112,111945v-2034,4911,-4528,9577,-7482,13997c278677,130362,275321,134452,271562,138211v-3760,3759,-7849,7115,-12269,10069c254873,151233,250207,153727,245295,155761v-4911,2035,-9974,3571,-15188,4608c224893,161406,219629,161925,214313,161925r-133350,c75646,161925,70381,161406,65167,160369v-5213,-1037,-10276,-2573,-15188,-4608c45068,153727,40402,151233,35982,148280v-4420,-2954,-8510,-6310,-12269,-10069c19954,134452,16598,130362,13645,125942,10691,121522,8197,116856,6163,111945,4128,107033,2593,101971,1556,96757,519,91542,,86278,,80963xe" filled="f" strokecolor="#969ca2">
                  <v:stroke miterlimit="1" joinstyle="miter"/>
                  <v:path arrowok="t" textboxrect="0,0,295275,161925"/>
                </v:shape>
                <w10:wrap type="square"/>
              </v:group>
            </w:pict>
          </mc:Fallback>
        </mc:AlternateContent>
      </w:r>
      <w:r>
        <w:t>Gem trader (Retailer/Wholesaler)</w:t>
      </w:r>
    </w:p>
    <w:p w14:paraId="4371192C" w14:textId="77777777" w:rsidR="003131A7" w:rsidRDefault="003131A7" w:rsidP="003131A7">
      <w:pPr>
        <w:ind w:left="723" w:right="188"/>
      </w:pPr>
      <w:r>
        <w:t>Regulatory authority</w:t>
      </w:r>
    </w:p>
    <w:p w14:paraId="64DF8626" w14:textId="77777777" w:rsidR="003131A7" w:rsidRDefault="003131A7" w:rsidP="003131A7">
      <w:pPr>
        <w:ind w:left="723" w:right="188"/>
      </w:pPr>
      <w:r>
        <w:t>International buyer</w:t>
      </w:r>
    </w:p>
    <w:p w14:paraId="6E2A3F7C" w14:textId="77777777" w:rsidR="003131A7" w:rsidRDefault="003131A7" w:rsidP="003131A7">
      <w:pPr>
        <w:spacing w:after="1045"/>
        <w:ind w:left="723" w:right="188"/>
      </w:pPr>
      <w:r>
        <w:t>Other (Please specify)</w:t>
      </w:r>
    </w:p>
    <w:p w14:paraId="65D27686" w14:textId="1D009175" w:rsidR="003131A7" w:rsidRPr="00E176D1" w:rsidRDefault="003131A7" w:rsidP="00E176D1">
      <w:pPr>
        <w:rPr>
          <w:b/>
          <w:bCs/>
        </w:rPr>
      </w:pPr>
      <w:r w:rsidRPr="00E176D1">
        <w:rPr>
          <w:b/>
          <w:bCs/>
        </w:rPr>
        <w:t xml:space="preserve">2. How many years have you been in the gem industry? </w:t>
      </w:r>
      <w:r w:rsidRPr="00E176D1">
        <w:rPr>
          <w:rFonts w:ascii="Calibri" w:eastAsia="Calibri" w:hAnsi="Calibri" w:cs="Calibri"/>
          <w:b/>
          <w:bCs/>
          <w:color w:val="D93025"/>
        </w:rPr>
        <w:t>*</w:t>
      </w:r>
    </w:p>
    <w:p w14:paraId="3A48B3A4" w14:textId="77777777" w:rsidR="003131A7" w:rsidRDefault="003131A7" w:rsidP="003131A7">
      <w:pPr>
        <w:ind w:left="723" w:right="188"/>
      </w:pPr>
      <w:r>
        <w:rPr>
          <w:noProof/>
          <w:color w:val="000000"/>
        </w:rPr>
        <mc:AlternateContent>
          <mc:Choice Requires="wpg">
            <w:drawing>
              <wp:anchor distT="0" distB="0" distL="114300" distR="114300" simplePos="0" relativeHeight="251676672" behindDoc="0" locked="0" layoutInCell="1" allowOverlap="1" wp14:anchorId="0EDA2246" wp14:editId="616195B2">
                <wp:simplePos x="0" y="0"/>
                <wp:positionH relativeFrom="column">
                  <wp:posOffset>366713</wp:posOffset>
                </wp:positionH>
                <wp:positionV relativeFrom="paragraph">
                  <wp:posOffset>-33384</wp:posOffset>
                </wp:positionV>
                <wp:extent cx="295275" cy="1019175"/>
                <wp:effectExtent l="0" t="0" r="0" b="0"/>
                <wp:wrapSquare wrapText="bothSides"/>
                <wp:docPr id="3360" name="Group 3360"/>
                <wp:cNvGraphicFramePr/>
                <a:graphic xmlns:a="http://schemas.openxmlformats.org/drawingml/2006/main">
                  <a:graphicData uri="http://schemas.microsoft.com/office/word/2010/wordprocessingGroup">
                    <wpg:wgp>
                      <wpg:cNvGrpSpPr/>
                      <wpg:grpSpPr>
                        <a:xfrm>
                          <a:off x="0" y="0"/>
                          <a:ext cx="295275" cy="1019175"/>
                          <a:chOff x="0" y="0"/>
                          <a:chExt cx="295275" cy="1019175"/>
                        </a:xfrm>
                      </wpg:grpSpPr>
                      <wps:wsp>
                        <wps:cNvPr id="49" name="Shape 49"/>
                        <wps:cNvSpPr/>
                        <wps:spPr>
                          <a:xfrm>
                            <a:off x="0" y="0"/>
                            <a:ext cx="295275" cy="161925"/>
                          </a:xfrm>
                          <a:custGeom>
                            <a:avLst/>
                            <a:gdLst/>
                            <a:ahLst/>
                            <a:cxnLst/>
                            <a:rect l="0" t="0" r="0" b="0"/>
                            <a:pathLst>
                              <a:path w="295275" h="161925">
                                <a:moveTo>
                                  <a:pt x="0" y="80963"/>
                                </a:moveTo>
                                <a:cubicBezTo>
                                  <a:pt x="0" y="75647"/>
                                  <a:pt x="519" y="70381"/>
                                  <a:pt x="1556" y="65167"/>
                                </a:cubicBezTo>
                                <a:cubicBezTo>
                                  <a:pt x="2593" y="59952"/>
                                  <a:pt x="4129" y="54890"/>
                                  <a:pt x="6163" y="49978"/>
                                </a:cubicBezTo>
                                <a:cubicBezTo>
                                  <a:pt x="8197" y="45067"/>
                                  <a:pt x="10691" y="40402"/>
                                  <a:pt x="13645" y="35982"/>
                                </a:cubicBezTo>
                                <a:cubicBezTo>
                                  <a:pt x="16598" y="31562"/>
                                  <a:pt x="19954" y="27472"/>
                                  <a:pt x="23713" y="23713"/>
                                </a:cubicBezTo>
                                <a:cubicBezTo>
                                  <a:pt x="27472" y="19955"/>
                                  <a:pt x="31562" y="16598"/>
                                  <a:pt x="35982" y="13645"/>
                                </a:cubicBezTo>
                                <a:cubicBezTo>
                                  <a:pt x="40402" y="10691"/>
                                  <a:pt x="45068" y="8197"/>
                                  <a:pt x="49979" y="6162"/>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3"/>
                                  <a:pt x="240384" y="4128"/>
                                  <a:pt x="245295" y="6162"/>
                                </a:cubicBezTo>
                                <a:cubicBezTo>
                                  <a:pt x="250207" y="8197"/>
                                  <a:pt x="254873" y="10690"/>
                                  <a:pt x="259293" y="13643"/>
                                </a:cubicBezTo>
                                <a:cubicBezTo>
                                  <a:pt x="263713" y="16597"/>
                                  <a:pt x="267802" y="19955"/>
                                  <a:pt x="271562" y="23713"/>
                                </a:cubicBezTo>
                                <a:cubicBezTo>
                                  <a:pt x="275321" y="27472"/>
                                  <a:pt x="278677" y="31562"/>
                                  <a:pt x="281630" y="35982"/>
                                </a:cubicBezTo>
                                <a:cubicBezTo>
                                  <a:pt x="284584" y="40402"/>
                                  <a:pt x="287078" y="45067"/>
                                  <a:pt x="289112" y="49978"/>
                                </a:cubicBezTo>
                                <a:cubicBezTo>
                                  <a:pt x="291146" y="54890"/>
                                  <a:pt x="292682" y="59952"/>
                                  <a:pt x="293719" y="65167"/>
                                </a:cubicBezTo>
                                <a:cubicBezTo>
                                  <a:pt x="294756" y="70381"/>
                                  <a:pt x="295275" y="75647"/>
                                  <a:pt x="295275" y="80963"/>
                                </a:cubicBezTo>
                                <a:cubicBezTo>
                                  <a:pt x="295275" y="86278"/>
                                  <a:pt x="294756" y="91543"/>
                                  <a:pt x="293719" y="96757"/>
                                </a:cubicBezTo>
                                <a:cubicBezTo>
                                  <a:pt x="292682" y="101971"/>
                                  <a:pt x="291146" y="107034"/>
                                  <a:pt x="289112" y="111945"/>
                                </a:cubicBezTo>
                                <a:cubicBezTo>
                                  <a:pt x="287078" y="116856"/>
                                  <a:pt x="284584" y="121522"/>
                                  <a:pt x="281630" y="125942"/>
                                </a:cubicBezTo>
                                <a:cubicBezTo>
                                  <a:pt x="278677" y="130363"/>
                                  <a:pt x="275321" y="134452"/>
                                  <a:pt x="271562" y="138212"/>
                                </a:cubicBezTo>
                                <a:cubicBezTo>
                                  <a:pt x="267802" y="141970"/>
                                  <a:pt x="263713" y="145326"/>
                                  <a:pt x="259293" y="148279"/>
                                </a:cubicBezTo>
                                <a:cubicBezTo>
                                  <a:pt x="254873" y="151233"/>
                                  <a:pt x="250207" y="153728"/>
                                  <a:pt x="245295" y="155762"/>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2"/>
                                </a:cubicBezTo>
                                <a:cubicBezTo>
                                  <a:pt x="45068" y="153728"/>
                                  <a:pt x="40402" y="151233"/>
                                  <a:pt x="35982" y="148279"/>
                                </a:cubicBezTo>
                                <a:cubicBezTo>
                                  <a:pt x="31562" y="145326"/>
                                  <a:pt x="27472" y="141970"/>
                                  <a:pt x="23713" y="138212"/>
                                </a:cubicBezTo>
                                <a:cubicBezTo>
                                  <a:pt x="19954" y="134452"/>
                                  <a:pt x="16598" y="130363"/>
                                  <a:pt x="13645" y="125942"/>
                                </a:cubicBezTo>
                                <a:cubicBezTo>
                                  <a:pt x="10691" y="121522"/>
                                  <a:pt x="8197" y="116856"/>
                                  <a:pt x="6163" y="111945"/>
                                </a:cubicBezTo>
                                <a:cubicBezTo>
                                  <a:pt x="4128" y="107034"/>
                                  <a:pt x="2593" y="101971"/>
                                  <a:pt x="1556" y="96758"/>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50" name="Shape 50"/>
                        <wps:cNvSpPr/>
                        <wps:spPr>
                          <a:xfrm>
                            <a:off x="0" y="285750"/>
                            <a:ext cx="295275" cy="161925"/>
                          </a:xfrm>
                          <a:custGeom>
                            <a:avLst/>
                            <a:gdLst/>
                            <a:ahLst/>
                            <a:cxnLst/>
                            <a:rect l="0" t="0" r="0" b="0"/>
                            <a:pathLst>
                              <a:path w="295275" h="161925">
                                <a:moveTo>
                                  <a:pt x="0" y="80963"/>
                                </a:moveTo>
                                <a:cubicBezTo>
                                  <a:pt x="0" y="75647"/>
                                  <a:pt x="519" y="70382"/>
                                  <a:pt x="1556" y="65167"/>
                                </a:cubicBezTo>
                                <a:cubicBezTo>
                                  <a:pt x="2593" y="59954"/>
                                  <a:pt x="4129" y="54891"/>
                                  <a:pt x="6163" y="49979"/>
                                </a:cubicBezTo>
                                <a:cubicBezTo>
                                  <a:pt x="8197" y="45067"/>
                                  <a:pt x="10691" y="40401"/>
                                  <a:pt x="13645" y="35982"/>
                                </a:cubicBezTo>
                                <a:cubicBezTo>
                                  <a:pt x="16598" y="31561"/>
                                  <a:pt x="19954" y="27472"/>
                                  <a:pt x="23713" y="23713"/>
                                </a:cubicBezTo>
                                <a:cubicBezTo>
                                  <a:pt x="27472" y="19954"/>
                                  <a:pt x="31562" y="16597"/>
                                  <a:pt x="35982" y="13644"/>
                                </a:cubicBezTo>
                                <a:cubicBezTo>
                                  <a:pt x="40402" y="10690"/>
                                  <a:pt x="45068" y="8197"/>
                                  <a:pt x="49979" y="6162"/>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3"/>
                                  <a:pt x="240384" y="4128"/>
                                  <a:pt x="245295" y="6162"/>
                                </a:cubicBezTo>
                                <a:cubicBezTo>
                                  <a:pt x="250207" y="8197"/>
                                  <a:pt x="254873" y="10690"/>
                                  <a:pt x="259293" y="13644"/>
                                </a:cubicBezTo>
                                <a:cubicBezTo>
                                  <a:pt x="263713" y="16597"/>
                                  <a:pt x="267802" y="19954"/>
                                  <a:pt x="271562" y="23713"/>
                                </a:cubicBezTo>
                                <a:cubicBezTo>
                                  <a:pt x="275321" y="27472"/>
                                  <a:pt x="278677" y="31561"/>
                                  <a:pt x="281630" y="35982"/>
                                </a:cubicBezTo>
                                <a:cubicBezTo>
                                  <a:pt x="284584" y="40401"/>
                                  <a:pt x="287078" y="45067"/>
                                  <a:pt x="289112" y="49979"/>
                                </a:cubicBezTo>
                                <a:cubicBezTo>
                                  <a:pt x="291146" y="54891"/>
                                  <a:pt x="292682" y="59954"/>
                                  <a:pt x="293719" y="65167"/>
                                </a:cubicBezTo>
                                <a:cubicBezTo>
                                  <a:pt x="294756" y="70382"/>
                                  <a:pt x="295275" y="75647"/>
                                  <a:pt x="295275" y="80963"/>
                                </a:cubicBezTo>
                                <a:cubicBezTo>
                                  <a:pt x="295275" y="86278"/>
                                  <a:pt x="294756" y="91543"/>
                                  <a:pt x="293719" y="96757"/>
                                </a:cubicBezTo>
                                <a:cubicBezTo>
                                  <a:pt x="292682" y="101971"/>
                                  <a:pt x="291146" y="107033"/>
                                  <a:pt x="289112" y="111944"/>
                                </a:cubicBezTo>
                                <a:cubicBezTo>
                                  <a:pt x="287078" y="116856"/>
                                  <a:pt x="284584" y="121522"/>
                                  <a:pt x="281630" y="125943"/>
                                </a:cubicBezTo>
                                <a:cubicBezTo>
                                  <a:pt x="278677" y="130363"/>
                                  <a:pt x="275321" y="134452"/>
                                  <a:pt x="271562" y="138212"/>
                                </a:cubicBezTo>
                                <a:cubicBezTo>
                                  <a:pt x="267802" y="141970"/>
                                  <a:pt x="263713" y="145326"/>
                                  <a:pt x="259293" y="148280"/>
                                </a:cubicBezTo>
                                <a:cubicBezTo>
                                  <a:pt x="254873" y="151233"/>
                                  <a:pt x="250207" y="153728"/>
                                  <a:pt x="245295" y="155762"/>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1"/>
                                </a:cubicBezTo>
                                <a:cubicBezTo>
                                  <a:pt x="45068" y="153727"/>
                                  <a:pt x="40402" y="151233"/>
                                  <a:pt x="35982" y="148280"/>
                                </a:cubicBezTo>
                                <a:cubicBezTo>
                                  <a:pt x="31562" y="145326"/>
                                  <a:pt x="27472" y="141970"/>
                                  <a:pt x="23713" y="138212"/>
                                </a:cubicBezTo>
                                <a:cubicBezTo>
                                  <a:pt x="19954" y="134452"/>
                                  <a:pt x="16598" y="130362"/>
                                  <a:pt x="13645" y="125941"/>
                                </a:cubicBezTo>
                                <a:cubicBezTo>
                                  <a:pt x="10691" y="121521"/>
                                  <a:pt x="8197" y="116856"/>
                                  <a:pt x="6163" y="111944"/>
                                </a:cubicBezTo>
                                <a:cubicBezTo>
                                  <a:pt x="4128" y="107033"/>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51" name="Shape 51"/>
                        <wps:cNvSpPr/>
                        <wps:spPr>
                          <a:xfrm>
                            <a:off x="0" y="571500"/>
                            <a:ext cx="295275" cy="161925"/>
                          </a:xfrm>
                          <a:custGeom>
                            <a:avLst/>
                            <a:gdLst/>
                            <a:ahLst/>
                            <a:cxnLst/>
                            <a:rect l="0" t="0" r="0" b="0"/>
                            <a:pathLst>
                              <a:path w="295275" h="161925">
                                <a:moveTo>
                                  <a:pt x="0" y="80963"/>
                                </a:moveTo>
                                <a:cubicBezTo>
                                  <a:pt x="0" y="75646"/>
                                  <a:pt x="519" y="70381"/>
                                  <a:pt x="1556" y="65167"/>
                                </a:cubicBezTo>
                                <a:cubicBezTo>
                                  <a:pt x="2593" y="59952"/>
                                  <a:pt x="4129" y="54890"/>
                                  <a:pt x="6163" y="49978"/>
                                </a:cubicBezTo>
                                <a:cubicBezTo>
                                  <a:pt x="8197" y="45068"/>
                                  <a:pt x="10691" y="40401"/>
                                  <a:pt x="13645" y="35982"/>
                                </a:cubicBezTo>
                                <a:cubicBezTo>
                                  <a:pt x="16598" y="31562"/>
                                  <a:pt x="19954" y="27472"/>
                                  <a:pt x="23713" y="23713"/>
                                </a:cubicBezTo>
                                <a:cubicBezTo>
                                  <a:pt x="27472" y="19954"/>
                                  <a:pt x="31562" y="16598"/>
                                  <a:pt x="35982" y="13645"/>
                                </a:cubicBezTo>
                                <a:cubicBezTo>
                                  <a:pt x="40402" y="10691"/>
                                  <a:pt x="45068" y="8196"/>
                                  <a:pt x="49979" y="6162"/>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2"/>
                                  <a:pt x="240384" y="4128"/>
                                  <a:pt x="245295" y="6162"/>
                                </a:cubicBezTo>
                                <a:cubicBezTo>
                                  <a:pt x="250207" y="8196"/>
                                  <a:pt x="254873" y="10691"/>
                                  <a:pt x="259293" y="13644"/>
                                </a:cubicBezTo>
                                <a:cubicBezTo>
                                  <a:pt x="263713" y="16598"/>
                                  <a:pt x="267802" y="19954"/>
                                  <a:pt x="271562" y="23713"/>
                                </a:cubicBezTo>
                                <a:cubicBezTo>
                                  <a:pt x="275321" y="27472"/>
                                  <a:pt x="278677" y="31562"/>
                                  <a:pt x="281630" y="35982"/>
                                </a:cubicBezTo>
                                <a:cubicBezTo>
                                  <a:pt x="284584" y="40401"/>
                                  <a:pt x="287078" y="45068"/>
                                  <a:pt x="289112" y="49979"/>
                                </a:cubicBezTo>
                                <a:cubicBezTo>
                                  <a:pt x="291146" y="54890"/>
                                  <a:pt x="292682" y="59952"/>
                                  <a:pt x="293719" y="65167"/>
                                </a:cubicBezTo>
                                <a:cubicBezTo>
                                  <a:pt x="294756" y="70381"/>
                                  <a:pt x="295275" y="75646"/>
                                  <a:pt x="295275" y="80963"/>
                                </a:cubicBezTo>
                                <a:cubicBezTo>
                                  <a:pt x="295275" y="86278"/>
                                  <a:pt x="294756" y="91543"/>
                                  <a:pt x="293719" y="96757"/>
                                </a:cubicBezTo>
                                <a:cubicBezTo>
                                  <a:pt x="292682" y="101971"/>
                                  <a:pt x="291146" y="107034"/>
                                  <a:pt x="289112" y="111944"/>
                                </a:cubicBezTo>
                                <a:cubicBezTo>
                                  <a:pt x="287078" y="116856"/>
                                  <a:pt x="284584" y="121522"/>
                                  <a:pt x="281630" y="125942"/>
                                </a:cubicBezTo>
                                <a:cubicBezTo>
                                  <a:pt x="278677" y="130362"/>
                                  <a:pt x="275321" y="134451"/>
                                  <a:pt x="271562" y="138211"/>
                                </a:cubicBezTo>
                                <a:cubicBezTo>
                                  <a:pt x="267802" y="141970"/>
                                  <a:pt x="263713" y="145326"/>
                                  <a:pt x="259293" y="148279"/>
                                </a:cubicBezTo>
                                <a:cubicBezTo>
                                  <a:pt x="254873" y="151233"/>
                                  <a:pt x="250207" y="153727"/>
                                  <a:pt x="245295" y="155761"/>
                                </a:cubicBezTo>
                                <a:cubicBezTo>
                                  <a:pt x="240384" y="157795"/>
                                  <a:pt x="235321" y="159331"/>
                                  <a:pt x="230107" y="160369"/>
                                </a:cubicBezTo>
                                <a:cubicBezTo>
                                  <a:pt x="224893" y="161406"/>
                                  <a:pt x="219629" y="161924"/>
                                  <a:pt x="214313" y="161925"/>
                                </a:cubicBezTo>
                                <a:lnTo>
                                  <a:pt x="80963" y="161925"/>
                                </a:lnTo>
                                <a:cubicBezTo>
                                  <a:pt x="75646" y="161924"/>
                                  <a:pt x="70381" y="161406"/>
                                  <a:pt x="65167" y="160369"/>
                                </a:cubicBezTo>
                                <a:cubicBezTo>
                                  <a:pt x="59954" y="159331"/>
                                  <a:pt x="54891" y="157794"/>
                                  <a:pt x="49979" y="155760"/>
                                </a:cubicBezTo>
                                <a:cubicBezTo>
                                  <a:pt x="45068" y="153726"/>
                                  <a:pt x="40402" y="151233"/>
                                  <a:pt x="35982" y="148279"/>
                                </a:cubicBezTo>
                                <a:cubicBezTo>
                                  <a:pt x="31562" y="145326"/>
                                  <a:pt x="27472" y="141970"/>
                                  <a:pt x="23713" y="138211"/>
                                </a:cubicBezTo>
                                <a:cubicBezTo>
                                  <a:pt x="19954" y="134451"/>
                                  <a:pt x="16598" y="130362"/>
                                  <a:pt x="13645" y="125942"/>
                                </a:cubicBezTo>
                                <a:cubicBezTo>
                                  <a:pt x="10691" y="121522"/>
                                  <a:pt x="8197" y="116856"/>
                                  <a:pt x="6163" y="111945"/>
                                </a:cubicBezTo>
                                <a:cubicBezTo>
                                  <a:pt x="4128" y="107034"/>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52" name="Shape 52"/>
                        <wps:cNvSpPr/>
                        <wps:spPr>
                          <a:xfrm>
                            <a:off x="0" y="857250"/>
                            <a:ext cx="295275" cy="161925"/>
                          </a:xfrm>
                          <a:custGeom>
                            <a:avLst/>
                            <a:gdLst/>
                            <a:ahLst/>
                            <a:cxnLst/>
                            <a:rect l="0" t="0" r="0" b="0"/>
                            <a:pathLst>
                              <a:path w="295275" h="161925">
                                <a:moveTo>
                                  <a:pt x="0" y="80963"/>
                                </a:moveTo>
                                <a:cubicBezTo>
                                  <a:pt x="0" y="75646"/>
                                  <a:pt x="519" y="70381"/>
                                  <a:pt x="1556" y="65167"/>
                                </a:cubicBezTo>
                                <a:cubicBezTo>
                                  <a:pt x="2593" y="59952"/>
                                  <a:pt x="4129" y="54889"/>
                                  <a:pt x="6163" y="49978"/>
                                </a:cubicBezTo>
                                <a:cubicBezTo>
                                  <a:pt x="8197" y="45066"/>
                                  <a:pt x="10691" y="40401"/>
                                  <a:pt x="13645" y="35981"/>
                                </a:cubicBezTo>
                                <a:cubicBezTo>
                                  <a:pt x="16598" y="31560"/>
                                  <a:pt x="19954" y="27471"/>
                                  <a:pt x="23713" y="23713"/>
                                </a:cubicBezTo>
                                <a:cubicBezTo>
                                  <a:pt x="27472" y="19954"/>
                                  <a:pt x="31562" y="16597"/>
                                  <a:pt x="35982" y="13643"/>
                                </a:cubicBezTo>
                                <a:cubicBezTo>
                                  <a:pt x="40402" y="10691"/>
                                  <a:pt x="45068" y="8196"/>
                                  <a:pt x="49979" y="6162"/>
                                </a:cubicBezTo>
                                <a:cubicBezTo>
                                  <a:pt x="54891" y="4128"/>
                                  <a:pt x="59954" y="2593"/>
                                  <a:pt x="65167" y="1556"/>
                                </a:cubicBezTo>
                                <a:cubicBezTo>
                                  <a:pt x="70381" y="519"/>
                                  <a:pt x="75646" y="1"/>
                                  <a:pt x="80963" y="0"/>
                                </a:cubicBezTo>
                                <a:lnTo>
                                  <a:pt x="214313" y="0"/>
                                </a:lnTo>
                                <a:cubicBezTo>
                                  <a:pt x="219629" y="1"/>
                                  <a:pt x="224893" y="519"/>
                                  <a:pt x="230107" y="1556"/>
                                </a:cubicBezTo>
                                <a:cubicBezTo>
                                  <a:pt x="235321" y="2593"/>
                                  <a:pt x="240384" y="4128"/>
                                  <a:pt x="245295" y="6162"/>
                                </a:cubicBezTo>
                                <a:cubicBezTo>
                                  <a:pt x="250207" y="8196"/>
                                  <a:pt x="254873" y="10691"/>
                                  <a:pt x="259293" y="13644"/>
                                </a:cubicBezTo>
                                <a:cubicBezTo>
                                  <a:pt x="263713" y="16597"/>
                                  <a:pt x="267802" y="19954"/>
                                  <a:pt x="271562" y="23713"/>
                                </a:cubicBezTo>
                                <a:cubicBezTo>
                                  <a:pt x="275321" y="27471"/>
                                  <a:pt x="278677" y="31561"/>
                                  <a:pt x="281630" y="35981"/>
                                </a:cubicBezTo>
                                <a:cubicBezTo>
                                  <a:pt x="284584" y="40401"/>
                                  <a:pt x="287078" y="45066"/>
                                  <a:pt x="289112" y="49978"/>
                                </a:cubicBezTo>
                                <a:cubicBezTo>
                                  <a:pt x="291146" y="54890"/>
                                  <a:pt x="292682" y="59953"/>
                                  <a:pt x="293719" y="65167"/>
                                </a:cubicBezTo>
                                <a:cubicBezTo>
                                  <a:pt x="294756" y="70381"/>
                                  <a:pt x="295275" y="75646"/>
                                  <a:pt x="295275" y="80963"/>
                                </a:cubicBezTo>
                                <a:cubicBezTo>
                                  <a:pt x="295275" y="86278"/>
                                  <a:pt x="294756" y="91542"/>
                                  <a:pt x="293719" y="96757"/>
                                </a:cubicBezTo>
                                <a:cubicBezTo>
                                  <a:pt x="292682" y="101971"/>
                                  <a:pt x="291146" y="107033"/>
                                  <a:pt x="289112" y="111944"/>
                                </a:cubicBezTo>
                                <a:cubicBezTo>
                                  <a:pt x="287078" y="116856"/>
                                  <a:pt x="284584" y="121522"/>
                                  <a:pt x="281630" y="125942"/>
                                </a:cubicBezTo>
                                <a:cubicBezTo>
                                  <a:pt x="278677" y="130362"/>
                                  <a:pt x="275321" y="134451"/>
                                  <a:pt x="271562" y="138211"/>
                                </a:cubicBezTo>
                                <a:cubicBezTo>
                                  <a:pt x="267802" y="141970"/>
                                  <a:pt x="263713" y="145326"/>
                                  <a:pt x="259293" y="148279"/>
                                </a:cubicBezTo>
                                <a:cubicBezTo>
                                  <a:pt x="254873" y="151233"/>
                                  <a:pt x="250207" y="153727"/>
                                  <a:pt x="245295" y="155762"/>
                                </a:cubicBezTo>
                                <a:cubicBezTo>
                                  <a:pt x="240384" y="157796"/>
                                  <a:pt x="235321" y="159331"/>
                                  <a:pt x="230107" y="160369"/>
                                </a:cubicBezTo>
                                <a:cubicBezTo>
                                  <a:pt x="224893" y="161406"/>
                                  <a:pt x="219629" y="161925"/>
                                  <a:pt x="214313" y="161925"/>
                                </a:cubicBezTo>
                                <a:lnTo>
                                  <a:pt x="80963" y="161925"/>
                                </a:lnTo>
                                <a:cubicBezTo>
                                  <a:pt x="75646" y="161925"/>
                                  <a:pt x="70381" y="161406"/>
                                  <a:pt x="65167" y="160369"/>
                                </a:cubicBezTo>
                                <a:cubicBezTo>
                                  <a:pt x="59954" y="159331"/>
                                  <a:pt x="54891" y="157796"/>
                                  <a:pt x="49979" y="155762"/>
                                </a:cubicBezTo>
                                <a:cubicBezTo>
                                  <a:pt x="45068" y="153727"/>
                                  <a:pt x="40402" y="151233"/>
                                  <a:pt x="35982" y="148279"/>
                                </a:cubicBezTo>
                                <a:cubicBezTo>
                                  <a:pt x="31562" y="145326"/>
                                  <a:pt x="27472" y="141970"/>
                                  <a:pt x="23713" y="138211"/>
                                </a:cubicBezTo>
                                <a:cubicBezTo>
                                  <a:pt x="19954" y="134451"/>
                                  <a:pt x="16598" y="130362"/>
                                  <a:pt x="13645" y="125942"/>
                                </a:cubicBezTo>
                                <a:cubicBezTo>
                                  <a:pt x="10691" y="121522"/>
                                  <a:pt x="8197" y="116856"/>
                                  <a:pt x="6163" y="111944"/>
                                </a:cubicBezTo>
                                <a:cubicBezTo>
                                  <a:pt x="4128" y="107033"/>
                                  <a:pt x="2593" y="101971"/>
                                  <a:pt x="1556" y="96757"/>
                                </a:cubicBezTo>
                                <a:cubicBezTo>
                                  <a:pt x="519" y="91542"/>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56A37BC2" id="Group 3360" o:spid="_x0000_s1026" style="position:absolute;margin-left:28.9pt;margin-top:-2.65pt;width:23.25pt;height:80.25pt;z-index:251676672" coordsize="2952,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">
                <v:shape id="Shape 49"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" path="m,80963c,75647,519,70381,1556,65167,2593,59952,4129,54890,6163,49978v2034,-4911,4528,-9576,7482,-13996c16598,31562,19954,27472,23713,23713v3759,-3758,7849,-7115,12269,-10068c40402,10691,45068,8197,49979,6162,54891,4128,59954,2593,65167,1556,70381,519,75646,,80963,l214313,v5316,,10580,519,15794,1556c235321,2593,240384,4128,245295,6162v4912,2035,9578,4528,13998,7481c263713,16597,267802,19955,271562,23713v3759,3759,7115,7849,10068,12269c284584,40402,287078,45067,289112,49978v2034,4912,3570,9974,4607,15189c294756,70381,295275,75647,295275,80963v,5315,-519,10580,-1556,15794c292682,101971,291146,107034,289112,111945v-2034,4911,-4528,9577,-7482,13997c278677,130363,275321,134452,271562,138212v-3760,3758,-7849,7114,-12269,10067c254873,151233,250207,153728,245295,155762v-4911,2034,-9974,3570,-15188,4607c224893,161406,219629,161925,214313,161925r-133350,c75646,161925,70381,161406,65167,160369v-5213,-1037,-10276,-2573,-15188,-4607c45068,153728,40402,151233,35982,148279v-4420,-2953,-8510,-6309,-12269,-10067c19954,134452,16598,130363,13645,125942,10691,121522,8197,116856,6163,111945,4128,107034,2593,101971,1556,96758,519,91543,,86278,,80963xe" filled="f" strokecolor="#969ca2">
                  <v:stroke miterlimit="1" joinstyle="miter"/>
                  <v:path arrowok="t" textboxrect="0,0,295275,161925"/>
                </v:shape>
                <v:shape id="Shape 50"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" path="m,80963c,75647,519,70382,1556,65167,2593,59954,4129,54891,6163,49979v2034,-4912,4528,-9578,7482,-13997c16598,31561,19954,27472,23713,23713v3759,-3759,7849,-7116,12269,-10069c40402,10690,45068,8197,49979,6162,54891,4128,59954,2593,65167,1556,70381,519,75646,,80963,l214313,v5316,,10580,519,15794,1556c235321,2593,240384,4128,245295,6162v4912,2035,9578,4528,13998,7482c263713,16597,267802,19954,271562,23713v3759,3759,7115,7848,10068,12269c284584,40401,287078,45067,289112,49979v2034,4912,3570,9975,4607,15188c294756,70382,295275,75647,295275,80963v,5315,-519,10580,-1556,15794c292682,101971,291146,107033,289112,111944v-2034,4912,-4528,9578,-7482,13999c278677,130363,275321,134452,271562,138212v-3760,3758,-7849,7114,-12269,10068c254873,151233,250207,153728,245295,155762v-4911,2034,-9974,3570,-15188,4607c224893,161406,219629,161925,214313,161925r-133350,c75646,161925,70381,161406,65167,160369v-5213,-1037,-10276,-2573,-15188,-4608c45068,153727,40402,151233,35982,148280v-4420,-2954,-8510,-6310,-12269,-10068c19954,134452,16598,130362,13645,125941,10691,121521,8197,116856,6163,111944,4128,107033,2593,101971,1556,96757,519,91543,,86278,,80963xe" filled="f" strokecolor="#969ca2">
                  <v:stroke miterlimit="1" joinstyle="miter"/>
                  <v:path arrowok="t" textboxrect="0,0,295275,161925"/>
                </v:shape>
                <v:shape id="Shape 51"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" path="m,80963c,75646,519,70381,1556,65167,2593,59952,4129,54890,6163,49978v2034,-4910,4528,-9577,7482,-13996c16598,31562,19954,27472,23713,23713v3759,-3759,7849,-7115,12269,-10068c40402,10691,45068,8196,49979,6162,54891,4128,59954,2593,65167,1556,70381,519,75646,,80963,l214313,v5316,,10580,519,15794,1556c235321,2592,240384,4128,245295,6162v4912,2034,9578,4529,13998,7482c263713,16598,267802,19954,271562,23713v3759,3759,7115,7849,10068,12269c284584,40401,287078,45068,289112,49979v2034,4911,3570,9973,4607,15188c294756,70381,295275,75646,295275,80963v,5315,-519,10580,-1556,15794c292682,101971,291146,107034,289112,111944v-2034,4912,-4528,9578,-7482,13998c278677,130362,275321,134451,271562,138211v-3760,3759,-7849,7115,-12269,10068c254873,151233,250207,153727,245295,155761v-4911,2034,-9974,3570,-15188,4608c224893,161406,219629,161924,214313,161925r-133350,c75646,161924,70381,161406,65167,160369v-5213,-1038,-10276,-2575,-15188,-4609c45068,153726,40402,151233,35982,148279v-4420,-2953,-8510,-6309,-12269,-10068c19954,134451,16598,130362,13645,125942,10691,121522,8197,116856,6163,111945,4128,107034,2593,101971,1556,96757,519,91543,,86278,,80963xe" filled="f" strokecolor="#969ca2">
                  <v:stroke miterlimit="1" joinstyle="miter"/>
                  <v:path arrowok="t" textboxrect="0,0,295275,161925"/>
                </v:shape>
                <v:shape id="Shape 52" o:spid="_x0000_s1030" style="position:absolute;top:8572;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" path="m,80963c,75646,519,70381,1556,65167,2593,59952,4129,54889,6163,49978v2034,-4912,4528,-9577,7482,-13997c16598,31560,19954,27471,23713,23713v3759,-3759,7849,-7116,12269,-10070c40402,10691,45068,8196,49979,6162,54891,4128,59954,2593,65167,1556,70381,519,75646,1,80963,l214313,v5316,1,10580,519,15794,1556c235321,2593,240384,4128,245295,6162v4912,2034,9578,4529,13998,7482c263713,16597,267802,19954,271562,23713v3759,3758,7115,7848,10068,12268c284584,40401,287078,45066,289112,49978v2034,4912,3570,9975,4607,15189c294756,70381,295275,75646,295275,80963v,5315,-519,10579,-1556,15794c292682,101971,291146,107033,289112,111944v-2034,4912,-4528,9578,-7482,13998c278677,130362,275321,134451,271562,138211v-3760,3759,-7849,7115,-12269,10068c254873,151233,250207,153727,245295,155762v-4911,2034,-9974,3569,-15188,4607c224893,161406,219629,161925,214313,161925r-133350,c75646,161925,70381,161406,65167,160369v-5213,-1038,-10276,-2573,-15188,-4607c45068,153727,40402,151233,35982,148279v-4420,-2953,-8510,-6309,-12269,-10068c19954,134451,16598,130362,13645,125942,10691,121522,8197,116856,6163,111944,4128,107033,2593,101971,1556,96757,519,91542,,86278,,80963xe" filled="f" strokecolor="#969ca2">
                  <v:stroke miterlimit="1" joinstyle="miter"/>
                  <v:path arrowok="t" textboxrect="0,0,295275,161925"/>
                </v:shape>
                <w10:wrap type="square"/>
              </v:group>
            </w:pict>
          </mc:Fallback>
        </mc:AlternateContent>
      </w:r>
      <w:r>
        <w:t>Less than 1 year</w:t>
      </w:r>
    </w:p>
    <w:p w14:paraId="12206031" w14:textId="77777777" w:rsidR="003131A7" w:rsidRDefault="003131A7" w:rsidP="003131A7">
      <w:pPr>
        <w:ind w:left="723" w:right="188"/>
      </w:pPr>
      <w:r>
        <w:t>1-5 years</w:t>
      </w:r>
    </w:p>
    <w:p w14:paraId="7F16E175" w14:textId="77777777" w:rsidR="003131A7" w:rsidRDefault="003131A7" w:rsidP="003131A7">
      <w:pPr>
        <w:ind w:left="723" w:right="188"/>
      </w:pPr>
      <w:r>
        <w:t>6-10 years</w:t>
      </w:r>
    </w:p>
    <w:p w14:paraId="2BD44568" w14:textId="22A7D124" w:rsidR="00E176D1" w:rsidRDefault="003131A7" w:rsidP="003131A7">
      <w:pPr>
        <w:ind w:left="723" w:right="188"/>
      </w:pPr>
      <w:r>
        <w:t>More than 10 years</w:t>
      </w:r>
    </w:p>
    <w:p w14:paraId="57F9BBD5" w14:textId="2F820EA4" w:rsidR="003131A7" w:rsidRDefault="00E176D1" w:rsidP="00E176D1">
      <w:pPr>
        <w:spacing w:line="240" w:lineRule="auto"/>
        <w:jc w:val="left"/>
      </w:pPr>
      <w:r>
        <w:br w:type="page"/>
      </w:r>
    </w:p>
    <w:p w14:paraId="09778306" w14:textId="0D2100AC" w:rsidR="003131A7" w:rsidRPr="00E176D1" w:rsidRDefault="003131A7" w:rsidP="00E176D1">
      <w:pPr>
        <w:rPr>
          <w:b/>
          <w:bCs/>
        </w:rPr>
      </w:pPr>
      <w:r w:rsidRPr="00E176D1">
        <w:rPr>
          <w:b/>
          <w:bCs/>
        </w:rPr>
        <w:lastRenderedPageBreak/>
        <w:t xml:space="preserve">3. What is the size of your business?  </w:t>
      </w:r>
      <w:r w:rsidRPr="00E176D1">
        <w:rPr>
          <w:rFonts w:ascii="Calibri" w:eastAsia="Calibri" w:hAnsi="Calibri" w:cs="Calibri"/>
          <w:b/>
          <w:bCs/>
          <w:color w:val="D93025"/>
        </w:rPr>
        <w:t>*</w:t>
      </w:r>
    </w:p>
    <w:p w14:paraId="590C2937" w14:textId="77777777" w:rsidR="003131A7" w:rsidRDefault="003131A7" w:rsidP="003131A7">
      <w:pPr>
        <w:ind w:left="723" w:right="188"/>
      </w:pPr>
      <w:r>
        <w:rPr>
          <w:noProof/>
          <w:color w:val="000000"/>
        </w:rPr>
        <mc:AlternateContent>
          <mc:Choice Requires="wpg">
            <w:drawing>
              <wp:anchor distT="0" distB="0" distL="114300" distR="114300" simplePos="0" relativeHeight="251677696" behindDoc="0" locked="0" layoutInCell="1" allowOverlap="1" wp14:anchorId="77B8A554" wp14:editId="01AB754A">
                <wp:simplePos x="0" y="0"/>
                <wp:positionH relativeFrom="column">
                  <wp:posOffset>366713</wp:posOffset>
                </wp:positionH>
                <wp:positionV relativeFrom="paragraph">
                  <wp:posOffset>-33383</wp:posOffset>
                </wp:positionV>
                <wp:extent cx="295275" cy="733425"/>
                <wp:effectExtent l="0" t="0" r="0" b="0"/>
                <wp:wrapSquare wrapText="bothSides"/>
                <wp:docPr id="3242" name="Group 3242"/>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101" name="Shape 101"/>
                        <wps:cNvSpPr/>
                        <wps:spPr>
                          <a:xfrm>
                            <a:off x="0" y="0"/>
                            <a:ext cx="295275" cy="161925"/>
                          </a:xfrm>
                          <a:custGeom>
                            <a:avLst/>
                            <a:gdLst/>
                            <a:ahLst/>
                            <a:cxnLst/>
                            <a:rect l="0" t="0" r="0" b="0"/>
                            <a:pathLst>
                              <a:path w="295275" h="161925">
                                <a:moveTo>
                                  <a:pt x="0" y="80963"/>
                                </a:moveTo>
                                <a:cubicBezTo>
                                  <a:pt x="0" y="75645"/>
                                  <a:pt x="519" y="70380"/>
                                  <a:pt x="1556" y="65166"/>
                                </a:cubicBezTo>
                                <a:cubicBezTo>
                                  <a:pt x="2593" y="59952"/>
                                  <a:pt x="4129" y="54890"/>
                                  <a:pt x="6163" y="49978"/>
                                </a:cubicBezTo>
                                <a:cubicBezTo>
                                  <a:pt x="8197" y="45067"/>
                                  <a:pt x="10691" y="40401"/>
                                  <a:pt x="13645" y="35980"/>
                                </a:cubicBezTo>
                                <a:cubicBezTo>
                                  <a:pt x="16598" y="31559"/>
                                  <a:pt x="19954" y="27470"/>
                                  <a:pt x="23713" y="23713"/>
                                </a:cubicBezTo>
                                <a:cubicBezTo>
                                  <a:pt x="27472" y="19952"/>
                                  <a:pt x="31562" y="16595"/>
                                  <a:pt x="35982" y="13643"/>
                                </a:cubicBezTo>
                                <a:cubicBezTo>
                                  <a:pt x="40402" y="10690"/>
                                  <a:pt x="45068" y="8196"/>
                                  <a:pt x="49979" y="6162"/>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3"/>
                                  <a:pt x="240384" y="4128"/>
                                  <a:pt x="245295" y="6162"/>
                                </a:cubicBezTo>
                                <a:cubicBezTo>
                                  <a:pt x="250207" y="8196"/>
                                  <a:pt x="254873" y="10690"/>
                                  <a:pt x="259293" y="13643"/>
                                </a:cubicBezTo>
                                <a:cubicBezTo>
                                  <a:pt x="263713" y="16595"/>
                                  <a:pt x="267802" y="19952"/>
                                  <a:pt x="271562" y="23713"/>
                                </a:cubicBezTo>
                                <a:cubicBezTo>
                                  <a:pt x="275321" y="27470"/>
                                  <a:pt x="278677" y="31559"/>
                                  <a:pt x="281630" y="35980"/>
                                </a:cubicBezTo>
                                <a:cubicBezTo>
                                  <a:pt x="284584" y="40401"/>
                                  <a:pt x="287078" y="45067"/>
                                  <a:pt x="289112" y="49978"/>
                                </a:cubicBezTo>
                                <a:cubicBezTo>
                                  <a:pt x="291146" y="54890"/>
                                  <a:pt x="292682" y="59952"/>
                                  <a:pt x="293719" y="65166"/>
                                </a:cubicBezTo>
                                <a:cubicBezTo>
                                  <a:pt x="294756" y="70380"/>
                                  <a:pt x="295275" y="75645"/>
                                  <a:pt x="295275" y="80963"/>
                                </a:cubicBezTo>
                                <a:cubicBezTo>
                                  <a:pt x="295275" y="86277"/>
                                  <a:pt x="294756" y="91542"/>
                                  <a:pt x="293719" y="96755"/>
                                </a:cubicBezTo>
                                <a:cubicBezTo>
                                  <a:pt x="292682" y="101971"/>
                                  <a:pt x="291146" y="107033"/>
                                  <a:pt x="289112" y="111944"/>
                                </a:cubicBezTo>
                                <a:cubicBezTo>
                                  <a:pt x="287078" y="116856"/>
                                  <a:pt x="284584" y="121521"/>
                                  <a:pt x="281630" y="125942"/>
                                </a:cubicBezTo>
                                <a:cubicBezTo>
                                  <a:pt x="278677" y="130362"/>
                                  <a:pt x="275321" y="134452"/>
                                  <a:pt x="271562" y="138211"/>
                                </a:cubicBezTo>
                                <a:cubicBezTo>
                                  <a:pt x="267802" y="141970"/>
                                  <a:pt x="263713" y="145327"/>
                                  <a:pt x="259293" y="148280"/>
                                </a:cubicBezTo>
                                <a:cubicBezTo>
                                  <a:pt x="254873" y="151233"/>
                                  <a:pt x="250207" y="153726"/>
                                  <a:pt x="245295" y="155760"/>
                                </a:cubicBezTo>
                                <a:cubicBezTo>
                                  <a:pt x="240384" y="157793"/>
                                  <a:pt x="235321" y="159330"/>
                                  <a:pt x="230107" y="160368"/>
                                </a:cubicBezTo>
                                <a:cubicBezTo>
                                  <a:pt x="224893" y="161406"/>
                                  <a:pt x="219629" y="161925"/>
                                  <a:pt x="214313" y="161925"/>
                                </a:cubicBezTo>
                                <a:lnTo>
                                  <a:pt x="80963" y="161925"/>
                                </a:lnTo>
                                <a:cubicBezTo>
                                  <a:pt x="75646" y="161925"/>
                                  <a:pt x="70381" y="161406"/>
                                  <a:pt x="65167" y="160368"/>
                                </a:cubicBezTo>
                                <a:cubicBezTo>
                                  <a:pt x="59954" y="159330"/>
                                  <a:pt x="54891" y="157793"/>
                                  <a:pt x="49979" y="155760"/>
                                </a:cubicBezTo>
                                <a:cubicBezTo>
                                  <a:pt x="45068" y="153726"/>
                                  <a:pt x="40402" y="151233"/>
                                  <a:pt x="35982" y="148279"/>
                                </a:cubicBezTo>
                                <a:cubicBezTo>
                                  <a:pt x="31562" y="145327"/>
                                  <a:pt x="27472" y="141970"/>
                                  <a:pt x="23713" y="138211"/>
                                </a:cubicBezTo>
                                <a:cubicBezTo>
                                  <a:pt x="19954" y="134452"/>
                                  <a:pt x="16598" y="130362"/>
                                  <a:pt x="13645" y="125942"/>
                                </a:cubicBezTo>
                                <a:cubicBezTo>
                                  <a:pt x="10691" y="121521"/>
                                  <a:pt x="8197" y="116856"/>
                                  <a:pt x="6163" y="111944"/>
                                </a:cubicBezTo>
                                <a:cubicBezTo>
                                  <a:pt x="4128" y="107033"/>
                                  <a:pt x="2593" y="101971"/>
                                  <a:pt x="1556" y="96755"/>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02" name="Shape 102"/>
                        <wps:cNvSpPr/>
                        <wps:spPr>
                          <a:xfrm>
                            <a:off x="0" y="285750"/>
                            <a:ext cx="295275" cy="161925"/>
                          </a:xfrm>
                          <a:custGeom>
                            <a:avLst/>
                            <a:gdLst/>
                            <a:ahLst/>
                            <a:cxnLst/>
                            <a:rect l="0" t="0" r="0" b="0"/>
                            <a:pathLst>
                              <a:path w="295275" h="161925">
                                <a:moveTo>
                                  <a:pt x="0" y="80963"/>
                                </a:moveTo>
                                <a:cubicBezTo>
                                  <a:pt x="0" y="75647"/>
                                  <a:pt x="519" y="70380"/>
                                  <a:pt x="1556" y="65166"/>
                                </a:cubicBezTo>
                                <a:cubicBezTo>
                                  <a:pt x="2593" y="59952"/>
                                  <a:pt x="4129" y="54890"/>
                                  <a:pt x="6163" y="49977"/>
                                </a:cubicBezTo>
                                <a:cubicBezTo>
                                  <a:pt x="8197" y="45065"/>
                                  <a:pt x="10691" y="40400"/>
                                  <a:pt x="13645" y="35979"/>
                                </a:cubicBezTo>
                                <a:cubicBezTo>
                                  <a:pt x="16598" y="31561"/>
                                  <a:pt x="19954" y="27471"/>
                                  <a:pt x="23713" y="23713"/>
                                </a:cubicBezTo>
                                <a:cubicBezTo>
                                  <a:pt x="27472" y="19953"/>
                                  <a:pt x="31562" y="16597"/>
                                  <a:pt x="35982" y="13643"/>
                                </a:cubicBezTo>
                                <a:cubicBezTo>
                                  <a:pt x="40402" y="10688"/>
                                  <a:pt x="45068" y="8195"/>
                                  <a:pt x="49979" y="6161"/>
                                </a:cubicBezTo>
                                <a:cubicBezTo>
                                  <a:pt x="54891" y="4128"/>
                                  <a:pt x="59954" y="2591"/>
                                  <a:pt x="65167" y="1556"/>
                                </a:cubicBezTo>
                                <a:cubicBezTo>
                                  <a:pt x="70381" y="519"/>
                                  <a:pt x="75646" y="0"/>
                                  <a:pt x="80963" y="0"/>
                                </a:cubicBezTo>
                                <a:lnTo>
                                  <a:pt x="214313" y="0"/>
                                </a:lnTo>
                                <a:cubicBezTo>
                                  <a:pt x="219629" y="0"/>
                                  <a:pt x="224893" y="519"/>
                                  <a:pt x="230107" y="1556"/>
                                </a:cubicBezTo>
                                <a:cubicBezTo>
                                  <a:pt x="235321" y="2591"/>
                                  <a:pt x="240384" y="4128"/>
                                  <a:pt x="245295" y="6161"/>
                                </a:cubicBezTo>
                                <a:cubicBezTo>
                                  <a:pt x="250207" y="8195"/>
                                  <a:pt x="254873" y="10688"/>
                                  <a:pt x="259293" y="13643"/>
                                </a:cubicBezTo>
                                <a:cubicBezTo>
                                  <a:pt x="263713" y="16597"/>
                                  <a:pt x="267802" y="19953"/>
                                  <a:pt x="271562" y="23713"/>
                                </a:cubicBezTo>
                                <a:cubicBezTo>
                                  <a:pt x="275321" y="27471"/>
                                  <a:pt x="278677" y="31561"/>
                                  <a:pt x="281630" y="35980"/>
                                </a:cubicBezTo>
                                <a:cubicBezTo>
                                  <a:pt x="284584" y="40400"/>
                                  <a:pt x="287078" y="45065"/>
                                  <a:pt x="289112" y="49977"/>
                                </a:cubicBezTo>
                                <a:cubicBezTo>
                                  <a:pt x="291146" y="54890"/>
                                  <a:pt x="292682" y="59952"/>
                                  <a:pt x="293719" y="65166"/>
                                </a:cubicBezTo>
                                <a:cubicBezTo>
                                  <a:pt x="294756" y="70380"/>
                                  <a:pt x="295275" y="75647"/>
                                  <a:pt x="295275" y="80963"/>
                                </a:cubicBezTo>
                                <a:cubicBezTo>
                                  <a:pt x="295275" y="86278"/>
                                  <a:pt x="294756" y="91543"/>
                                  <a:pt x="293719" y="96758"/>
                                </a:cubicBezTo>
                                <a:cubicBezTo>
                                  <a:pt x="292682" y="101971"/>
                                  <a:pt x="291146" y="107033"/>
                                  <a:pt x="289112" y="111944"/>
                                </a:cubicBezTo>
                                <a:cubicBezTo>
                                  <a:pt x="287078" y="116856"/>
                                  <a:pt x="284584" y="121523"/>
                                  <a:pt x="281630" y="125942"/>
                                </a:cubicBezTo>
                                <a:cubicBezTo>
                                  <a:pt x="278677" y="130362"/>
                                  <a:pt x="275321" y="134452"/>
                                  <a:pt x="271562" y="138211"/>
                                </a:cubicBezTo>
                                <a:cubicBezTo>
                                  <a:pt x="267802" y="141970"/>
                                  <a:pt x="263713" y="145326"/>
                                  <a:pt x="259293" y="148279"/>
                                </a:cubicBezTo>
                                <a:cubicBezTo>
                                  <a:pt x="254873" y="151233"/>
                                  <a:pt x="250207" y="153728"/>
                                  <a:pt x="245295" y="155761"/>
                                </a:cubicBezTo>
                                <a:cubicBezTo>
                                  <a:pt x="240384" y="157795"/>
                                  <a:pt x="235321" y="159331"/>
                                  <a:pt x="230107" y="160369"/>
                                </a:cubicBezTo>
                                <a:cubicBezTo>
                                  <a:pt x="224893" y="161406"/>
                                  <a:pt x="219629" y="161925"/>
                                  <a:pt x="214313" y="161925"/>
                                </a:cubicBezTo>
                                <a:lnTo>
                                  <a:pt x="80963" y="161925"/>
                                </a:lnTo>
                                <a:cubicBezTo>
                                  <a:pt x="75646" y="161925"/>
                                  <a:pt x="70381" y="161406"/>
                                  <a:pt x="65167" y="160369"/>
                                </a:cubicBezTo>
                                <a:cubicBezTo>
                                  <a:pt x="59954" y="159331"/>
                                  <a:pt x="54891" y="157795"/>
                                  <a:pt x="49979" y="155761"/>
                                </a:cubicBezTo>
                                <a:cubicBezTo>
                                  <a:pt x="45068" y="153728"/>
                                  <a:pt x="40402" y="151233"/>
                                  <a:pt x="35982" y="148279"/>
                                </a:cubicBezTo>
                                <a:cubicBezTo>
                                  <a:pt x="31562" y="145326"/>
                                  <a:pt x="27472" y="141970"/>
                                  <a:pt x="23713" y="138211"/>
                                </a:cubicBezTo>
                                <a:cubicBezTo>
                                  <a:pt x="19954" y="134452"/>
                                  <a:pt x="16598" y="130363"/>
                                  <a:pt x="13645" y="125943"/>
                                </a:cubicBezTo>
                                <a:cubicBezTo>
                                  <a:pt x="10691" y="121523"/>
                                  <a:pt x="8197" y="116856"/>
                                  <a:pt x="6163" y="111944"/>
                                </a:cubicBezTo>
                                <a:cubicBezTo>
                                  <a:pt x="4128" y="107033"/>
                                  <a:pt x="2593" y="101971"/>
                                  <a:pt x="1556" y="96758"/>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03" name="Shape 103"/>
                        <wps:cNvSpPr/>
                        <wps:spPr>
                          <a:xfrm>
                            <a:off x="0" y="571500"/>
                            <a:ext cx="295275" cy="161925"/>
                          </a:xfrm>
                          <a:custGeom>
                            <a:avLst/>
                            <a:gdLst/>
                            <a:ahLst/>
                            <a:cxnLst/>
                            <a:rect l="0" t="0" r="0" b="0"/>
                            <a:pathLst>
                              <a:path w="295275" h="161925">
                                <a:moveTo>
                                  <a:pt x="0" y="80963"/>
                                </a:moveTo>
                                <a:cubicBezTo>
                                  <a:pt x="0" y="75645"/>
                                  <a:pt x="519" y="70380"/>
                                  <a:pt x="1556" y="65167"/>
                                </a:cubicBezTo>
                                <a:cubicBezTo>
                                  <a:pt x="2593" y="59952"/>
                                  <a:pt x="4129" y="54890"/>
                                  <a:pt x="6163" y="49978"/>
                                </a:cubicBezTo>
                                <a:cubicBezTo>
                                  <a:pt x="8197" y="45067"/>
                                  <a:pt x="10691" y="40401"/>
                                  <a:pt x="13645" y="35980"/>
                                </a:cubicBezTo>
                                <a:cubicBezTo>
                                  <a:pt x="16598" y="31561"/>
                                  <a:pt x="19954" y="27471"/>
                                  <a:pt x="23713" y="23713"/>
                                </a:cubicBezTo>
                                <a:cubicBezTo>
                                  <a:pt x="27472" y="19953"/>
                                  <a:pt x="31562" y="16597"/>
                                  <a:pt x="35982" y="13643"/>
                                </a:cubicBezTo>
                                <a:cubicBezTo>
                                  <a:pt x="40402" y="10690"/>
                                  <a:pt x="45068" y="8196"/>
                                  <a:pt x="49979" y="6161"/>
                                </a:cubicBezTo>
                                <a:cubicBezTo>
                                  <a:pt x="54891" y="4128"/>
                                  <a:pt x="59954" y="2593"/>
                                  <a:pt x="65167" y="1556"/>
                                </a:cubicBezTo>
                                <a:cubicBezTo>
                                  <a:pt x="70381" y="519"/>
                                  <a:pt x="75646" y="0"/>
                                  <a:pt x="80963" y="0"/>
                                </a:cubicBezTo>
                                <a:lnTo>
                                  <a:pt x="214313" y="0"/>
                                </a:lnTo>
                                <a:cubicBezTo>
                                  <a:pt x="219629" y="0"/>
                                  <a:pt x="224893" y="519"/>
                                  <a:pt x="230107" y="1556"/>
                                </a:cubicBezTo>
                                <a:cubicBezTo>
                                  <a:pt x="235321" y="2593"/>
                                  <a:pt x="240384" y="4128"/>
                                  <a:pt x="245295" y="6161"/>
                                </a:cubicBezTo>
                                <a:cubicBezTo>
                                  <a:pt x="250207" y="8196"/>
                                  <a:pt x="254873" y="10690"/>
                                  <a:pt x="259293" y="13644"/>
                                </a:cubicBezTo>
                                <a:cubicBezTo>
                                  <a:pt x="263713" y="16597"/>
                                  <a:pt x="267802" y="19953"/>
                                  <a:pt x="271562" y="23713"/>
                                </a:cubicBezTo>
                                <a:cubicBezTo>
                                  <a:pt x="275321" y="27471"/>
                                  <a:pt x="278677" y="31561"/>
                                  <a:pt x="281630" y="35980"/>
                                </a:cubicBezTo>
                                <a:cubicBezTo>
                                  <a:pt x="284584" y="40401"/>
                                  <a:pt x="287078" y="45067"/>
                                  <a:pt x="289112" y="49978"/>
                                </a:cubicBezTo>
                                <a:cubicBezTo>
                                  <a:pt x="291146" y="54890"/>
                                  <a:pt x="292682" y="59952"/>
                                  <a:pt x="293719" y="65167"/>
                                </a:cubicBezTo>
                                <a:cubicBezTo>
                                  <a:pt x="294756" y="70380"/>
                                  <a:pt x="295275" y="75645"/>
                                  <a:pt x="295275" y="80963"/>
                                </a:cubicBezTo>
                                <a:cubicBezTo>
                                  <a:pt x="295275" y="86278"/>
                                  <a:pt x="294756" y="91543"/>
                                  <a:pt x="293719" y="96757"/>
                                </a:cubicBezTo>
                                <a:cubicBezTo>
                                  <a:pt x="292682" y="101971"/>
                                  <a:pt x="291146" y="107033"/>
                                  <a:pt x="289112" y="111944"/>
                                </a:cubicBezTo>
                                <a:cubicBezTo>
                                  <a:pt x="287078" y="116856"/>
                                  <a:pt x="284584" y="121521"/>
                                  <a:pt x="281630" y="125942"/>
                                </a:cubicBezTo>
                                <a:cubicBezTo>
                                  <a:pt x="278677" y="130363"/>
                                  <a:pt x="275321" y="134452"/>
                                  <a:pt x="271562" y="138211"/>
                                </a:cubicBezTo>
                                <a:cubicBezTo>
                                  <a:pt x="267802" y="141970"/>
                                  <a:pt x="263713" y="145326"/>
                                  <a:pt x="259293" y="148279"/>
                                </a:cubicBezTo>
                                <a:cubicBezTo>
                                  <a:pt x="254873" y="151233"/>
                                  <a:pt x="250207" y="153726"/>
                                  <a:pt x="245295" y="155761"/>
                                </a:cubicBezTo>
                                <a:cubicBezTo>
                                  <a:pt x="240384" y="157796"/>
                                  <a:pt x="235321" y="159332"/>
                                  <a:pt x="230107" y="160369"/>
                                </a:cubicBezTo>
                                <a:cubicBezTo>
                                  <a:pt x="224893" y="161406"/>
                                  <a:pt x="219629" y="161925"/>
                                  <a:pt x="214313" y="161925"/>
                                </a:cubicBezTo>
                                <a:lnTo>
                                  <a:pt x="80963" y="161925"/>
                                </a:lnTo>
                                <a:cubicBezTo>
                                  <a:pt x="75646" y="161925"/>
                                  <a:pt x="70381" y="161406"/>
                                  <a:pt x="65167" y="160369"/>
                                </a:cubicBezTo>
                                <a:cubicBezTo>
                                  <a:pt x="59954" y="159332"/>
                                  <a:pt x="54891" y="157796"/>
                                  <a:pt x="49979" y="155761"/>
                                </a:cubicBezTo>
                                <a:cubicBezTo>
                                  <a:pt x="45068" y="153726"/>
                                  <a:pt x="40402" y="151233"/>
                                  <a:pt x="35982" y="148278"/>
                                </a:cubicBezTo>
                                <a:cubicBezTo>
                                  <a:pt x="31562" y="145326"/>
                                  <a:pt x="27472" y="141970"/>
                                  <a:pt x="23713" y="138211"/>
                                </a:cubicBezTo>
                                <a:cubicBezTo>
                                  <a:pt x="19954" y="134452"/>
                                  <a:pt x="16598" y="130363"/>
                                  <a:pt x="13645" y="125942"/>
                                </a:cubicBezTo>
                                <a:cubicBezTo>
                                  <a:pt x="10691" y="121521"/>
                                  <a:pt x="8197" y="116856"/>
                                  <a:pt x="6163" y="111944"/>
                                </a:cubicBezTo>
                                <a:cubicBezTo>
                                  <a:pt x="4128" y="107033"/>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387D8C2F" id="Group 3242" o:spid="_x0000_s1026" style="position:absolute;margin-left:28.9pt;margin-top:-2.65pt;width:23.25pt;height:57.75pt;z-index:251677696"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">
                <v:shape id="Shape 101"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" path="m,80963c,75645,519,70380,1556,65166,2593,59952,4129,54890,6163,49978v2034,-4911,4528,-9577,7482,-13998c16598,31559,19954,27470,23713,23713v3759,-3761,7849,-7118,12269,-10070c40402,10690,45068,8196,49979,6162,54891,4128,59954,2593,65167,1556,70381,519,75646,,80963,l214313,v5316,,10580,519,15794,1556c235321,2593,240384,4128,245295,6162v4912,2034,9578,4528,13998,7481c263713,16595,267802,19952,271562,23713v3759,3757,7115,7846,10068,12267c284584,40401,287078,45067,289112,49978v2034,4912,3570,9974,4607,15188c294756,70380,295275,75645,295275,80963v,5314,-519,10579,-1556,15792c292682,101971,291146,107033,289112,111944v-2034,4912,-4528,9577,-7482,13998c278677,130362,275321,134452,271562,138211v-3760,3759,-7849,7116,-12269,10069c254873,151233,250207,153726,245295,155760v-4911,2033,-9974,3570,-15188,4608c224893,161406,219629,161925,214313,161925r-133350,c75646,161925,70381,161406,65167,160368v-5213,-1038,-10276,-2575,-15188,-4608c45068,153726,40402,151233,35982,148279v-4420,-2952,-8510,-6309,-12269,-10068c19954,134452,16598,130362,13645,125942,10691,121521,8197,116856,6163,111944,4128,107033,2593,101971,1556,96755,519,91542,,86277,,80963xe" filled="f" strokecolor="#969ca2">
                  <v:stroke miterlimit="1" joinstyle="miter"/>
                  <v:path arrowok="t" textboxrect="0,0,295275,161925"/>
                </v:shape>
                <v:shape id="Shape 102"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" path="m,80963c,75647,519,70380,1556,65166,2593,59952,4129,54890,6163,49977v2034,-4912,4528,-9577,7482,-13998c16598,31561,19954,27471,23713,23713v3759,-3760,7849,-7116,12269,-10070c40402,10688,45068,8195,49979,6161,54891,4128,59954,2591,65167,1556,70381,519,75646,,80963,l214313,v5316,,10580,519,15794,1556c235321,2591,240384,4128,245295,6161v4912,2034,9578,4527,13998,7482c263713,16597,267802,19953,271562,23713v3759,3758,7115,7848,10068,12267c284584,40400,287078,45065,289112,49977v2034,4913,3570,9975,4607,15189c294756,70380,295275,75647,295275,80963v,5315,-519,10580,-1556,15795c292682,101971,291146,107033,289112,111944v-2034,4912,-4528,9579,-7482,13998c278677,130362,275321,134452,271562,138211v-3760,3759,-7849,7115,-12269,10068c254873,151233,250207,153728,245295,155761v-4911,2034,-9974,3570,-15188,4608c224893,161406,219629,161925,214313,161925r-133350,c75646,161925,70381,161406,65167,160369v-5213,-1038,-10276,-2574,-15188,-4608c45068,153728,40402,151233,35982,148279v-4420,-2953,-8510,-6309,-12269,-10068c19954,134452,16598,130363,13645,125943,10691,121523,8197,116856,6163,111944,4128,107033,2593,101971,1556,96758,519,91543,,86278,,80963xe" filled="f" strokecolor="#969ca2">
                  <v:stroke miterlimit="1" joinstyle="miter"/>
                  <v:path arrowok="t" textboxrect="0,0,295275,161925"/>
                </v:shape>
                <v:shape id="Shape 103"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" path="m,80963c,75645,519,70380,1556,65167,2593,59952,4129,54890,6163,49978v2034,-4911,4528,-9577,7482,-13998c16598,31561,19954,27471,23713,23713v3759,-3760,7849,-7116,12269,-10070c40402,10690,45068,8196,49979,6161,54891,4128,59954,2593,65167,1556,70381,519,75646,,80963,l214313,v5316,,10580,519,15794,1556c235321,2593,240384,4128,245295,6161v4912,2035,9578,4529,13998,7483c263713,16597,267802,19953,271562,23713v3759,3758,7115,7848,10068,12267c284584,40401,287078,45067,289112,49978v2034,4912,3570,9974,4607,15189c294756,70380,295275,75645,295275,80963v,5315,-519,10580,-1556,15794c292682,101971,291146,107033,289112,111944v-2034,4912,-4528,9577,-7482,13998c278677,130363,275321,134452,271562,138211v-3760,3759,-7849,7115,-12269,10068c254873,151233,250207,153726,245295,155761v-4911,2035,-9974,3571,-15188,4608c224893,161406,219629,161925,214313,161925r-133350,c75646,161925,70381,161406,65167,160369v-5213,-1037,-10276,-2573,-15188,-4608c45068,153726,40402,151233,35982,148278v-4420,-2952,-8510,-6308,-12269,-10067c19954,134452,16598,130363,13645,125942,10691,121521,8197,116856,6163,111944,4128,107033,2593,101971,1556,96757,519,91543,,86278,,80963xe" filled="f" strokecolor="#969ca2">
                  <v:stroke miterlimit="1" joinstyle="miter"/>
                  <v:path arrowok="t" textboxrect="0,0,295275,161925"/>
                </v:shape>
                <w10:wrap type="square"/>
              </v:group>
            </w:pict>
          </mc:Fallback>
        </mc:AlternateContent>
      </w:r>
      <w:r>
        <w:t>Small (1-10 employees)</w:t>
      </w:r>
    </w:p>
    <w:p w14:paraId="4295FD32" w14:textId="77777777" w:rsidR="003131A7" w:rsidRDefault="003131A7" w:rsidP="003131A7">
      <w:pPr>
        <w:ind w:left="723" w:right="188"/>
      </w:pPr>
      <w:r>
        <w:t>Medium (11-50 employees)</w:t>
      </w:r>
    </w:p>
    <w:p w14:paraId="0F1F3551" w14:textId="77777777" w:rsidR="003131A7" w:rsidRDefault="003131A7" w:rsidP="003131A7">
      <w:pPr>
        <w:spacing w:after="1045"/>
        <w:ind w:left="723" w:right="188"/>
      </w:pPr>
      <w:r>
        <w:t>Large (More than 50 employees)</w:t>
      </w:r>
    </w:p>
    <w:p w14:paraId="3B4D2936" w14:textId="262BB0BC" w:rsidR="003131A7" w:rsidRPr="00E176D1" w:rsidRDefault="003131A7" w:rsidP="00E176D1">
      <w:pPr>
        <w:rPr>
          <w:b/>
          <w:bCs/>
        </w:rPr>
      </w:pPr>
      <w:r w:rsidRPr="00E176D1">
        <w:rPr>
          <w:b/>
          <w:bCs/>
        </w:rPr>
        <w:t xml:space="preserve">4. How do you currently track your inventory?  </w:t>
      </w:r>
      <w:r w:rsidRPr="00E176D1">
        <w:rPr>
          <w:rFonts w:ascii="Calibri" w:eastAsia="Calibri" w:hAnsi="Calibri" w:cs="Calibri"/>
          <w:b/>
          <w:bCs/>
          <w:color w:val="D93025"/>
        </w:rPr>
        <w:t>*</w:t>
      </w:r>
    </w:p>
    <w:p w14:paraId="29E468FD" w14:textId="77777777" w:rsidR="003131A7" w:rsidRDefault="003131A7" w:rsidP="003131A7">
      <w:pPr>
        <w:ind w:left="723" w:right="188"/>
      </w:pPr>
      <w:r>
        <w:rPr>
          <w:noProof/>
          <w:color w:val="000000"/>
        </w:rPr>
        <mc:AlternateContent>
          <mc:Choice Requires="wpg">
            <w:drawing>
              <wp:anchor distT="0" distB="0" distL="114300" distR="114300" simplePos="0" relativeHeight="251678720" behindDoc="0" locked="0" layoutInCell="1" allowOverlap="1" wp14:anchorId="29BF4F68" wp14:editId="2B56131D">
                <wp:simplePos x="0" y="0"/>
                <wp:positionH relativeFrom="column">
                  <wp:posOffset>366713</wp:posOffset>
                </wp:positionH>
                <wp:positionV relativeFrom="paragraph">
                  <wp:posOffset>-33383</wp:posOffset>
                </wp:positionV>
                <wp:extent cx="295275" cy="1019174"/>
                <wp:effectExtent l="0" t="0" r="0" b="0"/>
                <wp:wrapSquare wrapText="bothSides"/>
                <wp:docPr id="3244" name="Group 3244"/>
                <wp:cNvGraphicFramePr/>
                <a:graphic xmlns:a="http://schemas.openxmlformats.org/drawingml/2006/main">
                  <a:graphicData uri="http://schemas.microsoft.com/office/word/2010/wordprocessingGroup">
                    <wpg:wgp>
                      <wpg:cNvGrpSpPr/>
                      <wpg:grpSpPr>
                        <a:xfrm>
                          <a:off x="0" y="0"/>
                          <a:ext cx="295275" cy="1019174"/>
                          <a:chOff x="0" y="0"/>
                          <a:chExt cx="295275" cy="1019174"/>
                        </a:xfrm>
                      </wpg:grpSpPr>
                      <wps:wsp>
                        <wps:cNvPr id="106" name="Shape 106"/>
                        <wps:cNvSpPr/>
                        <wps:spPr>
                          <a:xfrm>
                            <a:off x="0" y="0"/>
                            <a:ext cx="295275" cy="161925"/>
                          </a:xfrm>
                          <a:custGeom>
                            <a:avLst/>
                            <a:gdLst/>
                            <a:ahLst/>
                            <a:cxnLst/>
                            <a:rect l="0" t="0" r="0" b="0"/>
                            <a:pathLst>
                              <a:path w="295275" h="161925">
                                <a:moveTo>
                                  <a:pt x="0" y="80963"/>
                                </a:moveTo>
                                <a:cubicBezTo>
                                  <a:pt x="0" y="75645"/>
                                  <a:pt x="519" y="70380"/>
                                  <a:pt x="1556" y="65166"/>
                                </a:cubicBezTo>
                                <a:cubicBezTo>
                                  <a:pt x="2593" y="59951"/>
                                  <a:pt x="4129" y="54888"/>
                                  <a:pt x="6163" y="49978"/>
                                </a:cubicBezTo>
                                <a:cubicBezTo>
                                  <a:pt x="8197" y="45067"/>
                                  <a:pt x="10691" y="40401"/>
                                  <a:pt x="13645" y="35980"/>
                                </a:cubicBezTo>
                                <a:cubicBezTo>
                                  <a:pt x="16598" y="31561"/>
                                  <a:pt x="19954" y="27471"/>
                                  <a:pt x="23713" y="23713"/>
                                </a:cubicBezTo>
                                <a:cubicBezTo>
                                  <a:pt x="27472" y="19953"/>
                                  <a:pt x="31562" y="16597"/>
                                  <a:pt x="35982" y="13643"/>
                                </a:cubicBezTo>
                                <a:cubicBezTo>
                                  <a:pt x="40402" y="10690"/>
                                  <a:pt x="45068" y="8196"/>
                                  <a:pt x="49979" y="6162"/>
                                </a:cubicBezTo>
                                <a:cubicBezTo>
                                  <a:pt x="54891" y="4128"/>
                                  <a:pt x="59954" y="2591"/>
                                  <a:pt x="65167" y="1556"/>
                                </a:cubicBezTo>
                                <a:cubicBezTo>
                                  <a:pt x="70381" y="519"/>
                                  <a:pt x="75646" y="0"/>
                                  <a:pt x="80963" y="0"/>
                                </a:cubicBezTo>
                                <a:lnTo>
                                  <a:pt x="214313" y="0"/>
                                </a:lnTo>
                                <a:cubicBezTo>
                                  <a:pt x="219629" y="0"/>
                                  <a:pt x="224893" y="519"/>
                                  <a:pt x="230107" y="1556"/>
                                </a:cubicBezTo>
                                <a:cubicBezTo>
                                  <a:pt x="235321" y="2591"/>
                                  <a:pt x="240384" y="4128"/>
                                  <a:pt x="245295" y="6162"/>
                                </a:cubicBezTo>
                                <a:cubicBezTo>
                                  <a:pt x="250207" y="8196"/>
                                  <a:pt x="254873" y="10690"/>
                                  <a:pt x="259293" y="13643"/>
                                </a:cubicBezTo>
                                <a:cubicBezTo>
                                  <a:pt x="263713" y="16597"/>
                                  <a:pt x="267802" y="19953"/>
                                  <a:pt x="271562" y="23713"/>
                                </a:cubicBezTo>
                                <a:cubicBezTo>
                                  <a:pt x="275321" y="27471"/>
                                  <a:pt x="278677" y="31561"/>
                                  <a:pt x="281630" y="35980"/>
                                </a:cubicBezTo>
                                <a:cubicBezTo>
                                  <a:pt x="284584" y="40401"/>
                                  <a:pt x="287078" y="45067"/>
                                  <a:pt x="289112" y="49978"/>
                                </a:cubicBezTo>
                                <a:cubicBezTo>
                                  <a:pt x="291146" y="54888"/>
                                  <a:pt x="292682" y="59951"/>
                                  <a:pt x="293719" y="65166"/>
                                </a:cubicBezTo>
                                <a:cubicBezTo>
                                  <a:pt x="294756" y="70380"/>
                                  <a:pt x="295275" y="75645"/>
                                  <a:pt x="295275" y="80963"/>
                                </a:cubicBezTo>
                                <a:cubicBezTo>
                                  <a:pt x="295275" y="86277"/>
                                  <a:pt x="294756" y="91542"/>
                                  <a:pt x="293719" y="96755"/>
                                </a:cubicBezTo>
                                <a:cubicBezTo>
                                  <a:pt x="292682" y="101971"/>
                                  <a:pt x="291146" y="107033"/>
                                  <a:pt x="289112" y="111943"/>
                                </a:cubicBezTo>
                                <a:cubicBezTo>
                                  <a:pt x="287078" y="116854"/>
                                  <a:pt x="284584" y="121520"/>
                                  <a:pt x="281630" y="125940"/>
                                </a:cubicBezTo>
                                <a:cubicBezTo>
                                  <a:pt x="278677" y="130360"/>
                                  <a:pt x="275321" y="134451"/>
                                  <a:pt x="271562" y="138210"/>
                                </a:cubicBezTo>
                                <a:cubicBezTo>
                                  <a:pt x="267802" y="141969"/>
                                  <a:pt x="263713" y="145324"/>
                                  <a:pt x="259293" y="148279"/>
                                </a:cubicBezTo>
                                <a:cubicBezTo>
                                  <a:pt x="254873" y="151231"/>
                                  <a:pt x="250207" y="153726"/>
                                  <a:pt x="245295" y="155761"/>
                                </a:cubicBezTo>
                                <a:cubicBezTo>
                                  <a:pt x="240384" y="157795"/>
                                  <a:pt x="235321" y="159331"/>
                                  <a:pt x="230107" y="160368"/>
                                </a:cubicBezTo>
                                <a:cubicBezTo>
                                  <a:pt x="224893" y="161406"/>
                                  <a:pt x="219629" y="161925"/>
                                  <a:pt x="214313" y="161925"/>
                                </a:cubicBezTo>
                                <a:lnTo>
                                  <a:pt x="80963" y="161925"/>
                                </a:lnTo>
                                <a:cubicBezTo>
                                  <a:pt x="75646" y="161925"/>
                                  <a:pt x="70381" y="161406"/>
                                  <a:pt x="65167" y="160368"/>
                                </a:cubicBezTo>
                                <a:cubicBezTo>
                                  <a:pt x="59954" y="159331"/>
                                  <a:pt x="54891" y="157795"/>
                                  <a:pt x="49979" y="155761"/>
                                </a:cubicBezTo>
                                <a:cubicBezTo>
                                  <a:pt x="45068" y="153726"/>
                                  <a:pt x="40402" y="151231"/>
                                  <a:pt x="35982" y="148279"/>
                                </a:cubicBezTo>
                                <a:cubicBezTo>
                                  <a:pt x="31562" y="145324"/>
                                  <a:pt x="27472" y="141969"/>
                                  <a:pt x="23713" y="138210"/>
                                </a:cubicBezTo>
                                <a:cubicBezTo>
                                  <a:pt x="19954" y="134451"/>
                                  <a:pt x="16598" y="130360"/>
                                  <a:pt x="13645" y="125940"/>
                                </a:cubicBezTo>
                                <a:cubicBezTo>
                                  <a:pt x="10691" y="121520"/>
                                  <a:pt x="8197" y="116854"/>
                                  <a:pt x="6163" y="111943"/>
                                </a:cubicBezTo>
                                <a:cubicBezTo>
                                  <a:pt x="4128" y="107033"/>
                                  <a:pt x="2593" y="101971"/>
                                  <a:pt x="1556" y="96755"/>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07" name="Shape 107"/>
                        <wps:cNvSpPr/>
                        <wps:spPr>
                          <a:xfrm>
                            <a:off x="0" y="285750"/>
                            <a:ext cx="295275" cy="161925"/>
                          </a:xfrm>
                          <a:custGeom>
                            <a:avLst/>
                            <a:gdLst/>
                            <a:ahLst/>
                            <a:cxnLst/>
                            <a:rect l="0" t="0" r="0" b="0"/>
                            <a:pathLst>
                              <a:path w="295275" h="161925">
                                <a:moveTo>
                                  <a:pt x="0" y="80963"/>
                                </a:moveTo>
                                <a:cubicBezTo>
                                  <a:pt x="0" y="75647"/>
                                  <a:pt x="519" y="70382"/>
                                  <a:pt x="1556" y="65167"/>
                                </a:cubicBezTo>
                                <a:cubicBezTo>
                                  <a:pt x="2593" y="59953"/>
                                  <a:pt x="4129" y="54890"/>
                                  <a:pt x="6163" y="49978"/>
                                </a:cubicBezTo>
                                <a:cubicBezTo>
                                  <a:pt x="8197" y="45068"/>
                                  <a:pt x="10691" y="40402"/>
                                  <a:pt x="13645" y="35982"/>
                                </a:cubicBezTo>
                                <a:cubicBezTo>
                                  <a:pt x="16598" y="31561"/>
                                  <a:pt x="19954" y="27471"/>
                                  <a:pt x="23713" y="23713"/>
                                </a:cubicBezTo>
                                <a:cubicBezTo>
                                  <a:pt x="27472" y="19953"/>
                                  <a:pt x="31562" y="16597"/>
                                  <a:pt x="35982" y="13642"/>
                                </a:cubicBezTo>
                                <a:cubicBezTo>
                                  <a:pt x="40402" y="10688"/>
                                  <a:pt x="45068" y="8195"/>
                                  <a:pt x="49979" y="6161"/>
                                </a:cubicBezTo>
                                <a:cubicBezTo>
                                  <a:pt x="54891" y="4128"/>
                                  <a:pt x="59954" y="2591"/>
                                  <a:pt x="65167" y="1556"/>
                                </a:cubicBezTo>
                                <a:cubicBezTo>
                                  <a:pt x="70381" y="519"/>
                                  <a:pt x="75646" y="1"/>
                                  <a:pt x="80963" y="0"/>
                                </a:cubicBezTo>
                                <a:lnTo>
                                  <a:pt x="214313" y="0"/>
                                </a:lnTo>
                                <a:cubicBezTo>
                                  <a:pt x="219629" y="1"/>
                                  <a:pt x="224893" y="519"/>
                                  <a:pt x="230107" y="1556"/>
                                </a:cubicBezTo>
                                <a:cubicBezTo>
                                  <a:pt x="235321" y="2591"/>
                                  <a:pt x="240384" y="4128"/>
                                  <a:pt x="245295" y="6161"/>
                                </a:cubicBezTo>
                                <a:cubicBezTo>
                                  <a:pt x="250207" y="8195"/>
                                  <a:pt x="254873" y="10688"/>
                                  <a:pt x="259293" y="13642"/>
                                </a:cubicBezTo>
                                <a:cubicBezTo>
                                  <a:pt x="263713" y="16597"/>
                                  <a:pt x="267802" y="19953"/>
                                  <a:pt x="271562" y="23713"/>
                                </a:cubicBezTo>
                                <a:cubicBezTo>
                                  <a:pt x="275321" y="27471"/>
                                  <a:pt x="278677" y="31561"/>
                                  <a:pt x="281630" y="35982"/>
                                </a:cubicBezTo>
                                <a:cubicBezTo>
                                  <a:pt x="284584" y="40402"/>
                                  <a:pt x="287078" y="45068"/>
                                  <a:pt x="289112" y="49978"/>
                                </a:cubicBezTo>
                                <a:cubicBezTo>
                                  <a:pt x="291146" y="54890"/>
                                  <a:pt x="292682" y="59953"/>
                                  <a:pt x="293719" y="65167"/>
                                </a:cubicBezTo>
                                <a:cubicBezTo>
                                  <a:pt x="294756" y="70382"/>
                                  <a:pt x="295275" y="75647"/>
                                  <a:pt x="295275" y="80963"/>
                                </a:cubicBezTo>
                                <a:cubicBezTo>
                                  <a:pt x="295275" y="86278"/>
                                  <a:pt x="294756" y="91543"/>
                                  <a:pt x="293719" y="96757"/>
                                </a:cubicBezTo>
                                <a:cubicBezTo>
                                  <a:pt x="292682" y="101971"/>
                                  <a:pt x="291146" y="107033"/>
                                  <a:pt x="289112" y="111944"/>
                                </a:cubicBezTo>
                                <a:cubicBezTo>
                                  <a:pt x="287078" y="116856"/>
                                  <a:pt x="284584" y="121523"/>
                                  <a:pt x="281630" y="125942"/>
                                </a:cubicBezTo>
                                <a:cubicBezTo>
                                  <a:pt x="278677" y="130363"/>
                                  <a:pt x="275321" y="134452"/>
                                  <a:pt x="271562" y="138211"/>
                                </a:cubicBezTo>
                                <a:cubicBezTo>
                                  <a:pt x="267802" y="141969"/>
                                  <a:pt x="263713" y="145324"/>
                                  <a:pt x="259293" y="148279"/>
                                </a:cubicBezTo>
                                <a:cubicBezTo>
                                  <a:pt x="254873" y="151231"/>
                                  <a:pt x="250207" y="153726"/>
                                  <a:pt x="245295" y="155760"/>
                                </a:cubicBezTo>
                                <a:cubicBezTo>
                                  <a:pt x="240384" y="157795"/>
                                  <a:pt x="235321" y="159331"/>
                                  <a:pt x="230107" y="160369"/>
                                </a:cubicBezTo>
                                <a:cubicBezTo>
                                  <a:pt x="224893" y="161406"/>
                                  <a:pt x="219629" y="161925"/>
                                  <a:pt x="214313" y="161925"/>
                                </a:cubicBezTo>
                                <a:lnTo>
                                  <a:pt x="80963" y="161925"/>
                                </a:lnTo>
                                <a:cubicBezTo>
                                  <a:pt x="75646" y="161925"/>
                                  <a:pt x="70381" y="161406"/>
                                  <a:pt x="65167" y="160369"/>
                                </a:cubicBezTo>
                                <a:cubicBezTo>
                                  <a:pt x="59954" y="159331"/>
                                  <a:pt x="54891" y="157795"/>
                                  <a:pt x="49979" y="155760"/>
                                </a:cubicBezTo>
                                <a:cubicBezTo>
                                  <a:pt x="45068" y="153726"/>
                                  <a:pt x="40402" y="151231"/>
                                  <a:pt x="35982" y="148279"/>
                                </a:cubicBezTo>
                                <a:cubicBezTo>
                                  <a:pt x="31562" y="145324"/>
                                  <a:pt x="27472" y="141969"/>
                                  <a:pt x="23713" y="138211"/>
                                </a:cubicBezTo>
                                <a:cubicBezTo>
                                  <a:pt x="19954" y="134452"/>
                                  <a:pt x="16598" y="130363"/>
                                  <a:pt x="13645" y="125942"/>
                                </a:cubicBezTo>
                                <a:cubicBezTo>
                                  <a:pt x="10691" y="121523"/>
                                  <a:pt x="8197" y="116856"/>
                                  <a:pt x="6163" y="111944"/>
                                </a:cubicBezTo>
                                <a:cubicBezTo>
                                  <a:pt x="4128" y="107033"/>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08" name="Shape 108"/>
                        <wps:cNvSpPr/>
                        <wps:spPr>
                          <a:xfrm>
                            <a:off x="0" y="571500"/>
                            <a:ext cx="295275" cy="161924"/>
                          </a:xfrm>
                          <a:custGeom>
                            <a:avLst/>
                            <a:gdLst/>
                            <a:ahLst/>
                            <a:cxnLst/>
                            <a:rect l="0" t="0" r="0" b="0"/>
                            <a:pathLst>
                              <a:path w="295275" h="161924">
                                <a:moveTo>
                                  <a:pt x="0" y="80962"/>
                                </a:moveTo>
                                <a:cubicBezTo>
                                  <a:pt x="0" y="75646"/>
                                  <a:pt x="519" y="70380"/>
                                  <a:pt x="1556" y="65166"/>
                                </a:cubicBezTo>
                                <a:cubicBezTo>
                                  <a:pt x="2593" y="59952"/>
                                  <a:pt x="4129" y="54890"/>
                                  <a:pt x="6163" y="49977"/>
                                </a:cubicBezTo>
                                <a:cubicBezTo>
                                  <a:pt x="8197" y="45065"/>
                                  <a:pt x="10691" y="40400"/>
                                  <a:pt x="13645" y="35980"/>
                                </a:cubicBezTo>
                                <a:cubicBezTo>
                                  <a:pt x="16598" y="31559"/>
                                  <a:pt x="19954" y="27470"/>
                                  <a:pt x="23713" y="23713"/>
                                </a:cubicBezTo>
                                <a:cubicBezTo>
                                  <a:pt x="27472" y="19953"/>
                                  <a:pt x="31562" y="16597"/>
                                  <a:pt x="35982" y="13644"/>
                                </a:cubicBezTo>
                                <a:cubicBezTo>
                                  <a:pt x="40402" y="10690"/>
                                  <a:pt x="45068" y="8196"/>
                                  <a:pt x="49979" y="6161"/>
                                </a:cubicBezTo>
                                <a:cubicBezTo>
                                  <a:pt x="54891" y="4128"/>
                                  <a:pt x="59954" y="2591"/>
                                  <a:pt x="65167" y="1556"/>
                                </a:cubicBezTo>
                                <a:cubicBezTo>
                                  <a:pt x="70381" y="519"/>
                                  <a:pt x="75646" y="0"/>
                                  <a:pt x="80963" y="0"/>
                                </a:cubicBezTo>
                                <a:lnTo>
                                  <a:pt x="214313" y="0"/>
                                </a:lnTo>
                                <a:cubicBezTo>
                                  <a:pt x="219629" y="0"/>
                                  <a:pt x="224893" y="519"/>
                                  <a:pt x="230107" y="1556"/>
                                </a:cubicBezTo>
                                <a:cubicBezTo>
                                  <a:pt x="235321" y="2591"/>
                                  <a:pt x="240384" y="4128"/>
                                  <a:pt x="245295" y="6161"/>
                                </a:cubicBezTo>
                                <a:cubicBezTo>
                                  <a:pt x="250207" y="8196"/>
                                  <a:pt x="254873" y="10690"/>
                                  <a:pt x="259293" y="13644"/>
                                </a:cubicBezTo>
                                <a:cubicBezTo>
                                  <a:pt x="263713" y="16597"/>
                                  <a:pt x="267802" y="19953"/>
                                  <a:pt x="271562" y="23713"/>
                                </a:cubicBezTo>
                                <a:cubicBezTo>
                                  <a:pt x="275321" y="27470"/>
                                  <a:pt x="278677" y="31559"/>
                                  <a:pt x="281630" y="35980"/>
                                </a:cubicBezTo>
                                <a:cubicBezTo>
                                  <a:pt x="284584" y="40400"/>
                                  <a:pt x="287078" y="45065"/>
                                  <a:pt x="289112" y="49977"/>
                                </a:cubicBezTo>
                                <a:cubicBezTo>
                                  <a:pt x="291146" y="54890"/>
                                  <a:pt x="292682" y="59952"/>
                                  <a:pt x="293719" y="65166"/>
                                </a:cubicBezTo>
                                <a:cubicBezTo>
                                  <a:pt x="294756" y="70380"/>
                                  <a:pt x="295275" y="75646"/>
                                  <a:pt x="295275" y="80962"/>
                                </a:cubicBezTo>
                                <a:cubicBezTo>
                                  <a:pt x="295275" y="86278"/>
                                  <a:pt x="294756" y="91542"/>
                                  <a:pt x="293719" y="96756"/>
                                </a:cubicBezTo>
                                <a:cubicBezTo>
                                  <a:pt x="292682" y="101970"/>
                                  <a:pt x="291146" y="107033"/>
                                  <a:pt x="289112" y="111944"/>
                                </a:cubicBezTo>
                                <a:cubicBezTo>
                                  <a:pt x="287078" y="116856"/>
                                  <a:pt x="284584" y="121522"/>
                                  <a:pt x="281630" y="125940"/>
                                </a:cubicBezTo>
                                <a:cubicBezTo>
                                  <a:pt x="278677" y="130362"/>
                                  <a:pt x="275321" y="134451"/>
                                  <a:pt x="271562" y="138209"/>
                                </a:cubicBezTo>
                                <a:cubicBezTo>
                                  <a:pt x="267802" y="141967"/>
                                  <a:pt x="263713" y="145324"/>
                                  <a:pt x="259293" y="148279"/>
                                </a:cubicBezTo>
                                <a:cubicBezTo>
                                  <a:pt x="254873" y="151232"/>
                                  <a:pt x="250207" y="153726"/>
                                  <a:pt x="245295" y="155760"/>
                                </a:cubicBezTo>
                                <a:cubicBezTo>
                                  <a:pt x="240384" y="157794"/>
                                  <a:pt x="235321" y="159329"/>
                                  <a:pt x="230107" y="160368"/>
                                </a:cubicBezTo>
                                <a:cubicBezTo>
                                  <a:pt x="224893" y="161406"/>
                                  <a:pt x="219629" y="161924"/>
                                  <a:pt x="214313" y="161924"/>
                                </a:cubicBezTo>
                                <a:lnTo>
                                  <a:pt x="80963" y="161924"/>
                                </a:lnTo>
                                <a:cubicBezTo>
                                  <a:pt x="75646" y="161924"/>
                                  <a:pt x="70381" y="161406"/>
                                  <a:pt x="65167" y="160368"/>
                                </a:cubicBezTo>
                                <a:cubicBezTo>
                                  <a:pt x="59954" y="159329"/>
                                  <a:pt x="54891" y="157794"/>
                                  <a:pt x="49979" y="155760"/>
                                </a:cubicBezTo>
                                <a:cubicBezTo>
                                  <a:pt x="45068" y="153726"/>
                                  <a:pt x="40402" y="151232"/>
                                  <a:pt x="35982" y="148279"/>
                                </a:cubicBezTo>
                                <a:cubicBezTo>
                                  <a:pt x="31562" y="145324"/>
                                  <a:pt x="27472" y="141967"/>
                                  <a:pt x="23713" y="138209"/>
                                </a:cubicBezTo>
                                <a:cubicBezTo>
                                  <a:pt x="19954" y="134451"/>
                                  <a:pt x="16598" y="130362"/>
                                  <a:pt x="13645" y="125940"/>
                                </a:cubicBezTo>
                                <a:cubicBezTo>
                                  <a:pt x="10691" y="121522"/>
                                  <a:pt x="8197" y="116856"/>
                                  <a:pt x="6163" y="111944"/>
                                </a:cubicBezTo>
                                <a:cubicBezTo>
                                  <a:pt x="4128" y="107033"/>
                                  <a:pt x="2593" y="101970"/>
                                  <a:pt x="1556" y="96756"/>
                                </a:cubicBezTo>
                                <a:cubicBezTo>
                                  <a:pt x="519" y="91542"/>
                                  <a:pt x="0" y="86278"/>
                                  <a:pt x="0" y="80962"/>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09" name="Shape 109"/>
                        <wps:cNvSpPr/>
                        <wps:spPr>
                          <a:xfrm>
                            <a:off x="0" y="857249"/>
                            <a:ext cx="295275" cy="161925"/>
                          </a:xfrm>
                          <a:custGeom>
                            <a:avLst/>
                            <a:gdLst/>
                            <a:ahLst/>
                            <a:cxnLst/>
                            <a:rect l="0" t="0" r="0" b="0"/>
                            <a:pathLst>
                              <a:path w="295275" h="161925">
                                <a:moveTo>
                                  <a:pt x="0" y="80963"/>
                                </a:moveTo>
                                <a:cubicBezTo>
                                  <a:pt x="0" y="75647"/>
                                  <a:pt x="519" y="70382"/>
                                  <a:pt x="1556" y="65167"/>
                                </a:cubicBezTo>
                                <a:cubicBezTo>
                                  <a:pt x="2593" y="59951"/>
                                  <a:pt x="4129" y="54890"/>
                                  <a:pt x="6163" y="49978"/>
                                </a:cubicBezTo>
                                <a:cubicBezTo>
                                  <a:pt x="8197" y="45067"/>
                                  <a:pt x="10691" y="40401"/>
                                  <a:pt x="13645" y="35979"/>
                                </a:cubicBezTo>
                                <a:cubicBezTo>
                                  <a:pt x="16598" y="31561"/>
                                  <a:pt x="19954" y="27473"/>
                                  <a:pt x="23713" y="23713"/>
                                </a:cubicBezTo>
                                <a:cubicBezTo>
                                  <a:pt x="27472" y="19954"/>
                                  <a:pt x="31562" y="16597"/>
                                  <a:pt x="35982" y="13646"/>
                                </a:cubicBezTo>
                                <a:cubicBezTo>
                                  <a:pt x="40402" y="10691"/>
                                  <a:pt x="45068" y="8196"/>
                                  <a:pt x="49979" y="6162"/>
                                </a:cubicBezTo>
                                <a:cubicBezTo>
                                  <a:pt x="54891" y="4130"/>
                                  <a:pt x="59954" y="2594"/>
                                  <a:pt x="65167" y="1556"/>
                                </a:cubicBezTo>
                                <a:cubicBezTo>
                                  <a:pt x="70381" y="519"/>
                                  <a:pt x="75646" y="0"/>
                                  <a:pt x="80963" y="0"/>
                                </a:cubicBezTo>
                                <a:lnTo>
                                  <a:pt x="214313" y="0"/>
                                </a:lnTo>
                                <a:cubicBezTo>
                                  <a:pt x="219629" y="0"/>
                                  <a:pt x="224893" y="519"/>
                                  <a:pt x="230107" y="1556"/>
                                </a:cubicBezTo>
                                <a:cubicBezTo>
                                  <a:pt x="235321" y="2594"/>
                                  <a:pt x="240384" y="4130"/>
                                  <a:pt x="245295" y="6162"/>
                                </a:cubicBezTo>
                                <a:cubicBezTo>
                                  <a:pt x="250207" y="8196"/>
                                  <a:pt x="254873" y="10691"/>
                                  <a:pt x="259293" y="13644"/>
                                </a:cubicBezTo>
                                <a:cubicBezTo>
                                  <a:pt x="263713" y="16597"/>
                                  <a:pt x="267802" y="19954"/>
                                  <a:pt x="271562" y="23713"/>
                                </a:cubicBezTo>
                                <a:cubicBezTo>
                                  <a:pt x="275321" y="27473"/>
                                  <a:pt x="278677" y="31561"/>
                                  <a:pt x="281630" y="35981"/>
                                </a:cubicBezTo>
                                <a:cubicBezTo>
                                  <a:pt x="284584" y="40401"/>
                                  <a:pt x="287078" y="45067"/>
                                  <a:pt x="289112" y="49978"/>
                                </a:cubicBezTo>
                                <a:cubicBezTo>
                                  <a:pt x="291146" y="54890"/>
                                  <a:pt x="292682" y="59951"/>
                                  <a:pt x="293719" y="65167"/>
                                </a:cubicBezTo>
                                <a:cubicBezTo>
                                  <a:pt x="294756" y="70382"/>
                                  <a:pt x="295275" y="75647"/>
                                  <a:pt x="295275" y="80963"/>
                                </a:cubicBezTo>
                                <a:cubicBezTo>
                                  <a:pt x="295275" y="86278"/>
                                  <a:pt x="294756" y="91543"/>
                                  <a:pt x="293719" y="96757"/>
                                </a:cubicBezTo>
                                <a:cubicBezTo>
                                  <a:pt x="292682" y="101971"/>
                                  <a:pt x="291146" y="107032"/>
                                  <a:pt x="289112" y="111944"/>
                                </a:cubicBezTo>
                                <a:cubicBezTo>
                                  <a:pt x="287078" y="116855"/>
                                  <a:pt x="284584" y="121521"/>
                                  <a:pt x="281630" y="125941"/>
                                </a:cubicBezTo>
                                <a:cubicBezTo>
                                  <a:pt x="278677" y="130361"/>
                                  <a:pt x="275321" y="134452"/>
                                  <a:pt x="271562" y="138210"/>
                                </a:cubicBezTo>
                                <a:cubicBezTo>
                                  <a:pt x="267802" y="141970"/>
                                  <a:pt x="263713" y="145326"/>
                                  <a:pt x="259293" y="148279"/>
                                </a:cubicBezTo>
                                <a:cubicBezTo>
                                  <a:pt x="254873" y="151233"/>
                                  <a:pt x="250207" y="153726"/>
                                  <a:pt x="245295" y="155759"/>
                                </a:cubicBezTo>
                                <a:cubicBezTo>
                                  <a:pt x="240384" y="157795"/>
                                  <a:pt x="235321" y="159330"/>
                                  <a:pt x="230107" y="160369"/>
                                </a:cubicBezTo>
                                <a:cubicBezTo>
                                  <a:pt x="224893" y="161406"/>
                                  <a:pt x="219629" y="161925"/>
                                  <a:pt x="214313" y="161925"/>
                                </a:cubicBezTo>
                                <a:lnTo>
                                  <a:pt x="80963" y="161925"/>
                                </a:lnTo>
                                <a:cubicBezTo>
                                  <a:pt x="75646" y="161925"/>
                                  <a:pt x="70381" y="161406"/>
                                  <a:pt x="65167" y="160367"/>
                                </a:cubicBezTo>
                                <a:cubicBezTo>
                                  <a:pt x="59954" y="159330"/>
                                  <a:pt x="54891" y="157795"/>
                                  <a:pt x="49979" y="155759"/>
                                </a:cubicBezTo>
                                <a:cubicBezTo>
                                  <a:pt x="45068" y="153726"/>
                                  <a:pt x="40402" y="151233"/>
                                  <a:pt x="35982" y="148279"/>
                                </a:cubicBezTo>
                                <a:cubicBezTo>
                                  <a:pt x="31562" y="145326"/>
                                  <a:pt x="27472" y="141970"/>
                                  <a:pt x="23713" y="138210"/>
                                </a:cubicBezTo>
                                <a:cubicBezTo>
                                  <a:pt x="19954" y="134452"/>
                                  <a:pt x="16598" y="130361"/>
                                  <a:pt x="13645" y="125940"/>
                                </a:cubicBezTo>
                                <a:cubicBezTo>
                                  <a:pt x="10691" y="121520"/>
                                  <a:pt x="8197" y="116855"/>
                                  <a:pt x="6163" y="111944"/>
                                </a:cubicBezTo>
                                <a:cubicBezTo>
                                  <a:pt x="4128" y="107032"/>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15F70AEB" id="Group 3244" o:spid="_x0000_s1026" style="position:absolute;margin-left:28.9pt;margin-top:-2.65pt;width:23.25pt;height:80.25pt;z-index:251678720" coordsize="2952,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">
                <v:shape id="Shape 106"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" path="m,80963c,75645,519,70380,1556,65166,2593,59951,4129,54888,6163,49978v2034,-4911,4528,-9577,7482,-13998c16598,31561,19954,27471,23713,23713v3759,-3760,7849,-7116,12269,-10070c40402,10690,45068,8196,49979,6162,54891,4128,59954,2591,65167,1556,70381,519,75646,,80963,l214313,v5316,,10580,519,15794,1556c235321,2591,240384,4128,245295,6162v4912,2034,9578,4528,13998,7481c263713,16597,267802,19953,271562,23713v3759,3758,7115,7848,10068,12267c284584,40401,287078,45067,289112,49978v2034,4910,3570,9973,4607,15188c294756,70380,295275,75645,295275,80963v,5314,-519,10579,-1556,15792c292682,101971,291146,107033,289112,111943v-2034,4911,-4528,9577,-7482,13997c278677,130360,275321,134451,271562,138210v-3760,3759,-7849,7114,-12269,10069c254873,151231,250207,153726,245295,155761v-4911,2034,-9974,3570,-15188,4607c224893,161406,219629,161925,214313,161925r-133350,c75646,161925,70381,161406,65167,160368v-5213,-1037,-10276,-2573,-15188,-4607c45068,153726,40402,151231,35982,148279v-4420,-2955,-8510,-6310,-12269,-10069c19954,134451,16598,130360,13645,125940,10691,121520,8197,116854,6163,111943,4128,107033,2593,101971,1556,96755,519,91542,,86277,,80963xe" filled="f" strokecolor="#969ca2">
                  <v:stroke miterlimit="1" joinstyle="miter"/>
                  <v:path arrowok="t" textboxrect="0,0,295275,161925"/>
                </v:shape>
                <v:shape id="Shape 107"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" path="m,80963c,75647,519,70382,1556,65167,2593,59953,4129,54890,6163,49978v2034,-4910,4528,-9576,7482,-13996c16598,31561,19954,27471,23713,23713v3759,-3760,7849,-7116,12269,-10071c40402,10688,45068,8195,49979,6161,54891,4128,59954,2591,65167,1556,70381,519,75646,1,80963,l214313,v5316,1,10580,519,15794,1556c235321,2591,240384,4128,245295,6161v4912,2034,9578,4527,13998,7481c263713,16597,267802,19953,271562,23713v3759,3758,7115,7848,10068,12269c284584,40402,287078,45068,289112,49978v2034,4912,3570,9975,4607,15189c294756,70382,295275,75647,295275,80963v,5315,-519,10580,-1556,15794c292682,101971,291146,107033,289112,111944v-2034,4912,-4528,9579,-7482,13998c278677,130363,275321,134452,271562,138211v-3760,3758,-7849,7113,-12269,10068c254873,151231,250207,153726,245295,155760v-4911,2035,-9974,3571,-15188,4609c224893,161406,219629,161925,214313,161925r-133350,c75646,161925,70381,161406,65167,160369v-5213,-1038,-10276,-2574,-15188,-4609c45068,153726,40402,151231,35982,148279v-4420,-2955,-8510,-6310,-12269,-10068c19954,134452,16598,130363,13645,125942,10691,121523,8197,116856,6163,111944,4128,107033,2593,101971,1556,96757,519,91543,,86278,,80963xe" filled="f" strokecolor="#969ca2">
                  <v:stroke miterlimit="1" joinstyle="miter"/>
                  <v:path arrowok="t" textboxrect="0,0,295275,161925"/>
                </v:shape>
                <v:shape id="Shape 108" o:spid="_x0000_s1029" style="position:absolute;top:5715;width:2952;height:1619;visibility:visible;mso-wrap-style:square;v-text-anchor:top" coordsize="295275,161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" path="m,80962c,75646,519,70380,1556,65166,2593,59952,4129,54890,6163,49977v2034,-4912,4528,-9577,7482,-13997c16598,31559,19954,27470,23713,23713v3759,-3760,7849,-7116,12269,-10069c40402,10690,45068,8196,49979,6161,54891,4128,59954,2591,65167,1556,70381,519,75646,,80963,l214313,v5316,,10580,519,15794,1556c235321,2591,240384,4128,245295,6161v4912,2035,9578,4529,13998,7483c263713,16597,267802,19953,271562,23713v3759,3757,7115,7846,10068,12267c284584,40400,287078,45065,289112,49977v2034,4913,3570,9975,4607,15189c294756,70380,295275,75646,295275,80962v,5316,-519,10580,-1556,15794c292682,101970,291146,107033,289112,111944v-2034,4912,-4528,9578,-7482,13996c278677,130362,275321,134451,271562,138209v-3760,3758,-7849,7115,-12269,10070c254873,151232,250207,153726,245295,155760v-4911,2034,-9974,3569,-15188,4608c224893,161406,219629,161924,214313,161924r-133350,c75646,161924,70381,161406,65167,160368v-5213,-1039,-10276,-2574,-15188,-4608c45068,153726,40402,151232,35982,148279v-4420,-2955,-8510,-6312,-12269,-10070c19954,134451,16598,130362,13645,125940,10691,121522,8197,116856,6163,111944,4128,107033,2593,101970,1556,96756,519,91542,,86278,,80962xe" filled="f" strokecolor="#969ca2">
                  <v:stroke miterlimit="1" joinstyle="miter"/>
                  <v:path arrowok="t" textboxrect="0,0,295275,161924"/>
                </v:shape>
                <v:shape id="Shape 109" o:spid="_x0000_s1030" style="position:absolute;top:8572;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" path="m,80963c,75647,519,70382,1556,65167,2593,59951,4129,54890,6163,49978v2034,-4911,4528,-9577,7482,-13999c16598,31561,19954,27473,23713,23713v3759,-3759,7849,-7116,12269,-10067c40402,10691,45068,8196,49979,6162,54891,4130,59954,2594,65167,1556,70381,519,75646,,80963,l214313,v5316,,10580,519,15794,1556c235321,2594,240384,4130,245295,6162v4912,2034,9578,4529,13998,7482c263713,16597,267802,19954,271562,23713v3759,3760,7115,7848,10068,12268c284584,40401,287078,45067,289112,49978v2034,4912,3570,9973,4607,15189c294756,70382,295275,75647,295275,80963v,5315,-519,10580,-1556,15794c292682,101971,291146,107032,289112,111944v-2034,4911,-4528,9577,-7482,13997c278677,130361,275321,134452,271562,138210v-3760,3760,-7849,7116,-12269,10069c254873,151233,250207,153726,245295,155759v-4911,2036,-9974,3571,-15188,4610c224893,161406,219629,161925,214313,161925r-133350,c75646,161925,70381,161406,65167,160367v-5213,-1037,-10276,-2572,-15188,-4608c45068,153726,40402,151233,35982,148279v-4420,-2953,-8510,-6309,-12269,-10069c19954,134452,16598,130361,13645,125940,10691,121520,8197,116855,6163,111944,4128,107032,2593,101971,1556,96757,519,91543,,86278,,80963xe" filled="f" strokecolor="#969ca2">
                  <v:stroke miterlimit="1" joinstyle="miter"/>
                  <v:path arrowok="t" textboxrect="0,0,295275,161925"/>
                </v:shape>
                <w10:wrap type="square"/>
              </v:group>
            </w:pict>
          </mc:Fallback>
        </mc:AlternateContent>
      </w:r>
      <w:r>
        <w:t>Manual record-keeping</w:t>
      </w:r>
    </w:p>
    <w:p w14:paraId="3A9C89F4" w14:textId="77777777" w:rsidR="003131A7" w:rsidRDefault="003131A7" w:rsidP="003131A7">
      <w:pPr>
        <w:ind w:left="723" w:right="188"/>
      </w:pPr>
      <w:r>
        <w:t>Spreadsheet software (Excel, Google Sheets)</w:t>
      </w:r>
    </w:p>
    <w:p w14:paraId="22651987" w14:textId="77777777" w:rsidR="003131A7" w:rsidRDefault="003131A7" w:rsidP="003131A7">
      <w:pPr>
        <w:ind w:left="723" w:right="188"/>
      </w:pPr>
      <w:r>
        <w:t>Inventory management software</w:t>
      </w:r>
    </w:p>
    <w:p w14:paraId="1B911940" w14:textId="77777777" w:rsidR="003131A7" w:rsidRDefault="003131A7" w:rsidP="003131A7">
      <w:pPr>
        <w:spacing w:after="1046"/>
        <w:ind w:left="723" w:right="188"/>
      </w:pPr>
      <w:r>
        <w:t>Other (Please specify)</w:t>
      </w:r>
    </w:p>
    <w:p w14:paraId="2882717C" w14:textId="5418DECA" w:rsidR="003131A7" w:rsidRPr="00E176D1" w:rsidRDefault="003131A7" w:rsidP="00E176D1">
      <w:pPr>
        <w:rPr>
          <w:b/>
          <w:bCs/>
        </w:rPr>
      </w:pPr>
      <w:r w:rsidRPr="00E176D1">
        <w:rPr>
          <w:rFonts w:eastAsia="Arial"/>
          <w:b/>
          <w:bCs/>
        </w:rPr>
        <w:t>5. Have you experienced challenges in managing your inventory</w:t>
      </w:r>
      <w:r w:rsidR="00E176D1">
        <w:rPr>
          <w:rFonts w:eastAsia="Arial"/>
          <w:b/>
          <w:bCs/>
        </w:rPr>
        <w:t xml:space="preserve"> </w:t>
      </w:r>
      <w:r w:rsidRPr="00E176D1">
        <w:rPr>
          <w:rFonts w:eastAsia="Arial"/>
          <w:b/>
          <w:bCs/>
        </w:rPr>
        <w:t xml:space="preserve">accurately? </w:t>
      </w:r>
      <w:r w:rsidR="00E176D1" w:rsidRPr="00E176D1">
        <w:rPr>
          <w:b/>
          <w:bCs/>
          <w:color w:val="D93025"/>
        </w:rPr>
        <w:t xml:space="preserve">* </w:t>
      </w:r>
      <w:r w:rsidRPr="00E176D1">
        <w:rPr>
          <w:rFonts w:eastAsia="Arial"/>
          <w:b/>
          <w:bCs/>
        </w:rPr>
        <w:t xml:space="preserve"> </w:t>
      </w:r>
    </w:p>
    <w:p w14:paraId="09D41001" w14:textId="77777777" w:rsidR="003131A7" w:rsidRDefault="003131A7" w:rsidP="003131A7">
      <w:pPr>
        <w:ind w:left="723" w:right="188"/>
      </w:pPr>
      <w:r>
        <w:rPr>
          <w:noProof/>
          <w:color w:val="000000"/>
        </w:rPr>
        <mc:AlternateContent>
          <mc:Choice Requires="wpg">
            <w:drawing>
              <wp:anchor distT="0" distB="0" distL="114300" distR="114300" simplePos="0" relativeHeight="251679744" behindDoc="0" locked="0" layoutInCell="1" allowOverlap="1" wp14:anchorId="20281136" wp14:editId="3C28F7A5">
                <wp:simplePos x="0" y="0"/>
                <wp:positionH relativeFrom="column">
                  <wp:posOffset>366713</wp:posOffset>
                </wp:positionH>
                <wp:positionV relativeFrom="paragraph">
                  <wp:posOffset>-33383</wp:posOffset>
                </wp:positionV>
                <wp:extent cx="295275" cy="733425"/>
                <wp:effectExtent l="0" t="0" r="0" b="0"/>
                <wp:wrapSquare wrapText="bothSides"/>
                <wp:docPr id="3245" name="Group 3245"/>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113" name="Shape 113"/>
                        <wps:cNvSpPr/>
                        <wps:spPr>
                          <a:xfrm>
                            <a:off x="0" y="0"/>
                            <a:ext cx="295275" cy="161925"/>
                          </a:xfrm>
                          <a:custGeom>
                            <a:avLst/>
                            <a:gdLst/>
                            <a:ahLst/>
                            <a:cxnLst/>
                            <a:rect l="0" t="0" r="0" b="0"/>
                            <a:pathLst>
                              <a:path w="295275" h="161925">
                                <a:moveTo>
                                  <a:pt x="0" y="80963"/>
                                </a:moveTo>
                                <a:cubicBezTo>
                                  <a:pt x="0" y="75645"/>
                                  <a:pt x="519" y="70380"/>
                                  <a:pt x="1556" y="65167"/>
                                </a:cubicBezTo>
                                <a:cubicBezTo>
                                  <a:pt x="2593" y="59951"/>
                                  <a:pt x="4129" y="54888"/>
                                  <a:pt x="6163" y="49977"/>
                                </a:cubicBezTo>
                                <a:cubicBezTo>
                                  <a:pt x="8197" y="45064"/>
                                  <a:pt x="10691" y="40399"/>
                                  <a:pt x="13645" y="35981"/>
                                </a:cubicBezTo>
                                <a:cubicBezTo>
                                  <a:pt x="16598" y="31559"/>
                                  <a:pt x="19954" y="27471"/>
                                  <a:pt x="23713" y="23713"/>
                                </a:cubicBezTo>
                                <a:cubicBezTo>
                                  <a:pt x="27472" y="19954"/>
                                  <a:pt x="31562" y="16597"/>
                                  <a:pt x="35982" y="13644"/>
                                </a:cubicBezTo>
                                <a:cubicBezTo>
                                  <a:pt x="40402" y="10691"/>
                                  <a:pt x="45068" y="8195"/>
                                  <a:pt x="49979" y="6161"/>
                                </a:cubicBezTo>
                                <a:cubicBezTo>
                                  <a:pt x="54891" y="4128"/>
                                  <a:pt x="59954" y="2592"/>
                                  <a:pt x="65167" y="1555"/>
                                </a:cubicBezTo>
                                <a:cubicBezTo>
                                  <a:pt x="70381" y="519"/>
                                  <a:pt x="75646" y="0"/>
                                  <a:pt x="80963" y="0"/>
                                </a:cubicBezTo>
                                <a:lnTo>
                                  <a:pt x="214313" y="0"/>
                                </a:lnTo>
                                <a:cubicBezTo>
                                  <a:pt x="219629" y="0"/>
                                  <a:pt x="224893" y="518"/>
                                  <a:pt x="230107" y="1553"/>
                                </a:cubicBezTo>
                                <a:cubicBezTo>
                                  <a:pt x="235321" y="2592"/>
                                  <a:pt x="240384" y="4127"/>
                                  <a:pt x="245295" y="6161"/>
                                </a:cubicBezTo>
                                <a:cubicBezTo>
                                  <a:pt x="250207" y="8195"/>
                                  <a:pt x="254873" y="10689"/>
                                  <a:pt x="259293" y="13644"/>
                                </a:cubicBezTo>
                                <a:cubicBezTo>
                                  <a:pt x="263713" y="16597"/>
                                  <a:pt x="267802" y="19954"/>
                                  <a:pt x="271562" y="23713"/>
                                </a:cubicBezTo>
                                <a:cubicBezTo>
                                  <a:pt x="275321" y="27471"/>
                                  <a:pt x="278677" y="31559"/>
                                  <a:pt x="281630" y="35981"/>
                                </a:cubicBezTo>
                                <a:cubicBezTo>
                                  <a:pt x="284584" y="40399"/>
                                  <a:pt x="287078" y="45064"/>
                                  <a:pt x="289112" y="49977"/>
                                </a:cubicBezTo>
                                <a:cubicBezTo>
                                  <a:pt x="291146" y="54888"/>
                                  <a:pt x="292682" y="59951"/>
                                  <a:pt x="293719" y="65167"/>
                                </a:cubicBezTo>
                                <a:cubicBezTo>
                                  <a:pt x="294756" y="70380"/>
                                  <a:pt x="295275" y="75645"/>
                                  <a:pt x="295275" y="80963"/>
                                </a:cubicBezTo>
                                <a:cubicBezTo>
                                  <a:pt x="295275" y="86278"/>
                                  <a:pt x="294756" y="91543"/>
                                  <a:pt x="293719" y="96758"/>
                                </a:cubicBezTo>
                                <a:cubicBezTo>
                                  <a:pt x="292682" y="101971"/>
                                  <a:pt x="291146" y="107032"/>
                                  <a:pt x="289112" y="111945"/>
                                </a:cubicBezTo>
                                <a:cubicBezTo>
                                  <a:pt x="287078" y="116856"/>
                                  <a:pt x="284584" y="121521"/>
                                  <a:pt x="281630" y="125943"/>
                                </a:cubicBezTo>
                                <a:cubicBezTo>
                                  <a:pt x="278677" y="130363"/>
                                  <a:pt x="275321" y="134452"/>
                                  <a:pt x="271562" y="138212"/>
                                </a:cubicBezTo>
                                <a:cubicBezTo>
                                  <a:pt x="267802" y="141971"/>
                                  <a:pt x="263713" y="145324"/>
                                  <a:pt x="259293" y="148278"/>
                                </a:cubicBezTo>
                                <a:cubicBezTo>
                                  <a:pt x="254873" y="151231"/>
                                  <a:pt x="250207" y="153726"/>
                                  <a:pt x="245295" y="155761"/>
                                </a:cubicBezTo>
                                <a:cubicBezTo>
                                  <a:pt x="240384" y="157795"/>
                                  <a:pt x="235321" y="159331"/>
                                  <a:pt x="230107" y="160369"/>
                                </a:cubicBezTo>
                                <a:cubicBezTo>
                                  <a:pt x="224893" y="161406"/>
                                  <a:pt x="219629" y="161923"/>
                                  <a:pt x="214313" y="161925"/>
                                </a:cubicBezTo>
                                <a:lnTo>
                                  <a:pt x="80963" y="161925"/>
                                </a:lnTo>
                                <a:cubicBezTo>
                                  <a:pt x="75646" y="161923"/>
                                  <a:pt x="70381" y="161406"/>
                                  <a:pt x="65167" y="160367"/>
                                </a:cubicBezTo>
                                <a:cubicBezTo>
                                  <a:pt x="59954" y="159331"/>
                                  <a:pt x="54891" y="157795"/>
                                  <a:pt x="49979" y="155761"/>
                                </a:cubicBezTo>
                                <a:cubicBezTo>
                                  <a:pt x="45068" y="153726"/>
                                  <a:pt x="40402" y="151231"/>
                                  <a:pt x="35982" y="148278"/>
                                </a:cubicBezTo>
                                <a:cubicBezTo>
                                  <a:pt x="31562" y="145326"/>
                                  <a:pt x="27472" y="141971"/>
                                  <a:pt x="23713" y="138212"/>
                                </a:cubicBezTo>
                                <a:cubicBezTo>
                                  <a:pt x="19954" y="134452"/>
                                  <a:pt x="16598" y="130363"/>
                                  <a:pt x="13645" y="125941"/>
                                </a:cubicBezTo>
                                <a:cubicBezTo>
                                  <a:pt x="10691" y="121521"/>
                                  <a:pt x="8197" y="116856"/>
                                  <a:pt x="6163" y="111945"/>
                                </a:cubicBezTo>
                                <a:cubicBezTo>
                                  <a:pt x="4128" y="107032"/>
                                  <a:pt x="2593" y="101969"/>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14" name="Shape 114"/>
                        <wps:cNvSpPr/>
                        <wps:spPr>
                          <a:xfrm>
                            <a:off x="0" y="285750"/>
                            <a:ext cx="295275" cy="161925"/>
                          </a:xfrm>
                          <a:custGeom>
                            <a:avLst/>
                            <a:gdLst/>
                            <a:ahLst/>
                            <a:cxnLst/>
                            <a:rect l="0" t="0" r="0" b="0"/>
                            <a:pathLst>
                              <a:path w="295275" h="161925">
                                <a:moveTo>
                                  <a:pt x="0" y="80963"/>
                                </a:moveTo>
                                <a:cubicBezTo>
                                  <a:pt x="0" y="75645"/>
                                  <a:pt x="519" y="70380"/>
                                  <a:pt x="1556" y="65167"/>
                                </a:cubicBezTo>
                                <a:cubicBezTo>
                                  <a:pt x="2593" y="59953"/>
                                  <a:pt x="4129" y="54890"/>
                                  <a:pt x="6163" y="49978"/>
                                </a:cubicBezTo>
                                <a:cubicBezTo>
                                  <a:pt x="8197" y="45065"/>
                                  <a:pt x="10691" y="40401"/>
                                  <a:pt x="13645" y="35982"/>
                                </a:cubicBezTo>
                                <a:cubicBezTo>
                                  <a:pt x="16598" y="31561"/>
                                  <a:pt x="19954" y="27471"/>
                                  <a:pt x="23713" y="23713"/>
                                </a:cubicBezTo>
                                <a:cubicBezTo>
                                  <a:pt x="27472" y="19954"/>
                                  <a:pt x="31562" y="16597"/>
                                  <a:pt x="35982" y="13644"/>
                                </a:cubicBezTo>
                                <a:cubicBezTo>
                                  <a:pt x="40402" y="10691"/>
                                  <a:pt x="45068" y="8196"/>
                                  <a:pt x="49979" y="6162"/>
                                </a:cubicBezTo>
                                <a:cubicBezTo>
                                  <a:pt x="54891" y="4128"/>
                                  <a:pt x="59954" y="2594"/>
                                  <a:pt x="65167" y="1555"/>
                                </a:cubicBezTo>
                                <a:cubicBezTo>
                                  <a:pt x="70381" y="519"/>
                                  <a:pt x="75646" y="0"/>
                                  <a:pt x="80963" y="0"/>
                                </a:cubicBezTo>
                                <a:lnTo>
                                  <a:pt x="214313" y="0"/>
                                </a:lnTo>
                                <a:cubicBezTo>
                                  <a:pt x="219629" y="0"/>
                                  <a:pt x="224893" y="519"/>
                                  <a:pt x="230107" y="1556"/>
                                </a:cubicBezTo>
                                <a:cubicBezTo>
                                  <a:pt x="235321" y="2594"/>
                                  <a:pt x="240384" y="4128"/>
                                  <a:pt x="245295" y="6162"/>
                                </a:cubicBezTo>
                                <a:cubicBezTo>
                                  <a:pt x="250207" y="8196"/>
                                  <a:pt x="254873" y="10691"/>
                                  <a:pt x="259293" y="13644"/>
                                </a:cubicBezTo>
                                <a:cubicBezTo>
                                  <a:pt x="263713" y="16597"/>
                                  <a:pt x="267802" y="19954"/>
                                  <a:pt x="271562" y="23713"/>
                                </a:cubicBezTo>
                                <a:cubicBezTo>
                                  <a:pt x="275321" y="27471"/>
                                  <a:pt x="278677" y="31561"/>
                                  <a:pt x="281630" y="35982"/>
                                </a:cubicBezTo>
                                <a:cubicBezTo>
                                  <a:pt x="284584" y="40401"/>
                                  <a:pt x="287078" y="45065"/>
                                  <a:pt x="289112" y="49978"/>
                                </a:cubicBezTo>
                                <a:cubicBezTo>
                                  <a:pt x="291146" y="54890"/>
                                  <a:pt x="292682" y="59953"/>
                                  <a:pt x="293719" y="65167"/>
                                </a:cubicBezTo>
                                <a:cubicBezTo>
                                  <a:pt x="294756" y="70380"/>
                                  <a:pt x="295275" y="75645"/>
                                  <a:pt x="295275" y="80963"/>
                                </a:cubicBezTo>
                                <a:cubicBezTo>
                                  <a:pt x="295275" y="86277"/>
                                  <a:pt x="294756" y="91542"/>
                                  <a:pt x="293719" y="96757"/>
                                </a:cubicBezTo>
                                <a:cubicBezTo>
                                  <a:pt x="292682" y="101971"/>
                                  <a:pt x="291146" y="107034"/>
                                  <a:pt x="289112" y="111945"/>
                                </a:cubicBezTo>
                                <a:cubicBezTo>
                                  <a:pt x="287078" y="116856"/>
                                  <a:pt x="284584" y="121521"/>
                                  <a:pt x="281630" y="125941"/>
                                </a:cubicBezTo>
                                <a:cubicBezTo>
                                  <a:pt x="278677" y="130363"/>
                                  <a:pt x="275321" y="134452"/>
                                  <a:pt x="271562" y="138212"/>
                                </a:cubicBezTo>
                                <a:cubicBezTo>
                                  <a:pt x="267802" y="141970"/>
                                  <a:pt x="263713" y="145324"/>
                                  <a:pt x="259293" y="148279"/>
                                </a:cubicBezTo>
                                <a:cubicBezTo>
                                  <a:pt x="254873" y="151231"/>
                                  <a:pt x="250207" y="153726"/>
                                  <a:pt x="245295" y="155761"/>
                                </a:cubicBezTo>
                                <a:cubicBezTo>
                                  <a:pt x="240384" y="157795"/>
                                  <a:pt x="235321" y="159331"/>
                                  <a:pt x="230107" y="160369"/>
                                </a:cubicBezTo>
                                <a:cubicBezTo>
                                  <a:pt x="224893" y="161406"/>
                                  <a:pt x="219629" y="161923"/>
                                  <a:pt x="214313" y="161925"/>
                                </a:cubicBezTo>
                                <a:lnTo>
                                  <a:pt x="80963" y="161925"/>
                                </a:lnTo>
                                <a:cubicBezTo>
                                  <a:pt x="75646" y="161923"/>
                                  <a:pt x="70381" y="161406"/>
                                  <a:pt x="65167" y="160369"/>
                                </a:cubicBezTo>
                                <a:cubicBezTo>
                                  <a:pt x="59954" y="159331"/>
                                  <a:pt x="54891" y="157795"/>
                                  <a:pt x="49979" y="155761"/>
                                </a:cubicBezTo>
                                <a:cubicBezTo>
                                  <a:pt x="45068" y="153726"/>
                                  <a:pt x="40402" y="151231"/>
                                  <a:pt x="35982" y="148278"/>
                                </a:cubicBezTo>
                                <a:cubicBezTo>
                                  <a:pt x="31562" y="145324"/>
                                  <a:pt x="27472" y="141970"/>
                                  <a:pt x="23713" y="138212"/>
                                </a:cubicBezTo>
                                <a:cubicBezTo>
                                  <a:pt x="19954" y="134452"/>
                                  <a:pt x="16598" y="130363"/>
                                  <a:pt x="13645" y="125943"/>
                                </a:cubicBezTo>
                                <a:cubicBezTo>
                                  <a:pt x="10691" y="121521"/>
                                  <a:pt x="8197" y="116856"/>
                                  <a:pt x="6163" y="111945"/>
                                </a:cubicBezTo>
                                <a:cubicBezTo>
                                  <a:pt x="4128" y="107034"/>
                                  <a:pt x="2593" y="101971"/>
                                  <a:pt x="1556" y="96757"/>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15" name="Shape 115"/>
                        <wps:cNvSpPr/>
                        <wps:spPr>
                          <a:xfrm>
                            <a:off x="0" y="571500"/>
                            <a:ext cx="295275" cy="161925"/>
                          </a:xfrm>
                          <a:custGeom>
                            <a:avLst/>
                            <a:gdLst/>
                            <a:ahLst/>
                            <a:cxnLst/>
                            <a:rect l="0" t="0" r="0" b="0"/>
                            <a:pathLst>
                              <a:path w="295275" h="161925">
                                <a:moveTo>
                                  <a:pt x="0" y="80963"/>
                                </a:moveTo>
                                <a:cubicBezTo>
                                  <a:pt x="0" y="75645"/>
                                  <a:pt x="519" y="70380"/>
                                  <a:pt x="1556" y="65167"/>
                                </a:cubicBezTo>
                                <a:cubicBezTo>
                                  <a:pt x="2593" y="59953"/>
                                  <a:pt x="4129" y="54890"/>
                                  <a:pt x="6163" y="49978"/>
                                </a:cubicBezTo>
                                <a:cubicBezTo>
                                  <a:pt x="8197" y="45065"/>
                                  <a:pt x="10691" y="40401"/>
                                  <a:pt x="13645" y="35981"/>
                                </a:cubicBezTo>
                                <a:cubicBezTo>
                                  <a:pt x="16598" y="31561"/>
                                  <a:pt x="19954" y="27471"/>
                                  <a:pt x="23713" y="23713"/>
                                </a:cubicBezTo>
                                <a:cubicBezTo>
                                  <a:pt x="27472" y="19954"/>
                                  <a:pt x="31562" y="16597"/>
                                  <a:pt x="35982" y="13643"/>
                                </a:cubicBezTo>
                                <a:cubicBezTo>
                                  <a:pt x="40402" y="10691"/>
                                  <a:pt x="45068" y="8196"/>
                                  <a:pt x="49979" y="6162"/>
                                </a:cubicBezTo>
                                <a:cubicBezTo>
                                  <a:pt x="54891" y="4128"/>
                                  <a:pt x="59954" y="2592"/>
                                  <a:pt x="65167" y="1556"/>
                                </a:cubicBezTo>
                                <a:cubicBezTo>
                                  <a:pt x="70381" y="519"/>
                                  <a:pt x="75646" y="0"/>
                                  <a:pt x="80963" y="0"/>
                                </a:cubicBezTo>
                                <a:lnTo>
                                  <a:pt x="214313" y="0"/>
                                </a:lnTo>
                                <a:cubicBezTo>
                                  <a:pt x="219629" y="0"/>
                                  <a:pt x="224893" y="519"/>
                                  <a:pt x="230107" y="1555"/>
                                </a:cubicBezTo>
                                <a:cubicBezTo>
                                  <a:pt x="235321" y="2592"/>
                                  <a:pt x="240384" y="4128"/>
                                  <a:pt x="245295" y="6162"/>
                                </a:cubicBezTo>
                                <a:cubicBezTo>
                                  <a:pt x="250207" y="8196"/>
                                  <a:pt x="254873" y="10691"/>
                                  <a:pt x="259293" y="13644"/>
                                </a:cubicBezTo>
                                <a:cubicBezTo>
                                  <a:pt x="263713" y="16597"/>
                                  <a:pt x="267802" y="19954"/>
                                  <a:pt x="271562" y="23713"/>
                                </a:cubicBezTo>
                                <a:cubicBezTo>
                                  <a:pt x="275321" y="27471"/>
                                  <a:pt x="278677" y="31561"/>
                                  <a:pt x="281630" y="35981"/>
                                </a:cubicBezTo>
                                <a:cubicBezTo>
                                  <a:pt x="284584" y="40401"/>
                                  <a:pt x="287078" y="45065"/>
                                  <a:pt x="289112" y="49978"/>
                                </a:cubicBezTo>
                                <a:cubicBezTo>
                                  <a:pt x="291146" y="54890"/>
                                  <a:pt x="292682" y="59953"/>
                                  <a:pt x="293719" y="65167"/>
                                </a:cubicBezTo>
                                <a:cubicBezTo>
                                  <a:pt x="294756" y="70380"/>
                                  <a:pt x="295275" y="75645"/>
                                  <a:pt x="295275" y="80963"/>
                                </a:cubicBezTo>
                                <a:cubicBezTo>
                                  <a:pt x="295275" y="86277"/>
                                  <a:pt x="294756" y="91542"/>
                                  <a:pt x="293719" y="96755"/>
                                </a:cubicBezTo>
                                <a:cubicBezTo>
                                  <a:pt x="292682" y="101971"/>
                                  <a:pt x="291146" y="107034"/>
                                  <a:pt x="289112" y="111944"/>
                                </a:cubicBezTo>
                                <a:cubicBezTo>
                                  <a:pt x="287078" y="116855"/>
                                  <a:pt x="284584" y="121521"/>
                                  <a:pt x="281630" y="125940"/>
                                </a:cubicBezTo>
                                <a:cubicBezTo>
                                  <a:pt x="278677" y="130361"/>
                                  <a:pt x="275321" y="134451"/>
                                  <a:pt x="271562" y="138210"/>
                                </a:cubicBezTo>
                                <a:cubicBezTo>
                                  <a:pt x="267802" y="141970"/>
                                  <a:pt x="263713" y="145324"/>
                                  <a:pt x="259293" y="148279"/>
                                </a:cubicBezTo>
                                <a:cubicBezTo>
                                  <a:pt x="254873" y="151231"/>
                                  <a:pt x="250207" y="153726"/>
                                  <a:pt x="245295" y="155761"/>
                                </a:cubicBezTo>
                                <a:cubicBezTo>
                                  <a:pt x="240384" y="157795"/>
                                  <a:pt x="235321" y="159331"/>
                                  <a:pt x="230107" y="160367"/>
                                </a:cubicBezTo>
                                <a:cubicBezTo>
                                  <a:pt x="224893" y="161406"/>
                                  <a:pt x="219629" y="161923"/>
                                  <a:pt x="214313" y="161925"/>
                                </a:cubicBezTo>
                                <a:lnTo>
                                  <a:pt x="80963" y="161925"/>
                                </a:lnTo>
                                <a:cubicBezTo>
                                  <a:pt x="75646" y="161923"/>
                                  <a:pt x="70381" y="161406"/>
                                  <a:pt x="65167" y="160367"/>
                                </a:cubicBezTo>
                                <a:cubicBezTo>
                                  <a:pt x="59954" y="159330"/>
                                  <a:pt x="54891" y="157793"/>
                                  <a:pt x="49979" y="155759"/>
                                </a:cubicBezTo>
                                <a:cubicBezTo>
                                  <a:pt x="45068" y="153726"/>
                                  <a:pt x="40402" y="151231"/>
                                  <a:pt x="35982" y="148278"/>
                                </a:cubicBezTo>
                                <a:cubicBezTo>
                                  <a:pt x="31562" y="145324"/>
                                  <a:pt x="27472" y="141970"/>
                                  <a:pt x="23713" y="138210"/>
                                </a:cubicBezTo>
                                <a:cubicBezTo>
                                  <a:pt x="19954" y="134451"/>
                                  <a:pt x="16598" y="130361"/>
                                  <a:pt x="13645" y="125941"/>
                                </a:cubicBezTo>
                                <a:cubicBezTo>
                                  <a:pt x="10691" y="121521"/>
                                  <a:pt x="8197" y="116855"/>
                                  <a:pt x="6163" y="111945"/>
                                </a:cubicBezTo>
                                <a:cubicBezTo>
                                  <a:pt x="4128" y="107034"/>
                                  <a:pt x="2593" y="101971"/>
                                  <a:pt x="1556" y="96755"/>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015919DA" id="Group 3245" o:spid="_x0000_s1026" style="position:absolute;margin-left:28.9pt;margin-top:-2.65pt;width:23.25pt;height:57.75pt;z-index:251679744"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">
                <v:shape id="Shape 113"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" path="m,80963c,75645,519,70380,1556,65167,2593,59951,4129,54888,6163,49977v2034,-4913,4528,-9578,7482,-13996c16598,31559,19954,27471,23713,23713v3759,-3759,7849,-7116,12269,-10069c40402,10691,45068,8195,49979,6161,54891,4128,59954,2592,65167,1555,70381,519,75646,,80963,l214313,v5316,,10580,518,15794,1553c235321,2592,240384,4127,245295,6161v4912,2034,9578,4528,13998,7483c263713,16597,267802,19954,271562,23713v3759,3758,7115,7846,10068,12268c284584,40399,287078,45064,289112,49977v2034,4911,3570,9974,4607,15190c294756,70380,295275,75645,295275,80963v,5315,-519,10580,-1556,15795c292682,101971,291146,107032,289112,111945v-2034,4911,-4528,9576,-7482,13998c278677,130363,275321,134452,271562,138212v-3760,3759,-7849,7112,-12269,10066c254873,151231,250207,153726,245295,155761v-4911,2034,-9974,3570,-15188,4608c224893,161406,219629,161923,214313,161925r-133350,c75646,161923,70381,161406,65167,160367v-5213,-1036,-10276,-2572,-15188,-4606c45068,153726,40402,151231,35982,148278v-4420,-2952,-8510,-6307,-12269,-10066c19954,134452,16598,130363,13645,125941,10691,121521,8197,116856,6163,111945,4128,107032,2593,101969,1556,96757,519,91543,,86278,,80963xe" filled="f" strokecolor="#969ca2">
                  <v:stroke miterlimit="1" joinstyle="miter"/>
                  <v:path arrowok="t" textboxrect="0,0,295275,161925"/>
                </v:shape>
                <v:shape id="Shape 114"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" path="m,80963c,75645,519,70380,1556,65167,2593,59953,4129,54890,6163,49978v2034,-4913,4528,-9577,7482,-13996c16598,31561,19954,27471,23713,23713v3759,-3759,7849,-7116,12269,-10069c40402,10691,45068,8196,49979,6162,54891,4128,59954,2594,65167,1555,70381,519,75646,,80963,l214313,v5316,,10580,519,15794,1556c235321,2594,240384,4128,245295,6162v4912,2034,9578,4529,13998,7482c263713,16597,267802,19954,271562,23713v3759,3758,7115,7848,10068,12269c284584,40401,287078,45065,289112,49978v2034,4912,3570,9975,4607,15189c294756,70380,295275,75645,295275,80963v,5314,-519,10579,-1556,15794c292682,101971,291146,107034,289112,111945v-2034,4911,-4528,9576,-7482,13996c278677,130363,275321,134452,271562,138212v-3760,3758,-7849,7112,-12269,10067c254873,151231,250207,153726,245295,155761v-4911,2034,-9974,3570,-15188,4608c224893,161406,219629,161923,214313,161925r-133350,c75646,161923,70381,161406,65167,160369v-5213,-1038,-10276,-2574,-15188,-4608c45068,153726,40402,151231,35982,148278v-4420,-2954,-8510,-6308,-12269,-10066c19954,134452,16598,130363,13645,125943,10691,121521,8197,116856,6163,111945,4128,107034,2593,101971,1556,96757,519,91542,,86277,,80963xe" filled="f" strokecolor="#969ca2">
                  <v:stroke miterlimit="1" joinstyle="miter"/>
                  <v:path arrowok="t" textboxrect="0,0,295275,161925"/>
                </v:shape>
                <v:shape id="Shape 115"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" path="m,80963c,75645,519,70380,1556,65167,2593,59953,4129,54890,6163,49978v2034,-4913,4528,-9577,7482,-13997c16598,31561,19954,27471,23713,23713v3759,-3759,7849,-7116,12269,-10070c40402,10691,45068,8196,49979,6162,54891,4128,59954,2592,65167,1556,70381,519,75646,,80963,l214313,v5316,,10580,519,15794,1555c235321,2592,240384,4128,245295,6162v4912,2034,9578,4529,13998,7482c263713,16597,267802,19954,271562,23713v3759,3758,7115,7848,10068,12268c284584,40401,287078,45065,289112,49978v2034,4912,3570,9975,4607,15189c294756,70380,295275,75645,295275,80963v,5314,-519,10579,-1556,15792c292682,101971,291146,107034,289112,111944v-2034,4911,-4528,9577,-7482,13996c278677,130361,275321,134451,271562,138210v-3760,3760,-7849,7114,-12269,10069c254873,151231,250207,153726,245295,155761v-4911,2034,-9974,3570,-15188,4606c224893,161406,219629,161923,214313,161925r-133350,c75646,161923,70381,161406,65167,160367v-5213,-1037,-10276,-2574,-15188,-4608c45068,153726,40402,151231,35982,148278v-4420,-2954,-8510,-6308,-12269,-10068c19954,134451,16598,130361,13645,125941,10691,121521,8197,116855,6163,111945,4128,107034,2593,101971,1556,96755,519,91542,,86277,,80963xe" filled="f" strokecolor="#969ca2">
                  <v:stroke miterlimit="1" joinstyle="miter"/>
                  <v:path arrowok="t" textboxrect="0,0,295275,161925"/>
                </v:shape>
                <w10:wrap type="square"/>
              </v:group>
            </w:pict>
          </mc:Fallback>
        </mc:AlternateContent>
      </w:r>
      <w:r>
        <w:t>Yes, frequently</w:t>
      </w:r>
    </w:p>
    <w:p w14:paraId="2776AA4A" w14:textId="77777777" w:rsidR="003131A7" w:rsidRDefault="003131A7" w:rsidP="003131A7">
      <w:pPr>
        <w:ind w:left="723" w:right="188"/>
      </w:pPr>
      <w:r>
        <w:t>Occasionally</w:t>
      </w:r>
    </w:p>
    <w:p w14:paraId="0E6FAE01" w14:textId="77777777" w:rsidR="003131A7" w:rsidRDefault="003131A7" w:rsidP="003131A7">
      <w:pPr>
        <w:spacing w:after="1045"/>
        <w:ind w:left="723" w:right="188"/>
      </w:pPr>
      <w:r>
        <w:t>No, I have an efficient system</w:t>
      </w:r>
    </w:p>
    <w:p w14:paraId="6D731D06" w14:textId="1BF4FB8D" w:rsidR="003131A7" w:rsidRPr="00E176D1" w:rsidRDefault="003131A7" w:rsidP="00E176D1">
      <w:pPr>
        <w:rPr>
          <w:b/>
          <w:bCs/>
        </w:rPr>
      </w:pPr>
      <w:r w:rsidRPr="00E176D1">
        <w:rPr>
          <w:b/>
          <w:bCs/>
        </w:rPr>
        <w:t xml:space="preserve">6. How do you verify the authenticity of gemstones?  </w:t>
      </w:r>
      <w:r w:rsidRPr="00E176D1">
        <w:rPr>
          <w:rFonts w:ascii="Calibri" w:eastAsia="Calibri" w:hAnsi="Calibri" w:cs="Calibri"/>
          <w:b/>
          <w:bCs/>
          <w:color w:val="D93025"/>
        </w:rPr>
        <w:t>*</w:t>
      </w:r>
    </w:p>
    <w:p w14:paraId="0CAF8498" w14:textId="77777777" w:rsidR="003131A7" w:rsidRDefault="003131A7" w:rsidP="003131A7">
      <w:pPr>
        <w:ind w:left="723" w:right="188"/>
      </w:pPr>
      <w:r>
        <w:rPr>
          <w:noProof/>
          <w:color w:val="000000"/>
        </w:rPr>
        <mc:AlternateContent>
          <mc:Choice Requires="wpg">
            <w:drawing>
              <wp:anchor distT="0" distB="0" distL="114300" distR="114300" simplePos="0" relativeHeight="251680768" behindDoc="0" locked="0" layoutInCell="1" allowOverlap="1" wp14:anchorId="0AB1432C" wp14:editId="4D6A9460">
                <wp:simplePos x="0" y="0"/>
                <wp:positionH relativeFrom="column">
                  <wp:posOffset>366713</wp:posOffset>
                </wp:positionH>
                <wp:positionV relativeFrom="paragraph">
                  <wp:posOffset>-33383</wp:posOffset>
                </wp:positionV>
                <wp:extent cx="295275" cy="1019175"/>
                <wp:effectExtent l="0" t="0" r="0" b="0"/>
                <wp:wrapSquare wrapText="bothSides"/>
                <wp:docPr id="3247" name="Group 3247"/>
                <wp:cNvGraphicFramePr/>
                <a:graphic xmlns:a="http://schemas.openxmlformats.org/drawingml/2006/main">
                  <a:graphicData uri="http://schemas.microsoft.com/office/word/2010/wordprocessingGroup">
                    <wpg:wgp>
                      <wpg:cNvGrpSpPr/>
                      <wpg:grpSpPr>
                        <a:xfrm>
                          <a:off x="0" y="0"/>
                          <a:ext cx="295275" cy="1019175"/>
                          <a:chOff x="0" y="0"/>
                          <a:chExt cx="295275" cy="1019175"/>
                        </a:xfrm>
                      </wpg:grpSpPr>
                      <wps:wsp>
                        <wps:cNvPr id="118" name="Shape 118"/>
                        <wps:cNvSpPr/>
                        <wps:spPr>
                          <a:xfrm>
                            <a:off x="0" y="0"/>
                            <a:ext cx="295275" cy="161925"/>
                          </a:xfrm>
                          <a:custGeom>
                            <a:avLst/>
                            <a:gdLst/>
                            <a:ahLst/>
                            <a:cxnLst/>
                            <a:rect l="0" t="0" r="0" b="0"/>
                            <a:pathLst>
                              <a:path w="295275" h="161925">
                                <a:moveTo>
                                  <a:pt x="0" y="80963"/>
                                </a:moveTo>
                                <a:cubicBezTo>
                                  <a:pt x="0" y="75645"/>
                                  <a:pt x="519" y="70380"/>
                                  <a:pt x="1556" y="65167"/>
                                </a:cubicBezTo>
                                <a:cubicBezTo>
                                  <a:pt x="2593" y="59951"/>
                                  <a:pt x="4129" y="54888"/>
                                  <a:pt x="6163" y="49977"/>
                                </a:cubicBezTo>
                                <a:cubicBezTo>
                                  <a:pt x="8197" y="45065"/>
                                  <a:pt x="10691" y="40399"/>
                                  <a:pt x="13645" y="35978"/>
                                </a:cubicBezTo>
                                <a:cubicBezTo>
                                  <a:pt x="16598" y="31559"/>
                                  <a:pt x="19954" y="27470"/>
                                  <a:pt x="23713" y="23712"/>
                                </a:cubicBezTo>
                                <a:cubicBezTo>
                                  <a:pt x="27472" y="19952"/>
                                  <a:pt x="31562" y="16596"/>
                                  <a:pt x="35982" y="13644"/>
                                </a:cubicBezTo>
                                <a:cubicBezTo>
                                  <a:pt x="40402" y="10689"/>
                                  <a:pt x="45068" y="8195"/>
                                  <a:pt x="49979" y="6161"/>
                                </a:cubicBezTo>
                                <a:cubicBezTo>
                                  <a:pt x="54891" y="4128"/>
                                  <a:pt x="59954" y="2592"/>
                                  <a:pt x="65167" y="1556"/>
                                </a:cubicBezTo>
                                <a:cubicBezTo>
                                  <a:pt x="70381" y="519"/>
                                  <a:pt x="75646" y="0"/>
                                  <a:pt x="80963" y="0"/>
                                </a:cubicBezTo>
                                <a:lnTo>
                                  <a:pt x="214313" y="0"/>
                                </a:lnTo>
                                <a:cubicBezTo>
                                  <a:pt x="219629" y="0"/>
                                  <a:pt x="224893" y="519"/>
                                  <a:pt x="230107" y="1556"/>
                                </a:cubicBezTo>
                                <a:cubicBezTo>
                                  <a:pt x="235321" y="2592"/>
                                  <a:pt x="240384" y="4127"/>
                                  <a:pt x="245295" y="6161"/>
                                </a:cubicBezTo>
                                <a:cubicBezTo>
                                  <a:pt x="250207" y="8195"/>
                                  <a:pt x="254873" y="10689"/>
                                  <a:pt x="259293" y="13643"/>
                                </a:cubicBezTo>
                                <a:cubicBezTo>
                                  <a:pt x="263713" y="16596"/>
                                  <a:pt x="267802" y="19952"/>
                                  <a:pt x="271562" y="23712"/>
                                </a:cubicBezTo>
                                <a:cubicBezTo>
                                  <a:pt x="275321" y="27470"/>
                                  <a:pt x="278677" y="31559"/>
                                  <a:pt x="281630" y="35979"/>
                                </a:cubicBezTo>
                                <a:cubicBezTo>
                                  <a:pt x="284584" y="40399"/>
                                  <a:pt x="287078" y="45065"/>
                                  <a:pt x="289112" y="49977"/>
                                </a:cubicBezTo>
                                <a:cubicBezTo>
                                  <a:pt x="291146" y="54888"/>
                                  <a:pt x="292682" y="59951"/>
                                  <a:pt x="293719" y="65167"/>
                                </a:cubicBezTo>
                                <a:cubicBezTo>
                                  <a:pt x="294756" y="70380"/>
                                  <a:pt x="295275" y="75645"/>
                                  <a:pt x="295275" y="80963"/>
                                </a:cubicBezTo>
                                <a:cubicBezTo>
                                  <a:pt x="295275" y="86278"/>
                                  <a:pt x="294756" y="91543"/>
                                  <a:pt x="293719" y="96757"/>
                                </a:cubicBezTo>
                                <a:cubicBezTo>
                                  <a:pt x="292682" y="101971"/>
                                  <a:pt x="291146" y="107034"/>
                                  <a:pt x="289112" y="111945"/>
                                </a:cubicBezTo>
                                <a:cubicBezTo>
                                  <a:pt x="287078" y="116856"/>
                                  <a:pt x="284584" y="121521"/>
                                  <a:pt x="281630" y="125941"/>
                                </a:cubicBezTo>
                                <a:cubicBezTo>
                                  <a:pt x="278677" y="130361"/>
                                  <a:pt x="275321" y="134451"/>
                                  <a:pt x="271562" y="138212"/>
                                </a:cubicBezTo>
                                <a:cubicBezTo>
                                  <a:pt x="267802" y="141970"/>
                                  <a:pt x="263713" y="145324"/>
                                  <a:pt x="259293" y="148279"/>
                                </a:cubicBezTo>
                                <a:cubicBezTo>
                                  <a:pt x="254873" y="151231"/>
                                  <a:pt x="250207" y="153726"/>
                                  <a:pt x="245295" y="155761"/>
                                </a:cubicBezTo>
                                <a:cubicBezTo>
                                  <a:pt x="240384" y="157795"/>
                                  <a:pt x="235321" y="159331"/>
                                  <a:pt x="230107" y="160369"/>
                                </a:cubicBezTo>
                                <a:cubicBezTo>
                                  <a:pt x="224893" y="161406"/>
                                  <a:pt x="219629" y="161923"/>
                                  <a:pt x="214313" y="161925"/>
                                </a:cubicBezTo>
                                <a:lnTo>
                                  <a:pt x="80963" y="161925"/>
                                </a:lnTo>
                                <a:cubicBezTo>
                                  <a:pt x="75646" y="161923"/>
                                  <a:pt x="70381" y="161406"/>
                                  <a:pt x="65167" y="160367"/>
                                </a:cubicBezTo>
                                <a:cubicBezTo>
                                  <a:pt x="59954" y="159331"/>
                                  <a:pt x="54891" y="157795"/>
                                  <a:pt x="49979" y="155761"/>
                                </a:cubicBezTo>
                                <a:cubicBezTo>
                                  <a:pt x="45068" y="153726"/>
                                  <a:pt x="40402" y="151231"/>
                                  <a:pt x="35982" y="148278"/>
                                </a:cubicBezTo>
                                <a:cubicBezTo>
                                  <a:pt x="31562" y="145324"/>
                                  <a:pt x="27472" y="141970"/>
                                  <a:pt x="23713" y="138212"/>
                                </a:cubicBezTo>
                                <a:cubicBezTo>
                                  <a:pt x="19954" y="134451"/>
                                  <a:pt x="16598" y="130361"/>
                                  <a:pt x="13645" y="125940"/>
                                </a:cubicBezTo>
                                <a:cubicBezTo>
                                  <a:pt x="10691" y="121521"/>
                                  <a:pt x="8197" y="116856"/>
                                  <a:pt x="6163" y="111945"/>
                                </a:cubicBezTo>
                                <a:cubicBezTo>
                                  <a:pt x="4128" y="107034"/>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19" name="Shape 119"/>
                        <wps:cNvSpPr/>
                        <wps:spPr>
                          <a:xfrm>
                            <a:off x="0" y="285750"/>
                            <a:ext cx="295275" cy="161925"/>
                          </a:xfrm>
                          <a:custGeom>
                            <a:avLst/>
                            <a:gdLst/>
                            <a:ahLst/>
                            <a:cxnLst/>
                            <a:rect l="0" t="0" r="0" b="0"/>
                            <a:pathLst>
                              <a:path w="295275" h="161925">
                                <a:moveTo>
                                  <a:pt x="0" y="80963"/>
                                </a:moveTo>
                                <a:cubicBezTo>
                                  <a:pt x="0" y="75645"/>
                                  <a:pt x="519" y="70380"/>
                                  <a:pt x="1556" y="65167"/>
                                </a:cubicBezTo>
                                <a:cubicBezTo>
                                  <a:pt x="2593" y="59953"/>
                                  <a:pt x="4129" y="54890"/>
                                  <a:pt x="6163" y="49978"/>
                                </a:cubicBezTo>
                                <a:cubicBezTo>
                                  <a:pt x="8197" y="45067"/>
                                  <a:pt x="10691" y="40401"/>
                                  <a:pt x="13645" y="35981"/>
                                </a:cubicBezTo>
                                <a:cubicBezTo>
                                  <a:pt x="16598" y="31559"/>
                                  <a:pt x="19954" y="27471"/>
                                  <a:pt x="23713" y="23713"/>
                                </a:cubicBezTo>
                                <a:cubicBezTo>
                                  <a:pt x="27472" y="19954"/>
                                  <a:pt x="31562" y="16597"/>
                                  <a:pt x="35982" y="13644"/>
                                </a:cubicBezTo>
                                <a:cubicBezTo>
                                  <a:pt x="40402" y="10691"/>
                                  <a:pt x="45068" y="8196"/>
                                  <a:pt x="49979" y="6161"/>
                                </a:cubicBezTo>
                                <a:cubicBezTo>
                                  <a:pt x="54891" y="4128"/>
                                  <a:pt x="59954" y="2594"/>
                                  <a:pt x="65167" y="1556"/>
                                </a:cubicBezTo>
                                <a:cubicBezTo>
                                  <a:pt x="70381" y="519"/>
                                  <a:pt x="75646" y="0"/>
                                  <a:pt x="80963" y="0"/>
                                </a:cubicBezTo>
                                <a:lnTo>
                                  <a:pt x="214313" y="0"/>
                                </a:lnTo>
                                <a:cubicBezTo>
                                  <a:pt x="219629" y="0"/>
                                  <a:pt x="224893" y="519"/>
                                  <a:pt x="230107" y="1555"/>
                                </a:cubicBezTo>
                                <a:cubicBezTo>
                                  <a:pt x="235321" y="2592"/>
                                  <a:pt x="240384" y="4127"/>
                                  <a:pt x="245295" y="6161"/>
                                </a:cubicBezTo>
                                <a:cubicBezTo>
                                  <a:pt x="250207" y="8195"/>
                                  <a:pt x="254873" y="10689"/>
                                  <a:pt x="259293" y="13643"/>
                                </a:cubicBezTo>
                                <a:cubicBezTo>
                                  <a:pt x="263713" y="16597"/>
                                  <a:pt x="267802" y="19954"/>
                                  <a:pt x="271562" y="23713"/>
                                </a:cubicBezTo>
                                <a:cubicBezTo>
                                  <a:pt x="275321" y="27471"/>
                                  <a:pt x="278677" y="31559"/>
                                  <a:pt x="281630" y="35981"/>
                                </a:cubicBezTo>
                                <a:cubicBezTo>
                                  <a:pt x="284584" y="40401"/>
                                  <a:pt x="287078" y="45067"/>
                                  <a:pt x="289112" y="49978"/>
                                </a:cubicBezTo>
                                <a:cubicBezTo>
                                  <a:pt x="291146" y="54890"/>
                                  <a:pt x="292682" y="59953"/>
                                  <a:pt x="293719" y="65167"/>
                                </a:cubicBezTo>
                                <a:cubicBezTo>
                                  <a:pt x="294756" y="70380"/>
                                  <a:pt x="295275" y="75645"/>
                                  <a:pt x="295275" y="80963"/>
                                </a:cubicBezTo>
                                <a:cubicBezTo>
                                  <a:pt x="295275" y="86278"/>
                                  <a:pt x="294756" y="91543"/>
                                  <a:pt x="293719" y="96755"/>
                                </a:cubicBezTo>
                                <a:cubicBezTo>
                                  <a:pt x="292682" y="101971"/>
                                  <a:pt x="291146" y="107034"/>
                                  <a:pt x="289112" y="111945"/>
                                </a:cubicBezTo>
                                <a:cubicBezTo>
                                  <a:pt x="287078" y="116856"/>
                                  <a:pt x="284584" y="121521"/>
                                  <a:pt x="281630" y="125941"/>
                                </a:cubicBezTo>
                                <a:cubicBezTo>
                                  <a:pt x="278677" y="130361"/>
                                  <a:pt x="275321" y="134451"/>
                                  <a:pt x="271562" y="138210"/>
                                </a:cubicBezTo>
                                <a:cubicBezTo>
                                  <a:pt x="267802" y="141970"/>
                                  <a:pt x="263713" y="145324"/>
                                  <a:pt x="259293" y="148278"/>
                                </a:cubicBezTo>
                                <a:cubicBezTo>
                                  <a:pt x="254873" y="151233"/>
                                  <a:pt x="250207" y="153727"/>
                                  <a:pt x="245295" y="155761"/>
                                </a:cubicBezTo>
                                <a:cubicBezTo>
                                  <a:pt x="240384" y="157793"/>
                                  <a:pt x="235321" y="159330"/>
                                  <a:pt x="230107" y="160369"/>
                                </a:cubicBezTo>
                                <a:cubicBezTo>
                                  <a:pt x="224893" y="161407"/>
                                  <a:pt x="219629" y="161925"/>
                                  <a:pt x="214313" y="161925"/>
                                </a:cubicBezTo>
                                <a:lnTo>
                                  <a:pt x="80963" y="161925"/>
                                </a:lnTo>
                                <a:cubicBezTo>
                                  <a:pt x="75646" y="161925"/>
                                  <a:pt x="70381" y="161407"/>
                                  <a:pt x="65167" y="160369"/>
                                </a:cubicBezTo>
                                <a:cubicBezTo>
                                  <a:pt x="59954" y="159330"/>
                                  <a:pt x="54891" y="157793"/>
                                  <a:pt x="49979" y="155761"/>
                                </a:cubicBezTo>
                                <a:cubicBezTo>
                                  <a:pt x="45068" y="153727"/>
                                  <a:pt x="40402" y="151233"/>
                                  <a:pt x="35982" y="148278"/>
                                </a:cubicBezTo>
                                <a:cubicBezTo>
                                  <a:pt x="31562" y="145324"/>
                                  <a:pt x="27472" y="141970"/>
                                  <a:pt x="23713" y="138210"/>
                                </a:cubicBezTo>
                                <a:cubicBezTo>
                                  <a:pt x="19954" y="134451"/>
                                  <a:pt x="16598" y="130361"/>
                                  <a:pt x="13645" y="125941"/>
                                </a:cubicBezTo>
                                <a:cubicBezTo>
                                  <a:pt x="10691" y="121521"/>
                                  <a:pt x="8197" y="116856"/>
                                  <a:pt x="6163" y="111944"/>
                                </a:cubicBezTo>
                                <a:cubicBezTo>
                                  <a:pt x="4128" y="107034"/>
                                  <a:pt x="2593" y="101971"/>
                                  <a:pt x="1556" y="96755"/>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20" name="Shape 120"/>
                        <wps:cNvSpPr/>
                        <wps:spPr>
                          <a:xfrm>
                            <a:off x="0" y="571500"/>
                            <a:ext cx="295275" cy="161925"/>
                          </a:xfrm>
                          <a:custGeom>
                            <a:avLst/>
                            <a:gdLst/>
                            <a:ahLst/>
                            <a:cxnLst/>
                            <a:rect l="0" t="0" r="0" b="0"/>
                            <a:pathLst>
                              <a:path w="295275" h="161925">
                                <a:moveTo>
                                  <a:pt x="0" y="80963"/>
                                </a:moveTo>
                                <a:cubicBezTo>
                                  <a:pt x="0" y="75645"/>
                                  <a:pt x="519" y="70380"/>
                                  <a:pt x="1556" y="65167"/>
                                </a:cubicBezTo>
                                <a:cubicBezTo>
                                  <a:pt x="2593" y="59951"/>
                                  <a:pt x="4129" y="54888"/>
                                  <a:pt x="6163" y="49977"/>
                                </a:cubicBezTo>
                                <a:cubicBezTo>
                                  <a:pt x="8197" y="45065"/>
                                  <a:pt x="10691" y="40401"/>
                                  <a:pt x="13645" y="35979"/>
                                </a:cubicBezTo>
                                <a:cubicBezTo>
                                  <a:pt x="16598" y="31561"/>
                                  <a:pt x="19954" y="27471"/>
                                  <a:pt x="23713" y="23713"/>
                                </a:cubicBezTo>
                                <a:cubicBezTo>
                                  <a:pt x="27472" y="19954"/>
                                  <a:pt x="31562" y="16597"/>
                                  <a:pt x="35982" y="13644"/>
                                </a:cubicBezTo>
                                <a:cubicBezTo>
                                  <a:pt x="40402" y="10689"/>
                                  <a:pt x="45068" y="8196"/>
                                  <a:pt x="49979" y="6162"/>
                                </a:cubicBezTo>
                                <a:cubicBezTo>
                                  <a:pt x="54891" y="4128"/>
                                  <a:pt x="59954" y="2594"/>
                                  <a:pt x="65167" y="1556"/>
                                </a:cubicBezTo>
                                <a:cubicBezTo>
                                  <a:pt x="70381" y="519"/>
                                  <a:pt x="75646" y="0"/>
                                  <a:pt x="80963" y="0"/>
                                </a:cubicBezTo>
                                <a:lnTo>
                                  <a:pt x="214313" y="0"/>
                                </a:lnTo>
                                <a:cubicBezTo>
                                  <a:pt x="219629" y="0"/>
                                  <a:pt x="224893" y="519"/>
                                  <a:pt x="230107" y="1556"/>
                                </a:cubicBezTo>
                                <a:cubicBezTo>
                                  <a:pt x="235321" y="2594"/>
                                  <a:pt x="240384" y="4128"/>
                                  <a:pt x="245295" y="6162"/>
                                </a:cubicBezTo>
                                <a:cubicBezTo>
                                  <a:pt x="250207" y="8196"/>
                                  <a:pt x="254873" y="10689"/>
                                  <a:pt x="259293" y="13644"/>
                                </a:cubicBezTo>
                                <a:cubicBezTo>
                                  <a:pt x="263713" y="16597"/>
                                  <a:pt x="267802" y="19954"/>
                                  <a:pt x="271562" y="23713"/>
                                </a:cubicBezTo>
                                <a:cubicBezTo>
                                  <a:pt x="275321" y="27471"/>
                                  <a:pt x="278677" y="31561"/>
                                  <a:pt x="281630" y="35981"/>
                                </a:cubicBezTo>
                                <a:cubicBezTo>
                                  <a:pt x="284584" y="40401"/>
                                  <a:pt x="287078" y="45065"/>
                                  <a:pt x="289112" y="49977"/>
                                </a:cubicBezTo>
                                <a:cubicBezTo>
                                  <a:pt x="291146" y="54888"/>
                                  <a:pt x="292682" y="59951"/>
                                  <a:pt x="293719" y="65167"/>
                                </a:cubicBezTo>
                                <a:cubicBezTo>
                                  <a:pt x="294756" y="70380"/>
                                  <a:pt x="295275" y="75645"/>
                                  <a:pt x="295275" y="80963"/>
                                </a:cubicBezTo>
                                <a:cubicBezTo>
                                  <a:pt x="295275" y="86278"/>
                                  <a:pt x="294756" y="91543"/>
                                  <a:pt x="293719" y="96757"/>
                                </a:cubicBezTo>
                                <a:cubicBezTo>
                                  <a:pt x="292682" y="101969"/>
                                  <a:pt x="291146" y="107032"/>
                                  <a:pt x="289112" y="111944"/>
                                </a:cubicBezTo>
                                <a:cubicBezTo>
                                  <a:pt x="287078" y="116855"/>
                                  <a:pt x="284584" y="121521"/>
                                  <a:pt x="281630" y="125941"/>
                                </a:cubicBezTo>
                                <a:cubicBezTo>
                                  <a:pt x="278677" y="130361"/>
                                  <a:pt x="275321" y="134451"/>
                                  <a:pt x="271562" y="138210"/>
                                </a:cubicBezTo>
                                <a:cubicBezTo>
                                  <a:pt x="267802" y="141970"/>
                                  <a:pt x="263713" y="145324"/>
                                  <a:pt x="259293" y="148278"/>
                                </a:cubicBezTo>
                                <a:cubicBezTo>
                                  <a:pt x="254873" y="151231"/>
                                  <a:pt x="250207" y="153726"/>
                                  <a:pt x="245295" y="155761"/>
                                </a:cubicBezTo>
                                <a:cubicBezTo>
                                  <a:pt x="240384" y="157793"/>
                                  <a:pt x="235321" y="159330"/>
                                  <a:pt x="230107" y="160367"/>
                                </a:cubicBezTo>
                                <a:cubicBezTo>
                                  <a:pt x="224893" y="161406"/>
                                  <a:pt x="219629" y="161923"/>
                                  <a:pt x="214313" y="161925"/>
                                </a:cubicBezTo>
                                <a:lnTo>
                                  <a:pt x="80963" y="161925"/>
                                </a:lnTo>
                                <a:cubicBezTo>
                                  <a:pt x="75646" y="161923"/>
                                  <a:pt x="70381" y="161406"/>
                                  <a:pt x="65167" y="160367"/>
                                </a:cubicBezTo>
                                <a:cubicBezTo>
                                  <a:pt x="59954" y="159330"/>
                                  <a:pt x="54891" y="157793"/>
                                  <a:pt x="49979" y="155761"/>
                                </a:cubicBezTo>
                                <a:cubicBezTo>
                                  <a:pt x="45068" y="153726"/>
                                  <a:pt x="40402" y="151231"/>
                                  <a:pt x="35982" y="148278"/>
                                </a:cubicBezTo>
                                <a:cubicBezTo>
                                  <a:pt x="31562" y="145326"/>
                                  <a:pt x="27472" y="141970"/>
                                  <a:pt x="23713" y="138210"/>
                                </a:cubicBezTo>
                                <a:cubicBezTo>
                                  <a:pt x="19954" y="134451"/>
                                  <a:pt x="16598" y="130361"/>
                                  <a:pt x="13645" y="125940"/>
                                </a:cubicBezTo>
                                <a:cubicBezTo>
                                  <a:pt x="10691" y="121521"/>
                                  <a:pt x="8197" y="116855"/>
                                  <a:pt x="6163" y="111942"/>
                                </a:cubicBezTo>
                                <a:cubicBezTo>
                                  <a:pt x="4128" y="107032"/>
                                  <a:pt x="2593" y="101969"/>
                                  <a:pt x="1556" y="96755"/>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21" name="Shape 121"/>
                        <wps:cNvSpPr/>
                        <wps:spPr>
                          <a:xfrm>
                            <a:off x="0" y="857250"/>
                            <a:ext cx="295275" cy="161925"/>
                          </a:xfrm>
                          <a:custGeom>
                            <a:avLst/>
                            <a:gdLst/>
                            <a:ahLst/>
                            <a:cxnLst/>
                            <a:rect l="0" t="0" r="0" b="0"/>
                            <a:pathLst>
                              <a:path w="295275" h="161925">
                                <a:moveTo>
                                  <a:pt x="0" y="80963"/>
                                </a:moveTo>
                                <a:cubicBezTo>
                                  <a:pt x="0" y="75645"/>
                                  <a:pt x="519" y="70380"/>
                                  <a:pt x="1556" y="65167"/>
                                </a:cubicBezTo>
                                <a:cubicBezTo>
                                  <a:pt x="2593" y="59953"/>
                                  <a:pt x="4129" y="54890"/>
                                  <a:pt x="6163" y="49977"/>
                                </a:cubicBezTo>
                                <a:cubicBezTo>
                                  <a:pt x="8197" y="45065"/>
                                  <a:pt x="10691" y="40399"/>
                                  <a:pt x="13645" y="35979"/>
                                </a:cubicBezTo>
                                <a:cubicBezTo>
                                  <a:pt x="16598" y="31559"/>
                                  <a:pt x="19954" y="27471"/>
                                  <a:pt x="23713" y="23712"/>
                                </a:cubicBezTo>
                                <a:cubicBezTo>
                                  <a:pt x="27472" y="19952"/>
                                  <a:pt x="31562" y="16596"/>
                                  <a:pt x="35982" y="13644"/>
                                </a:cubicBezTo>
                                <a:cubicBezTo>
                                  <a:pt x="40402" y="10689"/>
                                  <a:pt x="45068" y="8195"/>
                                  <a:pt x="49979" y="6161"/>
                                </a:cubicBezTo>
                                <a:cubicBezTo>
                                  <a:pt x="54891" y="4128"/>
                                  <a:pt x="59954" y="2594"/>
                                  <a:pt x="65167" y="1556"/>
                                </a:cubicBezTo>
                                <a:cubicBezTo>
                                  <a:pt x="70381" y="519"/>
                                  <a:pt x="75646" y="0"/>
                                  <a:pt x="80963" y="0"/>
                                </a:cubicBezTo>
                                <a:lnTo>
                                  <a:pt x="214313" y="0"/>
                                </a:lnTo>
                                <a:cubicBezTo>
                                  <a:pt x="219629" y="0"/>
                                  <a:pt x="224893" y="519"/>
                                  <a:pt x="230107" y="1556"/>
                                </a:cubicBezTo>
                                <a:cubicBezTo>
                                  <a:pt x="235321" y="2594"/>
                                  <a:pt x="240384" y="4128"/>
                                  <a:pt x="245295" y="6161"/>
                                </a:cubicBezTo>
                                <a:cubicBezTo>
                                  <a:pt x="250207" y="8195"/>
                                  <a:pt x="254873" y="10689"/>
                                  <a:pt x="259293" y="13643"/>
                                </a:cubicBezTo>
                                <a:cubicBezTo>
                                  <a:pt x="263713" y="16596"/>
                                  <a:pt x="267802" y="19952"/>
                                  <a:pt x="271562" y="23712"/>
                                </a:cubicBezTo>
                                <a:cubicBezTo>
                                  <a:pt x="275321" y="27471"/>
                                  <a:pt x="278677" y="31559"/>
                                  <a:pt x="281630" y="35979"/>
                                </a:cubicBezTo>
                                <a:cubicBezTo>
                                  <a:pt x="284584" y="40399"/>
                                  <a:pt x="287078" y="45065"/>
                                  <a:pt x="289112" y="49977"/>
                                </a:cubicBezTo>
                                <a:cubicBezTo>
                                  <a:pt x="291146" y="54890"/>
                                  <a:pt x="292682" y="59953"/>
                                  <a:pt x="293719" y="65167"/>
                                </a:cubicBezTo>
                                <a:cubicBezTo>
                                  <a:pt x="294756" y="70380"/>
                                  <a:pt x="295275" y="75645"/>
                                  <a:pt x="295275" y="80963"/>
                                </a:cubicBezTo>
                                <a:cubicBezTo>
                                  <a:pt x="295275" y="86277"/>
                                  <a:pt x="294756" y="91542"/>
                                  <a:pt x="293719" y="96755"/>
                                </a:cubicBezTo>
                                <a:cubicBezTo>
                                  <a:pt x="292682" y="101969"/>
                                  <a:pt x="291146" y="107031"/>
                                  <a:pt x="289112" y="111944"/>
                                </a:cubicBezTo>
                                <a:cubicBezTo>
                                  <a:pt x="287078" y="116856"/>
                                  <a:pt x="284584" y="121521"/>
                                  <a:pt x="281630" y="125941"/>
                                </a:cubicBezTo>
                                <a:cubicBezTo>
                                  <a:pt x="278677" y="130363"/>
                                  <a:pt x="275321" y="134452"/>
                                  <a:pt x="271562" y="138212"/>
                                </a:cubicBezTo>
                                <a:cubicBezTo>
                                  <a:pt x="267802" y="141970"/>
                                  <a:pt x="263713" y="145324"/>
                                  <a:pt x="259293" y="148278"/>
                                </a:cubicBezTo>
                                <a:cubicBezTo>
                                  <a:pt x="254873" y="151231"/>
                                  <a:pt x="250207" y="153726"/>
                                  <a:pt x="245295" y="155761"/>
                                </a:cubicBezTo>
                                <a:cubicBezTo>
                                  <a:pt x="240384" y="157793"/>
                                  <a:pt x="235321" y="159330"/>
                                  <a:pt x="230107" y="160369"/>
                                </a:cubicBezTo>
                                <a:cubicBezTo>
                                  <a:pt x="224893" y="161406"/>
                                  <a:pt x="219629" y="161923"/>
                                  <a:pt x="214313" y="161925"/>
                                </a:cubicBezTo>
                                <a:lnTo>
                                  <a:pt x="80963" y="161925"/>
                                </a:lnTo>
                                <a:cubicBezTo>
                                  <a:pt x="75646" y="161923"/>
                                  <a:pt x="70381" y="161406"/>
                                  <a:pt x="65167" y="160367"/>
                                </a:cubicBezTo>
                                <a:cubicBezTo>
                                  <a:pt x="59954" y="159330"/>
                                  <a:pt x="54891" y="157793"/>
                                  <a:pt x="49979" y="155759"/>
                                </a:cubicBezTo>
                                <a:cubicBezTo>
                                  <a:pt x="45068" y="153724"/>
                                  <a:pt x="40402" y="151231"/>
                                  <a:pt x="35982" y="148278"/>
                                </a:cubicBezTo>
                                <a:cubicBezTo>
                                  <a:pt x="31562" y="145324"/>
                                  <a:pt x="27472" y="141970"/>
                                  <a:pt x="23713" y="138212"/>
                                </a:cubicBezTo>
                                <a:cubicBezTo>
                                  <a:pt x="19954" y="134452"/>
                                  <a:pt x="16598" y="130363"/>
                                  <a:pt x="13645" y="125943"/>
                                </a:cubicBezTo>
                                <a:cubicBezTo>
                                  <a:pt x="10691" y="121521"/>
                                  <a:pt x="8197" y="116856"/>
                                  <a:pt x="6163" y="111945"/>
                                </a:cubicBezTo>
                                <a:cubicBezTo>
                                  <a:pt x="4128" y="107032"/>
                                  <a:pt x="2593" y="101969"/>
                                  <a:pt x="1556" y="96757"/>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4D5C56C2" id="Group 3247" o:spid="_x0000_s1026" style="position:absolute;margin-left:28.9pt;margin-top:-2.65pt;width:23.25pt;height:80.25pt;z-index:251680768" coordsize="2952,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">
                <v:shape id="Shape 118"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" path="m,80963c,75645,519,70380,1556,65167,2593,59951,4129,54888,6163,49977v2034,-4912,4528,-9578,7482,-13999c16598,31559,19954,27470,23713,23712v3759,-3760,7849,-7116,12269,-10068c40402,10689,45068,8195,49979,6161,54891,4128,59954,2592,65167,1556,70381,519,75646,,80963,l214313,v5316,,10580,519,15794,1556c235321,2592,240384,4127,245295,6161v4912,2034,9578,4528,13998,7482c263713,16596,267802,19952,271562,23712v3759,3758,7115,7847,10068,12267c284584,40399,287078,45065,289112,49977v2034,4911,3570,9974,4607,15190c294756,70380,295275,75645,295275,80963v,5315,-519,10580,-1556,15794c292682,101971,291146,107034,289112,111945v-2034,4911,-4528,9576,-7482,13996c278677,130361,275321,134451,271562,138212v-3760,3758,-7849,7112,-12269,10067c254873,151231,250207,153726,245295,155761v-4911,2034,-9974,3570,-15188,4608c224893,161406,219629,161923,214313,161925r-133350,c75646,161923,70381,161406,65167,160367v-5213,-1036,-10276,-2572,-15188,-4606c45068,153726,40402,151231,35982,148278v-4420,-2954,-8510,-6308,-12269,-10066c19954,134451,16598,130361,13645,125940,10691,121521,8197,116856,6163,111945,4128,107034,2593,101971,1556,96757,519,91543,,86278,,80963xe" filled="f" strokecolor="#969ca2">
                  <v:stroke miterlimit="1" joinstyle="miter"/>
                  <v:path arrowok="t" textboxrect="0,0,295275,161925"/>
                </v:shape>
                <v:shape id="Shape 119"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" path="m,80963c,75645,519,70380,1556,65167,2593,59953,4129,54890,6163,49978v2034,-4911,4528,-9577,7482,-13997c16598,31559,19954,27471,23713,23713v3759,-3759,7849,-7116,12269,-10069c40402,10691,45068,8196,49979,6161,54891,4128,59954,2594,65167,1556,70381,519,75646,,80963,l214313,v5316,,10580,519,15794,1555c235321,2592,240384,4127,245295,6161v4912,2034,9578,4528,13998,7482c263713,16597,267802,19954,271562,23713v3759,3758,7115,7846,10068,12268c284584,40401,287078,45067,289112,49978v2034,4912,3570,9975,4607,15189c294756,70380,295275,75645,295275,80963v,5315,-519,10580,-1556,15792c292682,101971,291146,107034,289112,111945v-2034,4911,-4528,9576,-7482,13996c278677,130361,275321,134451,271562,138210v-3760,3760,-7849,7114,-12269,10068c254873,151233,250207,153727,245295,155761v-4911,2032,-9974,3569,-15188,4608c224893,161407,219629,161925,214313,161925r-133350,c75646,161925,70381,161407,65167,160369v-5213,-1039,-10276,-2576,-15188,-4608c45068,153727,40402,151233,35982,148278v-4420,-2954,-8510,-6308,-12269,-10068c19954,134451,16598,130361,13645,125941,10691,121521,8197,116856,6163,111944,4128,107034,2593,101971,1556,96755,519,91543,,86278,,80963xe" filled="f" strokecolor="#969ca2">
                  <v:stroke miterlimit="1" joinstyle="miter"/>
                  <v:path arrowok="t" textboxrect="0,0,295275,161925"/>
                </v:shape>
                <v:shape id="Shape 120"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" path="m,80963c,75645,519,70380,1556,65167,2593,59951,4129,54888,6163,49977v2034,-4912,4528,-9576,7482,-13998c16598,31561,19954,27471,23713,23713v3759,-3759,7849,-7116,12269,-10069c40402,10689,45068,8196,49979,6162,54891,4128,59954,2594,65167,1556,70381,519,75646,,80963,l214313,v5316,,10580,519,15794,1556c235321,2594,240384,4128,245295,6162v4912,2034,9578,4527,13998,7482c263713,16597,267802,19954,271562,23713v3759,3758,7115,7848,10068,12268c284584,40401,287078,45065,289112,49977v2034,4911,3570,9974,4607,15190c294756,70380,295275,75645,295275,80963v,5315,-519,10580,-1556,15794c292682,101969,291146,107032,289112,111944v-2034,4911,-4528,9577,-7482,13997c278677,130361,275321,134451,271562,138210v-3760,3760,-7849,7114,-12269,10068c254873,151231,250207,153726,245295,155761v-4911,2032,-9974,3569,-15188,4606c224893,161406,219629,161923,214313,161925r-133350,c75646,161923,70381,161406,65167,160367v-5213,-1037,-10276,-2574,-15188,-4606c45068,153726,40402,151231,35982,148278v-4420,-2952,-8510,-6308,-12269,-10068c19954,134451,16598,130361,13645,125940,10691,121521,8197,116855,6163,111942,4128,107032,2593,101969,1556,96755,519,91543,,86278,,80963xe" filled="f" strokecolor="#969ca2">
                  <v:stroke miterlimit="1" joinstyle="miter"/>
                  <v:path arrowok="t" textboxrect="0,0,295275,161925"/>
                </v:shape>
                <v:shape id="Shape 121" o:spid="_x0000_s1030" style="position:absolute;top:8572;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" path="m,80963c,75645,519,70380,1556,65167,2593,59953,4129,54890,6163,49977v2034,-4912,4528,-9578,7482,-13998c16598,31559,19954,27471,23713,23712v3759,-3760,7849,-7116,12269,-10068c40402,10689,45068,8195,49979,6161,54891,4128,59954,2594,65167,1556,70381,519,75646,,80963,l214313,v5316,,10580,519,15794,1556c235321,2594,240384,4128,245295,6161v4912,2034,9578,4528,13998,7482c263713,16596,267802,19952,271562,23712v3759,3759,7115,7847,10068,12267c284584,40399,287078,45065,289112,49977v2034,4913,3570,9976,4607,15190c294756,70380,295275,75645,295275,80963v,5314,-519,10579,-1556,15792c292682,101969,291146,107031,289112,111944v-2034,4912,-4528,9577,-7482,13997c278677,130363,275321,134452,271562,138212v-3760,3758,-7849,7112,-12269,10066c254873,151231,250207,153726,245295,155761v-4911,2032,-9974,3569,-15188,4608c224893,161406,219629,161923,214313,161925r-133350,c75646,161923,70381,161406,65167,160367v-5213,-1037,-10276,-2574,-15188,-4608c45068,153724,40402,151231,35982,148278v-4420,-2954,-8510,-6308,-12269,-10066c19954,134452,16598,130363,13645,125943,10691,121521,8197,116856,6163,111945,4128,107032,2593,101969,1556,96757,519,91542,,86277,,80963xe" filled="f" strokecolor="#969ca2">
                  <v:stroke miterlimit="1" joinstyle="miter"/>
                  <v:path arrowok="t" textboxrect="0,0,295275,161925"/>
                </v:shape>
                <w10:wrap type="square"/>
              </v:group>
            </w:pict>
          </mc:Fallback>
        </mc:AlternateContent>
      </w:r>
      <w:r>
        <w:t>Traditional methods (visual inspection, expert opinion)</w:t>
      </w:r>
    </w:p>
    <w:p w14:paraId="447E664D" w14:textId="77777777" w:rsidR="003131A7" w:rsidRDefault="003131A7" w:rsidP="003131A7">
      <w:pPr>
        <w:ind w:left="723" w:right="188"/>
      </w:pPr>
      <w:r>
        <w:t>Lab certification</w:t>
      </w:r>
    </w:p>
    <w:p w14:paraId="402782D2" w14:textId="77777777" w:rsidR="003131A7" w:rsidRDefault="003131A7" w:rsidP="003131A7">
      <w:pPr>
        <w:ind w:left="723" w:right="188"/>
      </w:pPr>
      <w:r>
        <w:t>Blockchain or digital tracking systems</w:t>
      </w:r>
    </w:p>
    <w:p w14:paraId="46D28CE1" w14:textId="77777777" w:rsidR="003131A7" w:rsidRDefault="003131A7" w:rsidP="003131A7">
      <w:pPr>
        <w:ind w:left="723" w:right="188"/>
      </w:pPr>
      <w:r>
        <w:t>Other (Please specify)</w:t>
      </w:r>
    </w:p>
    <w:p w14:paraId="62F812B0" w14:textId="2C43BD53" w:rsidR="003131A7" w:rsidRPr="00E176D1" w:rsidRDefault="003131A7" w:rsidP="00E176D1">
      <w:pPr>
        <w:rPr>
          <w:b/>
          <w:bCs/>
        </w:rPr>
      </w:pPr>
      <w:r w:rsidRPr="00E176D1">
        <w:rPr>
          <w:b/>
          <w:bCs/>
        </w:rPr>
        <w:t xml:space="preserve">7. Have you encountered fraudulent transactions in your business?  </w:t>
      </w:r>
      <w:r w:rsidRPr="00E176D1">
        <w:rPr>
          <w:rFonts w:ascii="Calibri" w:eastAsia="Calibri" w:hAnsi="Calibri" w:cs="Calibri"/>
          <w:b/>
          <w:bCs/>
          <w:color w:val="D93025"/>
        </w:rPr>
        <w:t>*</w:t>
      </w:r>
    </w:p>
    <w:p w14:paraId="61F1E245" w14:textId="77777777" w:rsidR="003131A7" w:rsidRDefault="003131A7" w:rsidP="003131A7">
      <w:pPr>
        <w:ind w:left="723" w:right="188"/>
      </w:pPr>
      <w:r>
        <w:rPr>
          <w:noProof/>
          <w:color w:val="000000"/>
        </w:rPr>
        <mc:AlternateContent>
          <mc:Choice Requires="wpg">
            <w:drawing>
              <wp:anchor distT="0" distB="0" distL="114300" distR="114300" simplePos="0" relativeHeight="251681792" behindDoc="0" locked="0" layoutInCell="1" allowOverlap="1" wp14:anchorId="0CCAF2DB" wp14:editId="60D37613">
                <wp:simplePos x="0" y="0"/>
                <wp:positionH relativeFrom="column">
                  <wp:posOffset>366713</wp:posOffset>
                </wp:positionH>
                <wp:positionV relativeFrom="paragraph">
                  <wp:posOffset>-33380</wp:posOffset>
                </wp:positionV>
                <wp:extent cx="295275" cy="733425"/>
                <wp:effectExtent l="0" t="0" r="0" b="0"/>
                <wp:wrapSquare wrapText="bothSides"/>
                <wp:docPr id="3404" name="Group 3404"/>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169" name="Shape 169"/>
                        <wps:cNvSpPr/>
                        <wps:spPr>
                          <a:xfrm>
                            <a:off x="0" y="0"/>
                            <a:ext cx="295275" cy="161925"/>
                          </a:xfrm>
                          <a:custGeom>
                            <a:avLst/>
                            <a:gdLst/>
                            <a:ahLst/>
                            <a:cxnLst/>
                            <a:rect l="0" t="0" r="0" b="0"/>
                            <a:pathLst>
                              <a:path w="295275" h="161925">
                                <a:moveTo>
                                  <a:pt x="0" y="80963"/>
                                </a:moveTo>
                                <a:cubicBezTo>
                                  <a:pt x="0" y="75643"/>
                                  <a:pt x="519" y="70379"/>
                                  <a:pt x="1556" y="65165"/>
                                </a:cubicBezTo>
                                <a:cubicBezTo>
                                  <a:pt x="2593" y="59950"/>
                                  <a:pt x="4129" y="54887"/>
                                  <a:pt x="6163" y="49975"/>
                                </a:cubicBezTo>
                                <a:cubicBezTo>
                                  <a:pt x="8197" y="45064"/>
                                  <a:pt x="10691" y="40399"/>
                                  <a:pt x="13645" y="35979"/>
                                </a:cubicBezTo>
                                <a:cubicBezTo>
                                  <a:pt x="16598" y="31558"/>
                                  <a:pt x="19954" y="27470"/>
                                  <a:pt x="23713" y="23710"/>
                                </a:cubicBezTo>
                                <a:cubicBezTo>
                                  <a:pt x="27472" y="19949"/>
                                  <a:pt x="31562" y="16594"/>
                                  <a:pt x="35982" y="13641"/>
                                </a:cubicBezTo>
                                <a:cubicBezTo>
                                  <a:pt x="40402" y="10688"/>
                                  <a:pt x="45068" y="8195"/>
                                  <a:pt x="49979" y="6159"/>
                                </a:cubicBezTo>
                                <a:cubicBezTo>
                                  <a:pt x="54891" y="4125"/>
                                  <a:pt x="59954" y="2591"/>
                                  <a:pt x="65167" y="1553"/>
                                </a:cubicBezTo>
                                <a:cubicBezTo>
                                  <a:pt x="70381" y="518"/>
                                  <a:pt x="75646" y="0"/>
                                  <a:pt x="80963" y="0"/>
                                </a:cubicBezTo>
                                <a:lnTo>
                                  <a:pt x="214313" y="0"/>
                                </a:lnTo>
                                <a:cubicBezTo>
                                  <a:pt x="219629" y="0"/>
                                  <a:pt x="224893" y="518"/>
                                  <a:pt x="230107" y="1553"/>
                                </a:cubicBezTo>
                                <a:cubicBezTo>
                                  <a:pt x="235321" y="2591"/>
                                  <a:pt x="240384" y="4125"/>
                                  <a:pt x="245295" y="6159"/>
                                </a:cubicBezTo>
                                <a:cubicBezTo>
                                  <a:pt x="250207" y="8195"/>
                                  <a:pt x="254873" y="10688"/>
                                  <a:pt x="259293" y="13641"/>
                                </a:cubicBezTo>
                                <a:cubicBezTo>
                                  <a:pt x="263713" y="16594"/>
                                  <a:pt x="267802" y="19949"/>
                                  <a:pt x="271562" y="23710"/>
                                </a:cubicBezTo>
                                <a:cubicBezTo>
                                  <a:pt x="275321" y="27470"/>
                                  <a:pt x="278677" y="31558"/>
                                  <a:pt x="281630" y="35979"/>
                                </a:cubicBezTo>
                                <a:cubicBezTo>
                                  <a:pt x="284584" y="40399"/>
                                  <a:pt x="287078" y="45064"/>
                                  <a:pt x="289112" y="49975"/>
                                </a:cubicBezTo>
                                <a:cubicBezTo>
                                  <a:pt x="291146" y="54887"/>
                                  <a:pt x="292682" y="59950"/>
                                  <a:pt x="293719" y="65165"/>
                                </a:cubicBezTo>
                                <a:cubicBezTo>
                                  <a:pt x="294756" y="70379"/>
                                  <a:pt x="295275" y="75643"/>
                                  <a:pt x="295275" y="80963"/>
                                </a:cubicBezTo>
                                <a:cubicBezTo>
                                  <a:pt x="295275" y="86278"/>
                                  <a:pt x="294756" y="91543"/>
                                  <a:pt x="293719" y="96757"/>
                                </a:cubicBezTo>
                                <a:cubicBezTo>
                                  <a:pt x="292682" y="101971"/>
                                  <a:pt x="291146" y="107032"/>
                                  <a:pt x="289112" y="111944"/>
                                </a:cubicBezTo>
                                <a:cubicBezTo>
                                  <a:pt x="287078" y="116855"/>
                                  <a:pt x="284584" y="121520"/>
                                  <a:pt x="281630" y="125941"/>
                                </a:cubicBezTo>
                                <a:cubicBezTo>
                                  <a:pt x="278677" y="130361"/>
                                  <a:pt x="275321" y="134449"/>
                                  <a:pt x="271562" y="138210"/>
                                </a:cubicBezTo>
                                <a:cubicBezTo>
                                  <a:pt x="267802" y="141970"/>
                                  <a:pt x="263713" y="145326"/>
                                  <a:pt x="259293" y="148279"/>
                                </a:cubicBezTo>
                                <a:cubicBezTo>
                                  <a:pt x="254873" y="151233"/>
                                  <a:pt x="250207" y="153726"/>
                                  <a:pt x="245295" y="155759"/>
                                </a:cubicBezTo>
                                <a:cubicBezTo>
                                  <a:pt x="240384" y="157795"/>
                                  <a:pt x="235321" y="159330"/>
                                  <a:pt x="230107" y="160367"/>
                                </a:cubicBezTo>
                                <a:cubicBezTo>
                                  <a:pt x="224893" y="161404"/>
                                  <a:pt x="219629" y="161922"/>
                                  <a:pt x="214313" y="161925"/>
                                </a:cubicBezTo>
                                <a:lnTo>
                                  <a:pt x="80963" y="161925"/>
                                </a:lnTo>
                                <a:cubicBezTo>
                                  <a:pt x="75646" y="161922"/>
                                  <a:pt x="70381" y="161404"/>
                                  <a:pt x="65167" y="160367"/>
                                </a:cubicBezTo>
                                <a:cubicBezTo>
                                  <a:pt x="59954" y="159330"/>
                                  <a:pt x="54891" y="157795"/>
                                  <a:pt x="49979" y="155759"/>
                                </a:cubicBezTo>
                                <a:cubicBezTo>
                                  <a:pt x="45068" y="153726"/>
                                  <a:pt x="40402" y="151233"/>
                                  <a:pt x="35982" y="148279"/>
                                </a:cubicBezTo>
                                <a:cubicBezTo>
                                  <a:pt x="31562" y="145326"/>
                                  <a:pt x="27472" y="141970"/>
                                  <a:pt x="23713" y="138210"/>
                                </a:cubicBezTo>
                                <a:cubicBezTo>
                                  <a:pt x="19954" y="134449"/>
                                  <a:pt x="16598" y="130361"/>
                                  <a:pt x="13645" y="125941"/>
                                </a:cubicBezTo>
                                <a:cubicBezTo>
                                  <a:pt x="10691" y="121520"/>
                                  <a:pt x="8197" y="116853"/>
                                  <a:pt x="6163" y="111942"/>
                                </a:cubicBezTo>
                                <a:cubicBezTo>
                                  <a:pt x="4128" y="107031"/>
                                  <a:pt x="2593" y="101967"/>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0" name="Shape 170"/>
                        <wps:cNvSpPr/>
                        <wps:spPr>
                          <a:xfrm>
                            <a:off x="0" y="285750"/>
                            <a:ext cx="295275" cy="161925"/>
                          </a:xfrm>
                          <a:custGeom>
                            <a:avLst/>
                            <a:gdLst/>
                            <a:ahLst/>
                            <a:cxnLst/>
                            <a:rect l="0" t="0" r="0" b="0"/>
                            <a:pathLst>
                              <a:path w="295275" h="161925">
                                <a:moveTo>
                                  <a:pt x="0" y="80963"/>
                                </a:moveTo>
                                <a:cubicBezTo>
                                  <a:pt x="0" y="75643"/>
                                  <a:pt x="519" y="70379"/>
                                  <a:pt x="1556" y="65165"/>
                                </a:cubicBezTo>
                                <a:cubicBezTo>
                                  <a:pt x="2593" y="59950"/>
                                  <a:pt x="4129" y="54887"/>
                                  <a:pt x="6163" y="49975"/>
                                </a:cubicBezTo>
                                <a:cubicBezTo>
                                  <a:pt x="8197" y="45064"/>
                                  <a:pt x="10691" y="40399"/>
                                  <a:pt x="13645" y="35979"/>
                                </a:cubicBezTo>
                                <a:cubicBezTo>
                                  <a:pt x="16598" y="31561"/>
                                  <a:pt x="19954" y="27473"/>
                                  <a:pt x="23713" y="23712"/>
                                </a:cubicBezTo>
                                <a:cubicBezTo>
                                  <a:pt x="27472" y="19952"/>
                                  <a:pt x="31562" y="16596"/>
                                  <a:pt x="35982" y="13643"/>
                                </a:cubicBezTo>
                                <a:cubicBezTo>
                                  <a:pt x="40402" y="10689"/>
                                  <a:pt x="45068" y="8195"/>
                                  <a:pt x="49979" y="6159"/>
                                </a:cubicBezTo>
                                <a:cubicBezTo>
                                  <a:pt x="54891" y="4125"/>
                                  <a:pt x="59954" y="2591"/>
                                  <a:pt x="65167" y="1555"/>
                                </a:cubicBezTo>
                                <a:cubicBezTo>
                                  <a:pt x="70381" y="518"/>
                                  <a:pt x="75646" y="0"/>
                                  <a:pt x="80963" y="0"/>
                                </a:cubicBezTo>
                                <a:lnTo>
                                  <a:pt x="214313" y="0"/>
                                </a:lnTo>
                                <a:cubicBezTo>
                                  <a:pt x="219629" y="0"/>
                                  <a:pt x="224893" y="518"/>
                                  <a:pt x="230107" y="1555"/>
                                </a:cubicBezTo>
                                <a:cubicBezTo>
                                  <a:pt x="235321" y="2591"/>
                                  <a:pt x="240384" y="4125"/>
                                  <a:pt x="245295" y="6159"/>
                                </a:cubicBezTo>
                                <a:cubicBezTo>
                                  <a:pt x="250207" y="8195"/>
                                  <a:pt x="254873" y="10689"/>
                                  <a:pt x="259293" y="13643"/>
                                </a:cubicBezTo>
                                <a:cubicBezTo>
                                  <a:pt x="263713" y="16596"/>
                                  <a:pt x="267802" y="19952"/>
                                  <a:pt x="271562" y="23712"/>
                                </a:cubicBezTo>
                                <a:cubicBezTo>
                                  <a:pt x="275321" y="27473"/>
                                  <a:pt x="278677" y="31561"/>
                                  <a:pt x="281630" y="35979"/>
                                </a:cubicBezTo>
                                <a:cubicBezTo>
                                  <a:pt x="284584" y="40399"/>
                                  <a:pt x="287078" y="45064"/>
                                  <a:pt x="289112" y="49975"/>
                                </a:cubicBezTo>
                                <a:cubicBezTo>
                                  <a:pt x="291146" y="54887"/>
                                  <a:pt x="292682" y="59950"/>
                                  <a:pt x="293719" y="65165"/>
                                </a:cubicBezTo>
                                <a:cubicBezTo>
                                  <a:pt x="294756" y="70379"/>
                                  <a:pt x="295275" y="75643"/>
                                  <a:pt x="295275" y="80963"/>
                                </a:cubicBezTo>
                                <a:cubicBezTo>
                                  <a:pt x="295275" y="86278"/>
                                  <a:pt x="294756" y="91543"/>
                                  <a:pt x="293719" y="96757"/>
                                </a:cubicBezTo>
                                <a:cubicBezTo>
                                  <a:pt x="292682" y="101971"/>
                                  <a:pt x="291146" y="107032"/>
                                  <a:pt x="289112" y="111944"/>
                                </a:cubicBezTo>
                                <a:cubicBezTo>
                                  <a:pt x="287078" y="116855"/>
                                  <a:pt x="284584" y="121523"/>
                                  <a:pt x="281630" y="125943"/>
                                </a:cubicBezTo>
                                <a:cubicBezTo>
                                  <a:pt x="278677" y="130361"/>
                                  <a:pt x="275321" y="134449"/>
                                  <a:pt x="271562" y="138210"/>
                                </a:cubicBezTo>
                                <a:cubicBezTo>
                                  <a:pt x="267802" y="141970"/>
                                  <a:pt x="263713" y="145326"/>
                                  <a:pt x="259293" y="148276"/>
                                </a:cubicBezTo>
                                <a:cubicBezTo>
                                  <a:pt x="254873" y="151228"/>
                                  <a:pt x="250207" y="153722"/>
                                  <a:pt x="245295" y="155758"/>
                                </a:cubicBezTo>
                                <a:cubicBezTo>
                                  <a:pt x="240384" y="157792"/>
                                  <a:pt x="235321" y="159330"/>
                                  <a:pt x="230107" y="160367"/>
                                </a:cubicBezTo>
                                <a:cubicBezTo>
                                  <a:pt x="224893" y="161404"/>
                                  <a:pt x="219629" y="161922"/>
                                  <a:pt x="214313" y="161925"/>
                                </a:cubicBezTo>
                                <a:lnTo>
                                  <a:pt x="80963" y="161925"/>
                                </a:lnTo>
                                <a:cubicBezTo>
                                  <a:pt x="75646" y="161922"/>
                                  <a:pt x="70381" y="161404"/>
                                  <a:pt x="65167" y="160367"/>
                                </a:cubicBezTo>
                                <a:cubicBezTo>
                                  <a:pt x="59954" y="159330"/>
                                  <a:pt x="54891" y="157792"/>
                                  <a:pt x="49979" y="155758"/>
                                </a:cubicBezTo>
                                <a:cubicBezTo>
                                  <a:pt x="45068" y="153722"/>
                                  <a:pt x="40402" y="151228"/>
                                  <a:pt x="35982" y="148276"/>
                                </a:cubicBezTo>
                                <a:cubicBezTo>
                                  <a:pt x="31562" y="145326"/>
                                  <a:pt x="27472" y="141970"/>
                                  <a:pt x="23713" y="138210"/>
                                </a:cubicBezTo>
                                <a:cubicBezTo>
                                  <a:pt x="19954" y="134449"/>
                                  <a:pt x="16598" y="130361"/>
                                  <a:pt x="13645" y="125941"/>
                                </a:cubicBezTo>
                                <a:cubicBezTo>
                                  <a:pt x="10691" y="121520"/>
                                  <a:pt x="8197" y="116853"/>
                                  <a:pt x="6163" y="111942"/>
                                </a:cubicBezTo>
                                <a:cubicBezTo>
                                  <a:pt x="4128" y="107032"/>
                                  <a:pt x="2593" y="101971"/>
                                  <a:pt x="1556" y="96757"/>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1" name="Shape 171"/>
                        <wps:cNvSpPr/>
                        <wps:spPr>
                          <a:xfrm>
                            <a:off x="0" y="571500"/>
                            <a:ext cx="295275" cy="161925"/>
                          </a:xfrm>
                          <a:custGeom>
                            <a:avLst/>
                            <a:gdLst/>
                            <a:ahLst/>
                            <a:cxnLst/>
                            <a:rect l="0" t="0" r="0" b="0"/>
                            <a:pathLst>
                              <a:path w="295275" h="161925">
                                <a:moveTo>
                                  <a:pt x="0" y="80963"/>
                                </a:moveTo>
                                <a:cubicBezTo>
                                  <a:pt x="0" y="75647"/>
                                  <a:pt x="519" y="70379"/>
                                  <a:pt x="1556" y="65163"/>
                                </a:cubicBezTo>
                                <a:cubicBezTo>
                                  <a:pt x="2593" y="59950"/>
                                  <a:pt x="4129" y="54887"/>
                                  <a:pt x="6163" y="49975"/>
                                </a:cubicBezTo>
                                <a:cubicBezTo>
                                  <a:pt x="8197" y="45064"/>
                                  <a:pt x="10691" y="40399"/>
                                  <a:pt x="13645" y="35979"/>
                                </a:cubicBezTo>
                                <a:cubicBezTo>
                                  <a:pt x="16598" y="31558"/>
                                  <a:pt x="19954" y="27470"/>
                                  <a:pt x="23713" y="23712"/>
                                </a:cubicBezTo>
                                <a:cubicBezTo>
                                  <a:pt x="27472" y="19952"/>
                                  <a:pt x="31562" y="16596"/>
                                  <a:pt x="35982" y="13643"/>
                                </a:cubicBezTo>
                                <a:cubicBezTo>
                                  <a:pt x="40402" y="10689"/>
                                  <a:pt x="45068" y="8196"/>
                                  <a:pt x="49979" y="6162"/>
                                </a:cubicBezTo>
                                <a:cubicBezTo>
                                  <a:pt x="54891" y="4127"/>
                                  <a:pt x="59954" y="2592"/>
                                  <a:pt x="65167" y="1555"/>
                                </a:cubicBezTo>
                                <a:cubicBezTo>
                                  <a:pt x="70381" y="518"/>
                                  <a:pt x="75646" y="0"/>
                                  <a:pt x="80963" y="0"/>
                                </a:cubicBezTo>
                                <a:lnTo>
                                  <a:pt x="214313" y="0"/>
                                </a:lnTo>
                                <a:cubicBezTo>
                                  <a:pt x="219629" y="0"/>
                                  <a:pt x="224893" y="518"/>
                                  <a:pt x="230107" y="1555"/>
                                </a:cubicBezTo>
                                <a:cubicBezTo>
                                  <a:pt x="235321" y="2592"/>
                                  <a:pt x="240384" y="4127"/>
                                  <a:pt x="245295" y="6162"/>
                                </a:cubicBezTo>
                                <a:cubicBezTo>
                                  <a:pt x="250207" y="8196"/>
                                  <a:pt x="254873" y="10689"/>
                                  <a:pt x="259293" y="13643"/>
                                </a:cubicBezTo>
                                <a:cubicBezTo>
                                  <a:pt x="263713" y="16596"/>
                                  <a:pt x="267802" y="19952"/>
                                  <a:pt x="271562" y="23712"/>
                                </a:cubicBezTo>
                                <a:cubicBezTo>
                                  <a:pt x="275321" y="27470"/>
                                  <a:pt x="278677" y="31561"/>
                                  <a:pt x="281630" y="35981"/>
                                </a:cubicBezTo>
                                <a:cubicBezTo>
                                  <a:pt x="284584" y="40399"/>
                                  <a:pt x="287078" y="45064"/>
                                  <a:pt x="289112" y="49975"/>
                                </a:cubicBezTo>
                                <a:cubicBezTo>
                                  <a:pt x="291146" y="54887"/>
                                  <a:pt x="292682" y="59950"/>
                                  <a:pt x="293719" y="65163"/>
                                </a:cubicBezTo>
                                <a:cubicBezTo>
                                  <a:pt x="294756" y="70379"/>
                                  <a:pt x="295275" y="75647"/>
                                  <a:pt x="295275" y="80963"/>
                                </a:cubicBezTo>
                                <a:cubicBezTo>
                                  <a:pt x="295275" y="86275"/>
                                  <a:pt x="294756" y="91540"/>
                                  <a:pt x="293719" y="96754"/>
                                </a:cubicBezTo>
                                <a:cubicBezTo>
                                  <a:pt x="292682" y="101967"/>
                                  <a:pt x="291146" y="107031"/>
                                  <a:pt x="289112" y="111942"/>
                                </a:cubicBezTo>
                                <a:cubicBezTo>
                                  <a:pt x="287078" y="116853"/>
                                  <a:pt x="284584" y="121518"/>
                                  <a:pt x="281630" y="125938"/>
                                </a:cubicBezTo>
                                <a:cubicBezTo>
                                  <a:pt x="278677" y="130359"/>
                                  <a:pt x="275321" y="134449"/>
                                  <a:pt x="271562" y="138210"/>
                                </a:cubicBezTo>
                                <a:cubicBezTo>
                                  <a:pt x="267802" y="141968"/>
                                  <a:pt x="263713" y="145323"/>
                                  <a:pt x="259293" y="148279"/>
                                </a:cubicBezTo>
                                <a:cubicBezTo>
                                  <a:pt x="254873" y="151230"/>
                                  <a:pt x="250207" y="153722"/>
                                  <a:pt x="245295" y="155758"/>
                                </a:cubicBezTo>
                                <a:cubicBezTo>
                                  <a:pt x="240384" y="157792"/>
                                  <a:pt x="235321" y="159330"/>
                                  <a:pt x="230107" y="160367"/>
                                </a:cubicBezTo>
                                <a:cubicBezTo>
                                  <a:pt x="224893" y="161406"/>
                                  <a:pt x="219629" y="161925"/>
                                  <a:pt x="214313" y="161925"/>
                                </a:cubicBezTo>
                                <a:lnTo>
                                  <a:pt x="80963" y="161925"/>
                                </a:lnTo>
                                <a:cubicBezTo>
                                  <a:pt x="75646" y="161925"/>
                                  <a:pt x="70381" y="161406"/>
                                  <a:pt x="65167" y="160369"/>
                                </a:cubicBezTo>
                                <a:cubicBezTo>
                                  <a:pt x="59954" y="159330"/>
                                  <a:pt x="54891" y="157795"/>
                                  <a:pt x="49979" y="155759"/>
                                </a:cubicBezTo>
                                <a:cubicBezTo>
                                  <a:pt x="45068" y="153726"/>
                                  <a:pt x="40402" y="151230"/>
                                  <a:pt x="35982" y="148279"/>
                                </a:cubicBezTo>
                                <a:cubicBezTo>
                                  <a:pt x="31562" y="145323"/>
                                  <a:pt x="27472" y="141968"/>
                                  <a:pt x="23713" y="138210"/>
                                </a:cubicBezTo>
                                <a:cubicBezTo>
                                  <a:pt x="19954" y="134449"/>
                                  <a:pt x="16598" y="130359"/>
                                  <a:pt x="13645" y="125938"/>
                                </a:cubicBezTo>
                                <a:cubicBezTo>
                                  <a:pt x="10691" y="121518"/>
                                  <a:pt x="8197" y="116853"/>
                                  <a:pt x="6163" y="111942"/>
                                </a:cubicBezTo>
                                <a:cubicBezTo>
                                  <a:pt x="4128" y="107031"/>
                                  <a:pt x="2593" y="101967"/>
                                  <a:pt x="1556" y="96754"/>
                                </a:cubicBezTo>
                                <a:cubicBezTo>
                                  <a:pt x="519" y="91540"/>
                                  <a:pt x="0" y="86275"/>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53388571" id="Group 3404" o:spid="_x0000_s1026" style="position:absolute;margin-left:28.9pt;margin-top:-2.65pt;width:23.25pt;height:57.75pt;z-index:251681792"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">
                <v:shape id="Shape 169"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" path="m,80963c,75643,519,70379,1556,65165,2593,59950,4129,54887,6163,49975v2034,-4911,4528,-9576,7482,-13996c16598,31558,19954,27470,23713,23710v3759,-3761,7849,-7116,12269,-10069c40402,10688,45068,8195,49979,6159,54891,4125,59954,2591,65167,1553,70381,518,75646,,80963,l214313,v5316,,10580,518,15794,1553c235321,2591,240384,4125,245295,6159v4912,2036,9578,4529,13998,7482c263713,16594,267802,19949,271562,23710v3759,3760,7115,7848,10068,12269c284584,40399,287078,45064,289112,49975v2034,4912,3570,9975,4607,15190c294756,70379,295275,75643,295275,80963v,5315,-519,10580,-1556,15794c292682,101971,291146,107032,289112,111944v-2034,4911,-4528,9576,-7482,13997c278677,130361,275321,134449,271562,138210v-3760,3760,-7849,7116,-12269,10069c254873,151233,250207,153726,245295,155759v-4911,2036,-9974,3571,-15188,4608c224893,161404,219629,161922,214313,161925r-133350,c75646,161922,70381,161404,65167,160367v-5213,-1037,-10276,-2572,-15188,-4608c45068,153726,40402,151233,35982,148279v-4420,-2953,-8510,-6309,-12269,-10069c19954,134449,16598,130361,13645,125941,10691,121520,8197,116853,6163,111942,4128,107031,2593,101967,1556,96757,519,91543,,86278,,80963xe" filled="f" strokecolor="#969ca2">
                  <v:stroke miterlimit="1" joinstyle="miter"/>
                  <v:path arrowok="t" textboxrect="0,0,295275,161925"/>
                </v:shape>
                <v:shape id="Shape 170"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" path="m,80963c,75643,519,70379,1556,65165,2593,59950,4129,54887,6163,49975v2034,-4911,4528,-9576,7482,-13996c16598,31561,19954,27473,23713,23712v3759,-3760,7849,-7116,12269,-10069c40402,10689,45068,8195,49979,6159,54891,4125,59954,2591,65167,1555,70381,518,75646,,80963,l214313,v5316,,10580,518,15794,1555c235321,2591,240384,4125,245295,6159v4912,2036,9578,4530,13998,7484c263713,16596,267802,19952,271562,23712v3759,3761,7115,7849,10068,12267c284584,40399,287078,45064,289112,49975v2034,4912,3570,9975,4607,15190c294756,70379,295275,75643,295275,80963v,5315,-519,10580,-1556,15794c292682,101971,291146,107032,289112,111944v-2034,4911,-4528,9579,-7482,13999c278677,130361,275321,134449,271562,138210v-3760,3760,-7849,7116,-12269,10066c254873,151228,250207,153722,245295,155758v-4911,2034,-9974,3572,-15188,4609c224893,161404,219629,161922,214313,161925r-133350,c75646,161922,70381,161404,65167,160367v-5213,-1037,-10276,-2575,-15188,-4609c45068,153722,40402,151228,35982,148276v-4420,-2950,-8510,-6306,-12269,-10066c19954,134449,16598,130361,13645,125941,10691,121520,8197,116853,6163,111942,4128,107032,2593,101971,1556,96757,519,91543,,86278,,80963xe" filled="f" strokecolor="#969ca2">
                  <v:stroke miterlimit="1" joinstyle="miter"/>
                  <v:path arrowok="t" textboxrect="0,0,295275,161925"/>
                </v:shape>
                <v:shape id="Shape 171"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" path="m,80963c,75647,519,70379,1556,65163,2593,59950,4129,54887,6163,49975v2034,-4911,4528,-9576,7482,-13996c16598,31558,19954,27470,23713,23712v3759,-3760,7849,-7116,12269,-10069c40402,10689,45068,8196,49979,6162,54891,4127,59954,2592,65167,1555,70381,518,75646,,80963,l214313,v5316,,10580,518,15794,1555c235321,2592,240384,4127,245295,6162v4912,2034,9578,4527,13998,7481c263713,16596,267802,19952,271562,23712v3759,3758,7115,7849,10068,12269c284584,40399,287078,45064,289112,49975v2034,4912,3570,9975,4607,15188c294756,70379,295275,75647,295275,80963v,5312,-519,10577,-1556,15791c292682,101967,291146,107031,289112,111942v-2034,4911,-4528,9576,-7482,13996c278677,130359,275321,134449,271562,138210v-3760,3758,-7849,7113,-12269,10069c254873,151230,250207,153722,245295,155758v-4911,2034,-9974,3572,-15188,4609c224893,161406,219629,161925,214313,161925r-133350,c75646,161925,70381,161406,65167,160369v-5213,-1039,-10276,-2574,-15188,-4610c45068,153726,40402,151230,35982,148279v-4420,-2956,-8510,-6311,-12269,-10069c19954,134449,16598,130359,13645,125938,10691,121518,8197,116853,6163,111942,4128,107031,2593,101967,1556,96754,519,91540,,86275,,80963xe" filled="f" strokecolor="#969ca2">
                  <v:stroke miterlimit="1" joinstyle="miter"/>
                  <v:path arrowok="t" textboxrect="0,0,295275,161925"/>
                </v:shape>
                <w10:wrap type="square"/>
              </v:group>
            </w:pict>
          </mc:Fallback>
        </mc:AlternateContent>
      </w:r>
      <w:r>
        <w:t>Yes, frequently</w:t>
      </w:r>
    </w:p>
    <w:p w14:paraId="17826655" w14:textId="77777777" w:rsidR="003131A7" w:rsidRDefault="003131A7" w:rsidP="003131A7">
      <w:pPr>
        <w:ind w:left="723" w:right="188"/>
      </w:pPr>
      <w:r>
        <w:t>Yes, but rarely</w:t>
      </w:r>
    </w:p>
    <w:p w14:paraId="009C88A0" w14:textId="4ADEE830" w:rsidR="00E176D1" w:rsidRDefault="003131A7" w:rsidP="003131A7">
      <w:pPr>
        <w:spacing w:after="1045"/>
        <w:ind w:left="723" w:right="188"/>
      </w:pPr>
      <w:r>
        <w:t>No</w:t>
      </w:r>
    </w:p>
    <w:p w14:paraId="647E4CD5" w14:textId="77777777" w:rsidR="00E176D1" w:rsidRDefault="00E176D1">
      <w:pPr>
        <w:spacing w:line="240" w:lineRule="auto"/>
        <w:jc w:val="left"/>
      </w:pPr>
      <w:r>
        <w:br w:type="page"/>
      </w:r>
    </w:p>
    <w:p w14:paraId="10320904" w14:textId="6C130285" w:rsidR="003131A7" w:rsidRPr="00E176D1" w:rsidRDefault="003131A7" w:rsidP="00E176D1">
      <w:pPr>
        <w:rPr>
          <w:b/>
          <w:bCs/>
        </w:rPr>
      </w:pPr>
      <w:r w:rsidRPr="00E176D1">
        <w:rPr>
          <w:b/>
          <w:bCs/>
        </w:rPr>
        <w:lastRenderedPageBreak/>
        <w:t xml:space="preserve">8. What are the main challenges preventing digital adoption?  </w:t>
      </w:r>
      <w:r w:rsidRPr="00E176D1">
        <w:rPr>
          <w:rFonts w:ascii="Calibri" w:eastAsia="Calibri" w:hAnsi="Calibri" w:cs="Calibri"/>
          <w:b/>
          <w:bCs/>
          <w:color w:val="D93025"/>
        </w:rPr>
        <w:t>*</w:t>
      </w:r>
    </w:p>
    <w:p w14:paraId="48CAC2A8" w14:textId="3054A872" w:rsidR="003131A7" w:rsidRDefault="00E176D1" w:rsidP="003131A7">
      <w:pPr>
        <w:spacing w:after="65"/>
        <w:ind w:left="723" w:right="188"/>
      </w:pPr>
      <w:r>
        <w:rPr>
          <w:noProof/>
          <w:color w:val="000000"/>
        </w:rPr>
        <mc:AlternateContent>
          <mc:Choice Requires="wpg">
            <w:drawing>
              <wp:anchor distT="0" distB="0" distL="114300" distR="114300" simplePos="0" relativeHeight="251682816" behindDoc="0" locked="0" layoutInCell="1" allowOverlap="1" wp14:anchorId="2B65B1C9" wp14:editId="775064F2">
                <wp:simplePos x="0" y="0"/>
                <wp:positionH relativeFrom="column">
                  <wp:posOffset>259080</wp:posOffset>
                </wp:positionH>
                <wp:positionV relativeFrom="paragraph">
                  <wp:posOffset>41275</wp:posOffset>
                </wp:positionV>
                <wp:extent cx="230505" cy="1623060"/>
                <wp:effectExtent l="0" t="0" r="17145" b="15240"/>
                <wp:wrapSquare wrapText="bothSides"/>
                <wp:docPr id="3415" name="Group 3415"/>
                <wp:cNvGraphicFramePr/>
                <a:graphic xmlns:a="http://schemas.openxmlformats.org/drawingml/2006/main">
                  <a:graphicData uri="http://schemas.microsoft.com/office/word/2010/wordprocessingGroup">
                    <wpg:wgp>
                      <wpg:cNvGrpSpPr/>
                      <wpg:grpSpPr>
                        <a:xfrm>
                          <a:off x="0" y="0"/>
                          <a:ext cx="230505" cy="1623060"/>
                          <a:chOff x="0" y="0"/>
                          <a:chExt cx="161925" cy="1304925"/>
                        </a:xfrm>
                      </wpg:grpSpPr>
                      <wps:wsp>
                        <wps:cNvPr id="174" name="Shape 174"/>
                        <wps:cNvSpPr/>
                        <wps:spPr>
                          <a:xfrm>
                            <a:off x="0" y="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5" name="Shape 175"/>
                        <wps:cNvSpPr/>
                        <wps:spPr>
                          <a:xfrm>
                            <a:off x="0" y="2286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6" name="Shape 176"/>
                        <wps:cNvSpPr/>
                        <wps:spPr>
                          <a:xfrm>
                            <a:off x="0" y="4572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7" name="Shape 177"/>
                        <wps:cNvSpPr/>
                        <wps:spPr>
                          <a:xfrm>
                            <a:off x="0" y="6858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8" name="Shape 178"/>
                        <wps:cNvSpPr/>
                        <wps:spPr>
                          <a:xfrm>
                            <a:off x="0" y="9144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79" name="Shape 179"/>
                        <wps:cNvSpPr/>
                        <wps:spPr>
                          <a:xfrm>
                            <a:off x="0" y="11430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6CBCD1E" id="Group 3415" o:spid="_x0000_s1026" style="position:absolute;margin-left:20.4pt;margin-top:3.25pt;width:18.15pt;height:127.8pt;z-index:251682816;mso-width-relative:margin;mso-height-relative:margin" coordsize="1619,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">
                <v:shape id="Shape 174" o:spid="_x0000_s1027" style="position:absolute;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" path="m,l161925,r,161925l,161925,,xe" filled="f" strokecolor="#969ca2">
                  <v:stroke miterlimit="1" joinstyle="miter"/>
                  <v:path arrowok="t" textboxrect="0,0,161925,161925"/>
                </v:shape>
                <v:shape id="Shape 175" o:spid="_x0000_s1028" style="position:absolute;top:2286;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" path="m,l161925,r,161925l,161925,,xe" filled="f" strokecolor="#969ca2">
                  <v:stroke miterlimit="1" joinstyle="miter"/>
                  <v:path arrowok="t" textboxrect="0,0,161925,161925"/>
                </v:shape>
                <v:shape id="Shape 176" o:spid="_x0000_s1029" style="position:absolute;top:4572;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" path="m,l161925,r,161925l,161925,,xe" filled="f" strokecolor="#969ca2">
                  <v:stroke miterlimit="1" joinstyle="miter"/>
                  <v:path arrowok="t" textboxrect="0,0,161925,161925"/>
                </v:shape>
                <v:shape id="Shape 177" o:spid="_x0000_s1030" style="position:absolute;top:6858;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" path="m,l161925,r,161925l,161925,,xe" filled="f" strokecolor="#969ca2">
                  <v:stroke miterlimit="1" joinstyle="miter"/>
                  <v:path arrowok="t" textboxrect="0,0,161925,161925"/>
                </v:shape>
                <v:shape id="Shape 178" o:spid="_x0000_s1031" style="position:absolute;top:9144;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" path="m,l161925,r,161925l,161925,,xe" filled="f" strokecolor="#969ca2">
                  <v:stroke miterlimit="1" joinstyle="miter"/>
                  <v:path arrowok="t" textboxrect="0,0,161925,161925"/>
                </v:shape>
                <v:shape id="Shape 179" o:spid="_x0000_s1032" style="position:absolute;top:11430;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" path="m,l161925,r,161925l,161925,,xe" filled="f" strokecolor="#969ca2">
                  <v:stroke miterlimit="1" joinstyle="miter"/>
                  <v:path arrowok="t" textboxrect="0,0,161925,161925"/>
                </v:shape>
                <w10:wrap type="square"/>
              </v:group>
            </w:pict>
          </mc:Fallback>
        </mc:AlternateContent>
      </w:r>
      <w:r w:rsidR="003131A7">
        <w:t>High cost of implementation</w:t>
      </w:r>
    </w:p>
    <w:p w14:paraId="259A91BB" w14:textId="77777777" w:rsidR="003131A7" w:rsidRDefault="003131A7" w:rsidP="003131A7">
      <w:pPr>
        <w:spacing w:after="65"/>
        <w:ind w:left="723" w:right="188"/>
      </w:pPr>
      <w:r>
        <w:t>Lack of technical knowledge/training</w:t>
      </w:r>
    </w:p>
    <w:p w14:paraId="35D57F96" w14:textId="77777777" w:rsidR="003131A7" w:rsidRDefault="003131A7" w:rsidP="003131A7">
      <w:pPr>
        <w:spacing w:after="65"/>
        <w:ind w:left="723" w:right="188"/>
      </w:pPr>
      <w:r>
        <w:t>Resistance to change</w:t>
      </w:r>
    </w:p>
    <w:p w14:paraId="5A8C705D" w14:textId="77777777" w:rsidR="003131A7" w:rsidRDefault="003131A7" w:rsidP="003131A7">
      <w:pPr>
        <w:spacing w:after="65"/>
        <w:ind w:left="723" w:right="188"/>
      </w:pPr>
      <w:r>
        <w:t>Poor internet connectivity</w:t>
      </w:r>
    </w:p>
    <w:p w14:paraId="58BF7594" w14:textId="77777777" w:rsidR="003131A7" w:rsidRDefault="003131A7" w:rsidP="003131A7">
      <w:pPr>
        <w:spacing w:after="65"/>
        <w:ind w:left="723" w:right="188"/>
      </w:pPr>
      <w:r>
        <w:t>No perceived need for digital tools</w:t>
      </w:r>
    </w:p>
    <w:p w14:paraId="440E87C8" w14:textId="77777777" w:rsidR="003131A7" w:rsidRDefault="003131A7" w:rsidP="003131A7">
      <w:pPr>
        <w:spacing w:after="956"/>
        <w:ind w:left="723" w:right="188"/>
      </w:pPr>
      <w:r>
        <w:t>Other (Please specify)</w:t>
      </w:r>
    </w:p>
    <w:p w14:paraId="7C7BD566" w14:textId="221BD575" w:rsidR="003131A7" w:rsidRPr="00E176D1" w:rsidRDefault="003131A7" w:rsidP="00E176D1">
      <w:pPr>
        <w:rPr>
          <w:b/>
          <w:bCs/>
        </w:rPr>
      </w:pPr>
      <w:r w:rsidRPr="00E176D1">
        <w:rPr>
          <w:b/>
          <w:bCs/>
        </w:rPr>
        <w:t xml:space="preserve">9. Are you familiar with Digital Business Management Systems (DBMS)?  </w:t>
      </w:r>
      <w:r w:rsidRPr="00E176D1">
        <w:rPr>
          <w:rFonts w:ascii="Calibri" w:eastAsia="Calibri" w:hAnsi="Calibri" w:cs="Calibri"/>
          <w:b/>
          <w:bCs/>
          <w:color w:val="D93025"/>
        </w:rPr>
        <w:t>*</w:t>
      </w:r>
    </w:p>
    <w:p w14:paraId="3CA88C8C" w14:textId="77777777" w:rsidR="003131A7" w:rsidRDefault="003131A7" w:rsidP="003131A7">
      <w:pPr>
        <w:ind w:left="723" w:right="188"/>
      </w:pPr>
      <w:r>
        <w:rPr>
          <w:noProof/>
          <w:color w:val="000000"/>
        </w:rPr>
        <mc:AlternateContent>
          <mc:Choice Requires="wpg">
            <w:drawing>
              <wp:anchor distT="0" distB="0" distL="114300" distR="114300" simplePos="0" relativeHeight="251683840" behindDoc="0" locked="0" layoutInCell="1" allowOverlap="1" wp14:anchorId="0F7DE1D7" wp14:editId="6B4DA8E1">
                <wp:simplePos x="0" y="0"/>
                <wp:positionH relativeFrom="column">
                  <wp:posOffset>366713</wp:posOffset>
                </wp:positionH>
                <wp:positionV relativeFrom="paragraph">
                  <wp:posOffset>-33380</wp:posOffset>
                </wp:positionV>
                <wp:extent cx="295275" cy="733425"/>
                <wp:effectExtent l="0" t="0" r="0" b="0"/>
                <wp:wrapSquare wrapText="bothSides"/>
                <wp:docPr id="3423" name="Group 3423"/>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182" name="Shape 182"/>
                        <wps:cNvSpPr/>
                        <wps:spPr>
                          <a:xfrm>
                            <a:off x="0" y="0"/>
                            <a:ext cx="295275" cy="161925"/>
                          </a:xfrm>
                          <a:custGeom>
                            <a:avLst/>
                            <a:gdLst/>
                            <a:ahLst/>
                            <a:cxnLst/>
                            <a:rect l="0" t="0" r="0" b="0"/>
                            <a:pathLst>
                              <a:path w="295275" h="161925">
                                <a:moveTo>
                                  <a:pt x="0" y="80963"/>
                                </a:moveTo>
                                <a:cubicBezTo>
                                  <a:pt x="0" y="75643"/>
                                  <a:pt x="519" y="70379"/>
                                  <a:pt x="1556" y="65165"/>
                                </a:cubicBezTo>
                                <a:cubicBezTo>
                                  <a:pt x="2593" y="59950"/>
                                  <a:pt x="4129" y="54887"/>
                                  <a:pt x="6163" y="49975"/>
                                </a:cubicBezTo>
                                <a:cubicBezTo>
                                  <a:pt x="8197" y="45062"/>
                                  <a:pt x="10691" y="40398"/>
                                  <a:pt x="13645" y="35976"/>
                                </a:cubicBezTo>
                                <a:cubicBezTo>
                                  <a:pt x="16598" y="31556"/>
                                  <a:pt x="19954" y="27468"/>
                                  <a:pt x="23713" y="23710"/>
                                </a:cubicBezTo>
                                <a:cubicBezTo>
                                  <a:pt x="27472" y="19949"/>
                                  <a:pt x="31562" y="16594"/>
                                  <a:pt x="35982" y="13641"/>
                                </a:cubicBezTo>
                                <a:cubicBezTo>
                                  <a:pt x="40402" y="10685"/>
                                  <a:pt x="45068" y="8192"/>
                                  <a:pt x="49979" y="6159"/>
                                </a:cubicBezTo>
                                <a:cubicBezTo>
                                  <a:pt x="54891" y="4125"/>
                                  <a:pt x="59954" y="2591"/>
                                  <a:pt x="65167" y="1555"/>
                                </a:cubicBezTo>
                                <a:cubicBezTo>
                                  <a:pt x="70381" y="518"/>
                                  <a:pt x="75646" y="0"/>
                                  <a:pt x="80963" y="0"/>
                                </a:cubicBezTo>
                                <a:lnTo>
                                  <a:pt x="214313" y="0"/>
                                </a:lnTo>
                                <a:cubicBezTo>
                                  <a:pt x="219629" y="0"/>
                                  <a:pt x="224893" y="518"/>
                                  <a:pt x="230107" y="1555"/>
                                </a:cubicBezTo>
                                <a:cubicBezTo>
                                  <a:pt x="235321" y="2591"/>
                                  <a:pt x="240384" y="4125"/>
                                  <a:pt x="245295" y="6159"/>
                                </a:cubicBezTo>
                                <a:cubicBezTo>
                                  <a:pt x="250207" y="8192"/>
                                  <a:pt x="254873" y="10685"/>
                                  <a:pt x="259293" y="13641"/>
                                </a:cubicBezTo>
                                <a:cubicBezTo>
                                  <a:pt x="263713" y="16594"/>
                                  <a:pt x="267802" y="19949"/>
                                  <a:pt x="271562" y="23710"/>
                                </a:cubicBezTo>
                                <a:cubicBezTo>
                                  <a:pt x="275321" y="27468"/>
                                  <a:pt x="278677" y="31556"/>
                                  <a:pt x="281630" y="35976"/>
                                </a:cubicBezTo>
                                <a:cubicBezTo>
                                  <a:pt x="284584" y="40398"/>
                                  <a:pt x="287078" y="45062"/>
                                  <a:pt x="289112" y="49975"/>
                                </a:cubicBezTo>
                                <a:cubicBezTo>
                                  <a:pt x="291146" y="54887"/>
                                  <a:pt x="292682" y="59950"/>
                                  <a:pt x="293719" y="65165"/>
                                </a:cubicBezTo>
                                <a:cubicBezTo>
                                  <a:pt x="294756" y="70379"/>
                                  <a:pt x="295275" y="75643"/>
                                  <a:pt x="295275" y="80963"/>
                                </a:cubicBezTo>
                                <a:cubicBezTo>
                                  <a:pt x="295275" y="86275"/>
                                  <a:pt x="294756" y="91540"/>
                                  <a:pt x="293719" y="96754"/>
                                </a:cubicBezTo>
                                <a:cubicBezTo>
                                  <a:pt x="292682" y="101967"/>
                                  <a:pt x="291146" y="107031"/>
                                  <a:pt x="289112" y="111944"/>
                                </a:cubicBezTo>
                                <a:cubicBezTo>
                                  <a:pt x="287078" y="116853"/>
                                  <a:pt x="284584" y="121518"/>
                                  <a:pt x="281630" y="125938"/>
                                </a:cubicBezTo>
                                <a:cubicBezTo>
                                  <a:pt x="278677" y="130359"/>
                                  <a:pt x="275321" y="134449"/>
                                  <a:pt x="271562" y="138210"/>
                                </a:cubicBezTo>
                                <a:cubicBezTo>
                                  <a:pt x="267802" y="141970"/>
                                  <a:pt x="263713" y="145326"/>
                                  <a:pt x="259293" y="148276"/>
                                </a:cubicBezTo>
                                <a:cubicBezTo>
                                  <a:pt x="254873" y="151228"/>
                                  <a:pt x="250207" y="153722"/>
                                  <a:pt x="245295" y="155758"/>
                                </a:cubicBezTo>
                                <a:cubicBezTo>
                                  <a:pt x="240384" y="157792"/>
                                  <a:pt x="235321" y="159330"/>
                                  <a:pt x="230107" y="160367"/>
                                </a:cubicBezTo>
                                <a:cubicBezTo>
                                  <a:pt x="224893" y="161404"/>
                                  <a:pt x="219629" y="161922"/>
                                  <a:pt x="214313" y="161925"/>
                                </a:cubicBezTo>
                                <a:lnTo>
                                  <a:pt x="80963" y="161925"/>
                                </a:lnTo>
                                <a:cubicBezTo>
                                  <a:pt x="75646" y="161922"/>
                                  <a:pt x="70381" y="161404"/>
                                  <a:pt x="65167" y="160367"/>
                                </a:cubicBezTo>
                                <a:cubicBezTo>
                                  <a:pt x="59954" y="159330"/>
                                  <a:pt x="54891" y="157792"/>
                                  <a:pt x="49979" y="155758"/>
                                </a:cubicBezTo>
                                <a:cubicBezTo>
                                  <a:pt x="45068" y="153722"/>
                                  <a:pt x="40402" y="151228"/>
                                  <a:pt x="35982" y="148276"/>
                                </a:cubicBezTo>
                                <a:cubicBezTo>
                                  <a:pt x="31562" y="145326"/>
                                  <a:pt x="27472" y="141970"/>
                                  <a:pt x="23713" y="138210"/>
                                </a:cubicBezTo>
                                <a:cubicBezTo>
                                  <a:pt x="19954" y="134449"/>
                                  <a:pt x="16598" y="130359"/>
                                  <a:pt x="13645" y="125941"/>
                                </a:cubicBezTo>
                                <a:cubicBezTo>
                                  <a:pt x="10691" y="121520"/>
                                  <a:pt x="8197" y="116853"/>
                                  <a:pt x="6163" y="111944"/>
                                </a:cubicBezTo>
                                <a:cubicBezTo>
                                  <a:pt x="4128" y="107031"/>
                                  <a:pt x="2593" y="101967"/>
                                  <a:pt x="1556" y="96754"/>
                                </a:cubicBezTo>
                                <a:cubicBezTo>
                                  <a:pt x="519" y="91540"/>
                                  <a:pt x="0" y="86275"/>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83" name="Shape 183"/>
                        <wps:cNvSpPr/>
                        <wps:spPr>
                          <a:xfrm>
                            <a:off x="0" y="285750"/>
                            <a:ext cx="295275" cy="161925"/>
                          </a:xfrm>
                          <a:custGeom>
                            <a:avLst/>
                            <a:gdLst/>
                            <a:ahLst/>
                            <a:cxnLst/>
                            <a:rect l="0" t="0" r="0" b="0"/>
                            <a:pathLst>
                              <a:path w="295275" h="161925">
                                <a:moveTo>
                                  <a:pt x="0" y="80963"/>
                                </a:moveTo>
                                <a:cubicBezTo>
                                  <a:pt x="0" y="75647"/>
                                  <a:pt x="519" y="70379"/>
                                  <a:pt x="1556" y="65163"/>
                                </a:cubicBezTo>
                                <a:cubicBezTo>
                                  <a:pt x="2593" y="59950"/>
                                  <a:pt x="4129" y="54887"/>
                                  <a:pt x="6163" y="49975"/>
                                </a:cubicBezTo>
                                <a:cubicBezTo>
                                  <a:pt x="8197" y="45064"/>
                                  <a:pt x="10691" y="40399"/>
                                  <a:pt x="13645" y="35979"/>
                                </a:cubicBezTo>
                                <a:cubicBezTo>
                                  <a:pt x="16598" y="31558"/>
                                  <a:pt x="19954" y="27470"/>
                                  <a:pt x="23713" y="23712"/>
                                </a:cubicBezTo>
                                <a:cubicBezTo>
                                  <a:pt x="27472" y="19952"/>
                                  <a:pt x="31562" y="16596"/>
                                  <a:pt x="35982" y="13641"/>
                                </a:cubicBezTo>
                                <a:cubicBezTo>
                                  <a:pt x="40402" y="10688"/>
                                  <a:pt x="45068" y="8195"/>
                                  <a:pt x="49979" y="6159"/>
                                </a:cubicBezTo>
                                <a:cubicBezTo>
                                  <a:pt x="54891" y="4127"/>
                                  <a:pt x="59954" y="2592"/>
                                  <a:pt x="65167" y="1553"/>
                                </a:cubicBezTo>
                                <a:cubicBezTo>
                                  <a:pt x="70381" y="518"/>
                                  <a:pt x="75646" y="0"/>
                                  <a:pt x="80963" y="0"/>
                                </a:cubicBezTo>
                                <a:lnTo>
                                  <a:pt x="214313" y="0"/>
                                </a:lnTo>
                                <a:cubicBezTo>
                                  <a:pt x="219629" y="0"/>
                                  <a:pt x="224893" y="518"/>
                                  <a:pt x="230107" y="1553"/>
                                </a:cubicBezTo>
                                <a:cubicBezTo>
                                  <a:pt x="235321" y="2592"/>
                                  <a:pt x="240384" y="4127"/>
                                  <a:pt x="245295" y="6159"/>
                                </a:cubicBezTo>
                                <a:cubicBezTo>
                                  <a:pt x="250207" y="8195"/>
                                  <a:pt x="254873" y="10688"/>
                                  <a:pt x="259293" y="13641"/>
                                </a:cubicBezTo>
                                <a:cubicBezTo>
                                  <a:pt x="263713" y="16596"/>
                                  <a:pt x="267802" y="19952"/>
                                  <a:pt x="271562" y="23712"/>
                                </a:cubicBezTo>
                                <a:cubicBezTo>
                                  <a:pt x="275321" y="27470"/>
                                  <a:pt x="278677" y="31561"/>
                                  <a:pt x="281630" y="35981"/>
                                </a:cubicBezTo>
                                <a:cubicBezTo>
                                  <a:pt x="284584" y="40399"/>
                                  <a:pt x="287078" y="45064"/>
                                  <a:pt x="289112" y="49975"/>
                                </a:cubicBezTo>
                                <a:cubicBezTo>
                                  <a:pt x="291146" y="54887"/>
                                  <a:pt x="292682" y="59950"/>
                                  <a:pt x="293719" y="65163"/>
                                </a:cubicBezTo>
                                <a:cubicBezTo>
                                  <a:pt x="294756" y="70379"/>
                                  <a:pt x="295275" y="75647"/>
                                  <a:pt x="295275" y="80963"/>
                                </a:cubicBezTo>
                                <a:cubicBezTo>
                                  <a:pt x="295275" y="86275"/>
                                  <a:pt x="294756" y="91540"/>
                                  <a:pt x="293719" y="96757"/>
                                </a:cubicBezTo>
                                <a:cubicBezTo>
                                  <a:pt x="292682" y="101971"/>
                                  <a:pt x="291146" y="107032"/>
                                  <a:pt x="289112" y="111944"/>
                                </a:cubicBezTo>
                                <a:cubicBezTo>
                                  <a:pt x="287078" y="116855"/>
                                  <a:pt x="284584" y="121520"/>
                                  <a:pt x="281630" y="125938"/>
                                </a:cubicBezTo>
                                <a:cubicBezTo>
                                  <a:pt x="278677" y="130359"/>
                                  <a:pt x="275321" y="134449"/>
                                  <a:pt x="271562" y="138210"/>
                                </a:cubicBezTo>
                                <a:cubicBezTo>
                                  <a:pt x="267802" y="141968"/>
                                  <a:pt x="263713" y="145323"/>
                                  <a:pt x="259293" y="148279"/>
                                </a:cubicBezTo>
                                <a:cubicBezTo>
                                  <a:pt x="254873" y="151230"/>
                                  <a:pt x="250207" y="153726"/>
                                  <a:pt x="245295" y="155759"/>
                                </a:cubicBezTo>
                                <a:cubicBezTo>
                                  <a:pt x="240384" y="157795"/>
                                  <a:pt x="235321" y="159330"/>
                                  <a:pt x="230107" y="160369"/>
                                </a:cubicBezTo>
                                <a:cubicBezTo>
                                  <a:pt x="224893" y="161406"/>
                                  <a:pt x="219629" y="161925"/>
                                  <a:pt x="214313" y="161925"/>
                                </a:cubicBezTo>
                                <a:lnTo>
                                  <a:pt x="80963" y="161925"/>
                                </a:lnTo>
                                <a:cubicBezTo>
                                  <a:pt x="75646" y="161925"/>
                                  <a:pt x="70381" y="161406"/>
                                  <a:pt x="65167" y="160369"/>
                                </a:cubicBezTo>
                                <a:cubicBezTo>
                                  <a:pt x="59954" y="159330"/>
                                  <a:pt x="54891" y="157795"/>
                                  <a:pt x="49979" y="155759"/>
                                </a:cubicBezTo>
                                <a:cubicBezTo>
                                  <a:pt x="45068" y="153726"/>
                                  <a:pt x="40402" y="151230"/>
                                  <a:pt x="35982" y="148279"/>
                                </a:cubicBezTo>
                                <a:cubicBezTo>
                                  <a:pt x="31562" y="145323"/>
                                  <a:pt x="27472" y="141968"/>
                                  <a:pt x="23713" y="138210"/>
                                </a:cubicBezTo>
                                <a:cubicBezTo>
                                  <a:pt x="19954" y="134449"/>
                                  <a:pt x="16598" y="130361"/>
                                  <a:pt x="13645" y="125941"/>
                                </a:cubicBezTo>
                                <a:cubicBezTo>
                                  <a:pt x="10691" y="121520"/>
                                  <a:pt x="8197" y="116855"/>
                                  <a:pt x="6163" y="111944"/>
                                </a:cubicBezTo>
                                <a:cubicBezTo>
                                  <a:pt x="4128" y="107032"/>
                                  <a:pt x="2593" y="101971"/>
                                  <a:pt x="1556" y="96757"/>
                                </a:cubicBezTo>
                                <a:cubicBezTo>
                                  <a:pt x="519" y="91540"/>
                                  <a:pt x="0" y="86275"/>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84" name="Shape 184"/>
                        <wps:cNvSpPr/>
                        <wps:spPr>
                          <a:xfrm>
                            <a:off x="0" y="571500"/>
                            <a:ext cx="295275" cy="161925"/>
                          </a:xfrm>
                          <a:custGeom>
                            <a:avLst/>
                            <a:gdLst/>
                            <a:ahLst/>
                            <a:cxnLst/>
                            <a:rect l="0" t="0" r="0" b="0"/>
                            <a:pathLst>
                              <a:path w="295275" h="161925">
                                <a:moveTo>
                                  <a:pt x="0" y="80963"/>
                                </a:moveTo>
                                <a:cubicBezTo>
                                  <a:pt x="0" y="75647"/>
                                  <a:pt x="519" y="70382"/>
                                  <a:pt x="1556" y="65165"/>
                                </a:cubicBezTo>
                                <a:cubicBezTo>
                                  <a:pt x="2593" y="59950"/>
                                  <a:pt x="4129" y="54887"/>
                                  <a:pt x="6163" y="49975"/>
                                </a:cubicBezTo>
                                <a:cubicBezTo>
                                  <a:pt x="8197" y="45067"/>
                                  <a:pt x="10691" y="40399"/>
                                  <a:pt x="13645" y="35979"/>
                                </a:cubicBezTo>
                                <a:cubicBezTo>
                                  <a:pt x="16598" y="31558"/>
                                  <a:pt x="19954" y="27470"/>
                                  <a:pt x="23713" y="23712"/>
                                </a:cubicBezTo>
                                <a:cubicBezTo>
                                  <a:pt x="27472" y="19952"/>
                                  <a:pt x="31562" y="16596"/>
                                  <a:pt x="35982" y="13643"/>
                                </a:cubicBezTo>
                                <a:cubicBezTo>
                                  <a:pt x="40402" y="10689"/>
                                  <a:pt x="45068" y="8195"/>
                                  <a:pt x="49979" y="6159"/>
                                </a:cubicBezTo>
                                <a:cubicBezTo>
                                  <a:pt x="54891" y="4125"/>
                                  <a:pt x="59954" y="2591"/>
                                  <a:pt x="65167" y="1555"/>
                                </a:cubicBezTo>
                                <a:cubicBezTo>
                                  <a:pt x="70381" y="518"/>
                                  <a:pt x="75646" y="0"/>
                                  <a:pt x="80963" y="0"/>
                                </a:cubicBezTo>
                                <a:lnTo>
                                  <a:pt x="214313" y="0"/>
                                </a:lnTo>
                                <a:cubicBezTo>
                                  <a:pt x="219629" y="0"/>
                                  <a:pt x="224893" y="518"/>
                                  <a:pt x="230107" y="1555"/>
                                </a:cubicBezTo>
                                <a:cubicBezTo>
                                  <a:pt x="235321" y="2591"/>
                                  <a:pt x="240384" y="4125"/>
                                  <a:pt x="245295" y="6159"/>
                                </a:cubicBezTo>
                                <a:cubicBezTo>
                                  <a:pt x="250207" y="8195"/>
                                  <a:pt x="254873" y="10689"/>
                                  <a:pt x="259293" y="13643"/>
                                </a:cubicBezTo>
                                <a:cubicBezTo>
                                  <a:pt x="263713" y="16596"/>
                                  <a:pt x="267802" y="19952"/>
                                  <a:pt x="271562" y="23712"/>
                                </a:cubicBezTo>
                                <a:cubicBezTo>
                                  <a:pt x="275321" y="27470"/>
                                  <a:pt x="278677" y="31558"/>
                                  <a:pt x="281630" y="35979"/>
                                </a:cubicBezTo>
                                <a:cubicBezTo>
                                  <a:pt x="284584" y="40399"/>
                                  <a:pt x="287078" y="45067"/>
                                  <a:pt x="289112" y="49975"/>
                                </a:cubicBezTo>
                                <a:cubicBezTo>
                                  <a:pt x="291146" y="54887"/>
                                  <a:pt x="292682" y="59950"/>
                                  <a:pt x="293719" y="65165"/>
                                </a:cubicBezTo>
                                <a:cubicBezTo>
                                  <a:pt x="294756" y="70382"/>
                                  <a:pt x="295275" y="75647"/>
                                  <a:pt x="295275" y="80963"/>
                                </a:cubicBezTo>
                                <a:cubicBezTo>
                                  <a:pt x="295275" y="86278"/>
                                  <a:pt x="294756" y="91543"/>
                                  <a:pt x="293719" y="96754"/>
                                </a:cubicBezTo>
                                <a:cubicBezTo>
                                  <a:pt x="292682" y="101967"/>
                                  <a:pt x="291146" y="107031"/>
                                  <a:pt x="289112" y="111939"/>
                                </a:cubicBezTo>
                                <a:cubicBezTo>
                                  <a:pt x="287078" y="116850"/>
                                  <a:pt x="284584" y="121518"/>
                                  <a:pt x="281630" y="125938"/>
                                </a:cubicBezTo>
                                <a:cubicBezTo>
                                  <a:pt x="278677" y="130359"/>
                                  <a:pt x="275321" y="134448"/>
                                  <a:pt x="271562" y="138207"/>
                                </a:cubicBezTo>
                                <a:cubicBezTo>
                                  <a:pt x="267802" y="141968"/>
                                  <a:pt x="263713" y="145323"/>
                                  <a:pt x="259293" y="148276"/>
                                </a:cubicBezTo>
                                <a:cubicBezTo>
                                  <a:pt x="254873" y="151230"/>
                                  <a:pt x="250207" y="153726"/>
                                  <a:pt x="245295" y="155759"/>
                                </a:cubicBezTo>
                                <a:cubicBezTo>
                                  <a:pt x="240384" y="157795"/>
                                  <a:pt x="235321" y="159330"/>
                                  <a:pt x="230107" y="160367"/>
                                </a:cubicBezTo>
                                <a:cubicBezTo>
                                  <a:pt x="224893" y="161401"/>
                                  <a:pt x="219629" y="161922"/>
                                  <a:pt x="214313" y="161925"/>
                                </a:cubicBezTo>
                                <a:lnTo>
                                  <a:pt x="80963" y="161925"/>
                                </a:lnTo>
                                <a:cubicBezTo>
                                  <a:pt x="75646" y="161922"/>
                                  <a:pt x="70381" y="161401"/>
                                  <a:pt x="65167" y="160367"/>
                                </a:cubicBezTo>
                                <a:cubicBezTo>
                                  <a:pt x="59954" y="159330"/>
                                  <a:pt x="54891" y="157795"/>
                                  <a:pt x="49979" y="155759"/>
                                </a:cubicBezTo>
                                <a:cubicBezTo>
                                  <a:pt x="45068" y="153726"/>
                                  <a:pt x="40402" y="151230"/>
                                  <a:pt x="35982" y="148276"/>
                                </a:cubicBezTo>
                                <a:cubicBezTo>
                                  <a:pt x="31562" y="145323"/>
                                  <a:pt x="27472" y="141968"/>
                                  <a:pt x="23713" y="138207"/>
                                </a:cubicBezTo>
                                <a:cubicBezTo>
                                  <a:pt x="19954" y="134448"/>
                                  <a:pt x="16598" y="130359"/>
                                  <a:pt x="13645" y="125938"/>
                                </a:cubicBezTo>
                                <a:cubicBezTo>
                                  <a:pt x="10691" y="121518"/>
                                  <a:pt x="8197" y="116850"/>
                                  <a:pt x="6163" y="111939"/>
                                </a:cubicBezTo>
                                <a:cubicBezTo>
                                  <a:pt x="4128" y="107031"/>
                                  <a:pt x="2593" y="101967"/>
                                  <a:pt x="1556" y="96754"/>
                                </a:cubicBezTo>
                                <a:cubicBezTo>
                                  <a:pt x="519" y="91543"/>
                                  <a:pt x="0" y="86278"/>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7270FC08" id="Group 3423" o:spid="_x0000_s1026" style="position:absolute;margin-left:28.9pt;margin-top:-2.65pt;width:23.25pt;height:57.75pt;z-index:251683840"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">
                <v:shape id="Shape 182"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" path="m,80963c,75643,519,70379,1556,65165,2593,59950,4129,54887,6163,49975v2034,-4913,4528,-9577,7482,-13999c16598,31556,19954,27468,23713,23710v3759,-3761,7849,-7116,12269,-10069c40402,10685,45068,8192,49979,6159,54891,4125,59954,2591,65167,1555,70381,518,75646,,80963,l214313,v5316,,10580,518,15794,1555c235321,2591,240384,4125,245295,6159v4912,2033,9578,4526,13998,7482c263713,16594,267802,19949,271562,23710v3759,3758,7115,7846,10068,12266c284584,40398,287078,45062,289112,49975v2034,4912,3570,9975,4607,15190c294756,70379,295275,75643,295275,80963v,5312,-519,10577,-1556,15791c292682,101967,291146,107031,289112,111944v-2034,4909,-4528,9574,-7482,13994c278677,130359,275321,134449,271562,138210v-3760,3760,-7849,7116,-12269,10066c254873,151228,250207,153722,245295,155758v-4911,2034,-9974,3572,-15188,4609c224893,161404,219629,161922,214313,161925r-133350,c75646,161922,70381,161404,65167,160367v-5213,-1037,-10276,-2575,-15188,-4609c45068,153722,40402,151228,35982,148276v-4420,-2950,-8510,-6306,-12269,-10066c19954,134449,16598,130359,13645,125941,10691,121520,8197,116853,6163,111944,4128,107031,2593,101967,1556,96754,519,91540,,86275,,80963xe" filled="f" strokecolor="#969ca2">
                  <v:stroke miterlimit="1" joinstyle="miter"/>
                  <v:path arrowok="t" textboxrect="0,0,295275,161925"/>
                </v:shape>
                <v:shape id="Shape 183"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" path="m,80963c,75647,519,70379,1556,65163,2593,59950,4129,54887,6163,49975v2034,-4911,4528,-9576,7482,-13996c16598,31558,19954,27470,23713,23712v3759,-3760,7849,-7116,12269,-10071c40402,10688,45068,8195,49979,6159,54891,4127,59954,2592,65167,1553,70381,518,75646,,80963,l214313,v5316,,10580,518,15794,1553c235321,2592,240384,4127,245295,6159v4912,2036,9578,4529,13998,7482c263713,16596,267802,19952,271562,23712v3759,3758,7115,7849,10068,12269c284584,40399,287078,45064,289112,49975v2034,4912,3570,9975,4607,15188c294756,70379,295275,75647,295275,80963v,5312,-519,10577,-1556,15794c292682,101971,291146,107032,289112,111944v-2034,4911,-4528,9576,-7482,13994c278677,130359,275321,134449,271562,138210v-3760,3758,-7849,7113,-12269,10069c254873,151230,250207,153726,245295,155759v-4911,2036,-9974,3571,-15188,4610c224893,161406,219629,161925,214313,161925r-133350,c75646,161925,70381,161406,65167,160369v-5213,-1039,-10276,-2574,-15188,-4610c45068,153726,40402,151230,35982,148279v-4420,-2956,-8510,-6311,-12269,-10069c19954,134449,16598,130361,13645,125941,10691,121520,8197,116855,6163,111944,4128,107032,2593,101971,1556,96757,519,91540,,86275,,80963xe" filled="f" strokecolor="#969ca2">
                  <v:stroke miterlimit="1" joinstyle="miter"/>
                  <v:path arrowok="t" textboxrect="0,0,295275,161925"/>
                </v:shape>
                <v:shape id="Shape 184"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" path="m,80963c,75647,519,70382,1556,65165,2593,59950,4129,54887,6163,49975v2034,-4908,4528,-9576,7482,-13996c16598,31558,19954,27470,23713,23712v3759,-3760,7849,-7116,12269,-10069c40402,10689,45068,8195,49979,6159,54891,4125,59954,2591,65167,1555,70381,518,75646,,80963,l214313,v5316,,10580,518,15794,1555c235321,2591,240384,4125,245295,6159v4912,2036,9578,4530,13998,7484c263713,16596,267802,19952,271562,23712v3759,3758,7115,7846,10068,12267c284584,40399,287078,45067,289112,49975v2034,4912,3570,9975,4607,15190c294756,70382,295275,75647,295275,80963v,5315,-519,10580,-1556,15791c292682,101967,291146,107031,289112,111939v-2034,4911,-4528,9579,-7482,13999c278677,130359,275321,134448,271562,138207v-3760,3761,-7849,7116,-12269,10069c254873,151230,250207,153726,245295,155759v-4911,2036,-9974,3571,-15188,4608c224893,161401,219629,161922,214313,161925r-133350,c75646,161922,70381,161401,65167,160367v-5213,-1037,-10276,-2572,-15188,-4608c45068,153726,40402,151230,35982,148276v-4420,-2953,-8510,-6308,-12269,-10069c19954,134448,16598,130359,13645,125938,10691,121518,8197,116850,6163,111939,4128,107031,2593,101967,1556,96754,519,91543,,86278,,80963xe" filled="f" strokecolor="#969ca2">
                  <v:stroke miterlimit="1" joinstyle="miter"/>
                  <v:path arrowok="t" textboxrect="0,0,295275,161925"/>
                </v:shape>
                <w10:wrap type="square"/>
              </v:group>
            </w:pict>
          </mc:Fallback>
        </mc:AlternateContent>
      </w:r>
      <w:r>
        <w:t>Yes, and I use one</w:t>
      </w:r>
    </w:p>
    <w:p w14:paraId="2924B0ED" w14:textId="77777777" w:rsidR="003131A7" w:rsidRDefault="003131A7" w:rsidP="003131A7">
      <w:pPr>
        <w:ind w:left="723" w:right="188"/>
      </w:pPr>
      <w:r>
        <w:t>Yes, but I do not use one</w:t>
      </w:r>
    </w:p>
    <w:p w14:paraId="7FA4344F" w14:textId="77777777" w:rsidR="003131A7" w:rsidRDefault="003131A7" w:rsidP="003131A7">
      <w:pPr>
        <w:spacing w:after="1045"/>
        <w:ind w:left="723" w:right="188"/>
      </w:pPr>
      <w:r>
        <w:t>No, I am not familiar</w:t>
      </w:r>
    </w:p>
    <w:p w14:paraId="5977AE16" w14:textId="66EE1479" w:rsidR="003131A7" w:rsidRPr="00E176D1" w:rsidRDefault="003131A7" w:rsidP="00E176D1">
      <w:pPr>
        <w:rPr>
          <w:b/>
          <w:bCs/>
        </w:rPr>
      </w:pPr>
      <w:r w:rsidRPr="00E176D1">
        <w:rPr>
          <w:rFonts w:eastAsia="Arial"/>
          <w:b/>
          <w:bCs/>
        </w:rPr>
        <w:t>10. Would you adopt a DBMS if financial or technical support were</w:t>
      </w:r>
      <w:r w:rsidR="00E176D1">
        <w:rPr>
          <w:rFonts w:eastAsia="Arial"/>
          <w:b/>
          <w:bCs/>
        </w:rPr>
        <w:t xml:space="preserve"> </w:t>
      </w:r>
      <w:r w:rsidRPr="00E176D1">
        <w:rPr>
          <w:rFonts w:eastAsia="Arial"/>
          <w:b/>
          <w:bCs/>
        </w:rPr>
        <w:t xml:space="preserve">provided?  </w:t>
      </w:r>
      <w:r w:rsidR="00E176D1" w:rsidRPr="00E176D1">
        <w:rPr>
          <w:b/>
          <w:bCs/>
          <w:color w:val="D93025"/>
        </w:rPr>
        <w:t>*</w:t>
      </w:r>
    </w:p>
    <w:p w14:paraId="46231BF1" w14:textId="77777777" w:rsidR="003131A7" w:rsidRDefault="003131A7" w:rsidP="003131A7">
      <w:pPr>
        <w:ind w:left="723" w:right="188"/>
      </w:pPr>
      <w:r>
        <w:rPr>
          <w:noProof/>
          <w:color w:val="000000"/>
        </w:rPr>
        <mc:AlternateContent>
          <mc:Choice Requires="wpg">
            <w:drawing>
              <wp:anchor distT="0" distB="0" distL="114300" distR="114300" simplePos="0" relativeHeight="251684864" behindDoc="0" locked="0" layoutInCell="1" allowOverlap="1" wp14:anchorId="1D54AD49" wp14:editId="54889293">
                <wp:simplePos x="0" y="0"/>
                <wp:positionH relativeFrom="column">
                  <wp:posOffset>452437</wp:posOffset>
                </wp:positionH>
                <wp:positionV relativeFrom="paragraph">
                  <wp:posOffset>-33380</wp:posOffset>
                </wp:positionV>
                <wp:extent cx="295275" cy="733425"/>
                <wp:effectExtent l="0" t="0" r="0" b="0"/>
                <wp:wrapSquare wrapText="bothSides"/>
                <wp:docPr id="3426" name="Group 3426"/>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188" name="Shape 188"/>
                        <wps:cNvSpPr/>
                        <wps:spPr>
                          <a:xfrm>
                            <a:off x="0" y="0"/>
                            <a:ext cx="295275" cy="161925"/>
                          </a:xfrm>
                          <a:custGeom>
                            <a:avLst/>
                            <a:gdLst/>
                            <a:ahLst/>
                            <a:cxnLst/>
                            <a:rect l="0" t="0" r="0" b="0"/>
                            <a:pathLst>
                              <a:path w="295275" h="161925">
                                <a:moveTo>
                                  <a:pt x="0" y="80963"/>
                                </a:moveTo>
                                <a:cubicBezTo>
                                  <a:pt x="0" y="75648"/>
                                  <a:pt x="519" y="70383"/>
                                  <a:pt x="1556" y="65168"/>
                                </a:cubicBezTo>
                                <a:cubicBezTo>
                                  <a:pt x="2593" y="59953"/>
                                  <a:pt x="4129" y="54890"/>
                                  <a:pt x="6163" y="49978"/>
                                </a:cubicBezTo>
                                <a:cubicBezTo>
                                  <a:pt x="8197" y="45067"/>
                                  <a:pt x="10691" y="40401"/>
                                  <a:pt x="13645" y="35979"/>
                                </a:cubicBezTo>
                                <a:cubicBezTo>
                                  <a:pt x="16598" y="31561"/>
                                  <a:pt x="19954" y="27471"/>
                                  <a:pt x="23713" y="23710"/>
                                </a:cubicBezTo>
                                <a:cubicBezTo>
                                  <a:pt x="27472" y="19952"/>
                                  <a:pt x="31562" y="16594"/>
                                  <a:pt x="35982" y="13643"/>
                                </a:cubicBezTo>
                                <a:cubicBezTo>
                                  <a:pt x="40402" y="10691"/>
                                  <a:pt x="45068" y="8195"/>
                                  <a:pt x="49980" y="6161"/>
                                </a:cubicBezTo>
                                <a:cubicBezTo>
                                  <a:pt x="54891" y="4130"/>
                                  <a:pt x="59954" y="2595"/>
                                  <a:pt x="65168" y="1556"/>
                                </a:cubicBezTo>
                                <a:cubicBezTo>
                                  <a:pt x="70381" y="521"/>
                                  <a:pt x="75647" y="0"/>
                                  <a:pt x="80963" y="0"/>
                                </a:cubicBezTo>
                                <a:lnTo>
                                  <a:pt x="214313" y="0"/>
                                </a:lnTo>
                                <a:cubicBezTo>
                                  <a:pt x="219629" y="0"/>
                                  <a:pt x="224894" y="521"/>
                                  <a:pt x="230108" y="1553"/>
                                </a:cubicBezTo>
                                <a:cubicBezTo>
                                  <a:pt x="235321" y="2595"/>
                                  <a:pt x="240384" y="4130"/>
                                  <a:pt x="245296" y="6161"/>
                                </a:cubicBezTo>
                                <a:cubicBezTo>
                                  <a:pt x="250207" y="8195"/>
                                  <a:pt x="254873" y="10691"/>
                                  <a:pt x="259293" y="13643"/>
                                </a:cubicBezTo>
                                <a:cubicBezTo>
                                  <a:pt x="263713" y="16594"/>
                                  <a:pt x="267803" y="19952"/>
                                  <a:pt x="271562" y="23710"/>
                                </a:cubicBezTo>
                                <a:cubicBezTo>
                                  <a:pt x="275321" y="27471"/>
                                  <a:pt x="278677" y="31561"/>
                                  <a:pt x="281630" y="35979"/>
                                </a:cubicBezTo>
                                <a:cubicBezTo>
                                  <a:pt x="284584" y="40401"/>
                                  <a:pt x="287078" y="45067"/>
                                  <a:pt x="289112" y="49978"/>
                                </a:cubicBezTo>
                                <a:cubicBezTo>
                                  <a:pt x="291146" y="54890"/>
                                  <a:pt x="292682" y="59953"/>
                                  <a:pt x="293719" y="65168"/>
                                </a:cubicBezTo>
                                <a:cubicBezTo>
                                  <a:pt x="294757" y="70383"/>
                                  <a:pt x="295275" y="75648"/>
                                  <a:pt x="295275" y="80963"/>
                                </a:cubicBezTo>
                                <a:cubicBezTo>
                                  <a:pt x="295275" y="86280"/>
                                  <a:pt x="294757" y="91545"/>
                                  <a:pt x="293719" y="96757"/>
                                </a:cubicBezTo>
                                <a:cubicBezTo>
                                  <a:pt x="292682" y="101969"/>
                                  <a:pt x="291146" y="107032"/>
                                  <a:pt x="289112" y="111944"/>
                                </a:cubicBezTo>
                                <a:cubicBezTo>
                                  <a:pt x="287078" y="116858"/>
                                  <a:pt x="284584" y="121521"/>
                                  <a:pt x="281630" y="125943"/>
                                </a:cubicBezTo>
                                <a:cubicBezTo>
                                  <a:pt x="278677" y="130364"/>
                                  <a:pt x="275321" y="134451"/>
                                  <a:pt x="271562" y="138212"/>
                                </a:cubicBezTo>
                                <a:cubicBezTo>
                                  <a:pt x="267803" y="141970"/>
                                  <a:pt x="263713" y="145324"/>
                                  <a:pt x="259293" y="148279"/>
                                </a:cubicBezTo>
                                <a:cubicBezTo>
                                  <a:pt x="254873" y="151234"/>
                                  <a:pt x="250207" y="153727"/>
                                  <a:pt x="245296" y="155758"/>
                                </a:cubicBezTo>
                                <a:cubicBezTo>
                                  <a:pt x="240384" y="157795"/>
                                  <a:pt x="235321" y="159330"/>
                                  <a:pt x="230108" y="160369"/>
                                </a:cubicBezTo>
                                <a:cubicBezTo>
                                  <a:pt x="224894" y="161404"/>
                                  <a:pt x="219629" y="161925"/>
                                  <a:pt x="214313" y="161925"/>
                                </a:cubicBezTo>
                                <a:lnTo>
                                  <a:pt x="80963" y="161925"/>
                                </a:lnTo>
                                <a:cubicBezTo>
                                  <a:pt x="75647" y="161925"/>
                                  <a:pt x="70381" y="161404"/>
                                  <a:pt x="65168" y="160365"/>
                                </a:cubicBezTo>
                                <a:cubicBezTo>
                                  <a:pt x="59954" y="159330"/>
                                  <a:pt x="54891" y="157795"/>
                                  <a:pt x="49980" y="155758"/>
                                </a:cubicBezTo>
                                <a:cubicBezTo>
                                  <a:pt x="45068" y="153727"/>
                                  <a:pt x="40402" y="151231"/>
                                  <a:pt x="35982" y="148276"/>
                                </a:cubicBezTo>
                                <a:cubicBezTo>
                                  <a:pt x="31562" y="145324"/>
                                  <a:pt x="27472" y="141970"/>
                                  <a:pt x="23713" y="138212"/>
                                </a:cubicBezTo>
                                <a:cubicBezTo>
                                  <a:pt x="19954" y="134451"/>
                                  <a:pt x="16598" y="130364"/>
                                  <a:pt x="13645" y="125943"/>
                                </a:cubicBezTo>
                                <a:cubicBezTo>
                                  <a:pt x="10691" y="121521"/>
                                  <a:pt x="8197" y="116858"/>
                                  <a:pt x="6163" y="111944"/>
                                </a:cubicBezTo>
                                <a:cubicBezTo>
                                  <a:pt x="4129" y="107032"/>
                                  <a:pt x="2593" y="101969"/>
                                  <a:pt x="1556" y="96757"/>
                                </a:cubicBezTo>
                                <a:cubicBezTo>
                                  <a:pt x="519" y="91545"/>
                                  <a:pt x="0" y="86280"/>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89" name="Shape 189"/>
                        <wps:cNvSpPr/>
                        <wps:spPr>
                          <a:xfrm>
                            <a:off x="0" y="285750"/>
                            <a:ext cx="295275" cy="161925"/>
                          </a:xfrm>
                          <a:custGeom>
                            <a:avLst/>
                            <a:gdLst/>
                            <a:ahLst/>
                            <a:cxnLst/>
                            <a:rect l="0" t="0" r="0" b="0"/>
                            <a:pathLst>
                              <a:path w="295275" h="161925">
                                <a:moveTo>
                                  <a:pt x="0" y="80963"/>
                                </a:moveTo>
                                <a:cubicBezTo>
                                  <a:pt x="0" y="75645"/>
                                  <a:pt x="519" y="70380"/>
                                  <a:pt x="1556" y="65165"/>
                                </a:cubicBezTo>
                                <a:cubicBezTo>
                                  <a:pt x="2593" y="59950"/>
                                  <a:pt x="4129" y="54890"/>
                                  <a:pt x="6163" y="49978"/>
                                </a:cubicBezTo>
                                <a:cubicBezTo>
                                  <a:pt x="8197" y="45064"/>
                                  <a:pt x="10691" y="40398"/>
                                  <a:pt x="13645" y="35979"/>
                                </a:cubicBezTo>
                                <a:cubicBezTo>
                                  <a:pt x="16598" y="31561"/>
                                  <a:pt x="19954" y="27474"/>
                                  <a:pt x="23713" y="23713"/>
                                </a:cubicBezTo>
                                <a:cubicBezTo>
                                  <a:pt x="27472" y="19955"/>
                                  <a:pt x="31562" y="16601"/>
                                  <a:pt x="35982" y="13646"/>
                                </a:cubicBezTo>
                                <a:cubicBezTo>
                                  <a:pt x="40402" y="10691"/>
                                  <a:pt x="45068" y="8198"/>
                                  <a:pt x="49980" y="6164"/>
                                </a:cubicBezTo>
                                <a:cubicBezTo>
                                  <a:pt x="54891" y="4130"/>
                                  <a:pt x="59954" y="2592"/>
                                  <a:pt x="65168" y="1556"/>
                                </a:cubicBezTo>
                                <a:cubicBezTo>
                                  <a:pt x="70381" y="521"/>
                                  <a:pt x="75647" y="0"/>
                                  <a:pt x="80963" y="0"/>
                                </a:cubicBezTo>
                                <a:lnTo>
                                  <a:pt x="214313" y="0"/>
                                </a:lnTo>
                                <a:cubicBezTo>
                                  <a:pt x="219629" y="0"/>
                                  <a:pt x="224894" y="521"/>
                                  <a:pt x="230108" y="1556"/>
                                </a:cubicBezTo>
                                <a:cubicBezTo>
                                  <a:pt x="235321" y="2592"/>
                                  <a:pt x="240384" y="4130"/>
                                  <a:pt x="245296" y="6164"/>
                                </a:cubicBezTo>
                                <a:cubicBezTo>
                                  <a:pt x="250207" y="8198"/>
                                  <a:pt x="254873" y="10691"/>
                                  <a:pt x="259293" y="13646"/>
                                </a:cubicBezTo>
                                <a:cubicBezTo>
                                  <a:pt x="263713" y="16601"/>
                                  <a:pt x="267803" y="19955"/>
                                  <a:pt x="271562" y="23713"/>
                                </a:cubicBezTo>
                                <a:cubicBezTo>
                                  <a:pt x="275321" y="27474"/>
                                  <a:pt x="278677" y="31561"/>
                                  <a:pt x="281630" y="35979"/>
                                </a:cubicBezTo>
                                <a:cubicBezTo>
                                  <a:pt x="284584" y="40398"/>
                                  <a:pt x="287078" y="45064"/>
                                  <a:pt x="289112" y="49978"/>
                                </a:cubicBezTo>
                                <a:cubicBezTo>
                                  <a:pt x="291146" y="54890"/>
                                  <a:pt x="292682" y="59950"/>
                                  <a:pt x="293719" y="65165"/>
                                </a:cubicBezTo>
                                <a:cubicBezTo>
                                  <a:pt x="294757" y="70380"/>
                                  <a:pt x="295275" y="75645"/>
                                  <a:pt x="295275" y="80963"/>
                                </a:cubicBezTo>
                                <a:cubicBezTo>
                                  <a:pt x="295275" y="86277"/>
                                  <a:pt x="294757" y="91542"/>
                                  <a:pt x="293719" y="96754"/>
                                </a:cubicBezTo>
                                <a:cubicBezTo>
                                  <a:pt x="292682" y="101969"/>
                                  <a:pt x="291146" y="107032"/>
                                  <a:pt x="289112" y="111944"/>
                                </a:cubicBezTo>
                                <a:cubicBezTo>
                                  <a:pt x="287078" y="116855"/>
                                  <a:pt x="284584" y="121518"/>
                                  <a:pt x="281630" y="125940"/>
                                </a:cubicBezTo>
                                <a:cubicBezTo>
                                  <a:pt x="278677" y="130361"/>
                                  <a:pt x="275321" y="134448"/>
                                  <a:pt x="271562" y="138209"/>
                                </a:cubicBezTo>
                                <a:cubicBezTo>
                                  <a:pt x="267803" y="141967"/>
                                  <a:pt x="263713" y="145321"/>
                                  <a:pt x="259293" y="148276"/>
                                </a:cubicBezTo>
                                <a:cubicBezTo>
                                  <a:pt x="254873" y="151228"/>
                                  <a:pt x="250207" y="153724"/>
                                  <a:pt x="245296" y="155758"/>
                                </a:cubicBezTo>
                                <a:cubicBezTo>
                                  <a:pt x="240384" y="157795"/>
                                  <a:pt x="235321" y="159330"/>
                                  <a:pt x="230108" y="160369"/>
                                </a:cubicBezTo>
                                <a:cubicBezTo>
                                  <a:pt x="224894" y="161404"/>
                                  <a:pt x="219629" y="161925"/>
                                  <a:pt x="214313" y="161925"/>
                                </a:cubicBezTo>
                                <a:lnTo>
                                  <a:pt x="80963" y="161925"/>
                                </a:lnTo>
                                <a:cubicBezTo>
                                  <a:pt x="75647" y="161925"/>
                                  <a:pt x="70381" y="161404"/>
                                  <a:pt x="65168" y="160369"/>
                                </a:cubicBezTo>
                                <a:cubicBezTo>
                                  <a:pt x="59954" y="159330"/>
                                  <a:pt x="54891" y="157795"/>
                                  <a:pt x="49980" y="155758"/>
                                </a:cubicBezTo>
                                <a:cubicBezTo>
                                  <a:pt x="45068" y="153724"/>
                                  <a:pt x="40402" y="151228"/>
                                  <a:pt x="35982" y="148276"/>
                                </a:cubicBezTo>
                                <a:cubicBezTo>
                                  <a:pt x="31562" y="145321"/>
                                  <a:pt x="27472" y="141967"/>
                                  <a:pt x="23713" y="138209"/>
                                </a:cubicBezTo>
                                <a:cubicBezTo>
                                  <a:pt x="19954" y="134448"/>
                                  <a:pt x="16598" y="130361"/>
                                  <a:pt x="13645" y="125940"/>
                                </a:cubicBezTo>
                                <a:cubicBezTo>
                                  <a:pt x="10691" y="121518"/>
                                  <a:pt x="8197" y="116855"/>
                                  <a:pt x="6163" y="111944"/>
                                </a:cubicBezTo>
                                <a:cubicBezTo>
                                  <a:pt x="4129" y="107032"/>
                                  <a:pt x="2593" y="101969"/>
                                  <a:pt x="1556" y="96757"/>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190" name="Shape 190"/>
                        <wps:cNvSpPr/>
                        <wps:spPr>
                          <a:xfrm>
                            <a:off x="0" y="571500"/>
                            <a:ext cx="295275" cy="161925"/>
                          </a:xfrm>
                          <a:custGeom>
                            <a:avLst/>
                            <a:gdLst/>
                            <a:ahLst/>
                            <a:cxnLst/>
                            <a:rect l="0" t="0" r="0" b="0"/>
                            <a:pathLst>
                              <a:path w="295275" h="161925">
                                <a:moveTo>
                                  <a:pt x="0" y="80963"/>
                                </a:moveTo>
                                <a:cubicBezTo>
                                  <a:pt x="0" y="75645"/>
                                  <a:pt x="519" y="70380"/>
                                  <a:pt x="1556" y="65168"/>
                                </a:cubicBezTo>
                                <a:cubicBezTo>
                                  <a:pt x="2593" y="59950"/>
                                  <a:pt x="4129" y="54890"/>
                                  <a:pt x="6163" y="49978"/>
                                </a:cubicBezTo>
                                <a:cubicBezTo>
                                  <a:pt x="8197" y="45067"/>
                                  <a:pt x="10691" y="40398"/>
                                  <a:pt x="13645" y="35979"/>
                                </a:cubicBezTo>
                                <a:cubicBezTo>
                                  <a:pt x="16598" y="31558"/>
                                  <a:pt x="19954" y="27468"/>
                                  <a:pt x="23713" y="23710"/>
                                </a:cubicBezTo>
                                <a:cubicBezTo>
                                  <a:pt x="27472" y="19952"/>
                                  <a:pt x="31562" y="16594"/>
                                  <a:pt x="35982" y="13639"/>
                                </a:cubicBezTo>
                                <a:cubicBezTo>
                                  <a:pt x="40402" y="10688"/>
                                  <a:pt x="45068" y="8195"/>
                                  <a:pt x="49980" y="6161"/>
                                </a:cubicBezTo>
                                <a:cubicBezTo>
                                  <a:pt x="54891" y="4130"/>
                                  <a:pt x="59954" y="2595"/>
                                  <a:pt x="65168" y="1553"/>
                                </a:cubicBezTo>
                                <a:cubicBezTo>
                                  <a:pt x="70381" y="521"/>
                                  <a:pt x="75647" y="0"/>
                                  <a:pt x="80963" y="0"/>
                                </a:cubicBezTo>
                                <a:lnTo>
                                  <a:pt x="214313" y="0"/>
                                </a:lnTo>
                                <a:cubicBezTo>
                                  <a:pt x="219629" y="0"/>
                                  <a:pt x="224894" y="521"/>
                                  <a:pt x="230108" y="1553"/>
                                </a:cubicBezTo>
                                <a:cubicBezTo>
                                  <a:pt x="235321" y="2595"/>
                                  <a:pt x="240384" y="4130"/>
                                  <a:pt x="245296" y="6161"/>
                                </a:cubicBezTo>
                                <a:cubicBezTo>
                                  <a:pt x="250207" y="8195"/>
                                  <a:pt x="254873" y="10688"/>
                                  <a:pt x="259293" y="13643"/>
                                </a:cubicBezTo>
                                <a:cubicBezTo>
                                  <a:pt x="263713" y="16594"/>
                                  <a:pt x="267803" y="19952"/>
                                  <a:pt x="271562" y="23710"/>
                                </a:cubicBezTo>
                                <a:cubicBezTo>
                                  <a:pt x="275321" y="27468"/>
                                  <a:pt x="278677" y="31558"/>
                                  <a:pt x="281630" y="35979"/>
                                </a:cubicBezTo>
                                <a:cubicBezTo>
                                  <a:pt x="284584" y="40398"/>
                                  <a:pt x="287078" y="45067"/>
                                  <a:pt x="289112" y="49978"/>
                                </a:cubicBezTo>
                                <a:cubicBezTo>
                                  <a:pt x="291146" y="54890"/>
                                  <a:pt x="292682" y="59950"/>
                                  <a:pt x="293719" y="65165"/>
                                </a:cubicBezTo>
                                <a:cubicBezTo>
                                  <a:pt x="294757" y="70380"/>
                                  <a:pt x="295275" y="75645"/>
                                  <a:pt x="295275" y="80963"/>
                                </a:cubicBezTo>
                                <a:cubicBezTo>
                                  <a:pt x="295275" y="86277"/>
                                  <a:pt x="294757" y="91542"/>
                                  <a:pt x="293719" y="96757"/>
                                </a:cubicBezTo>
                                <a:cubicBezTo>
                                  <a:pt x="292682" y="101969"/>
                                  <a:pt x="291146" y="107032"/>
                                  <a:pt x="289112" y="111944"/>
                                </a:cubicBezTo>
                                <a:cubicBezTo>
                                  <a:pt x="287078" y="116855"/>
                                  <a:pt x="284584" y="121518"/>
                                  <a:pt x="281630" y="125940"/>
                                </a:cubicBezTo>
                                <a:cubicBezTo>
                                  <a:pt x="278677" y="130361"/>
                                  <a:pt x="275321" y="134451"/>
                                  <a:pt x="271562" y="138212"/>
                                </a:cubicBezTo>
                                <a:cubicBezTo>
                                  <a:pt x="267803" y="141970"/>
                                  <a:pt x="263713" y="145324"/>
                                  <a:pt x="259293" y="148276"/>
                                </a:cubicBezTo>
                                <a:cubicBezTo>
                                  <a:pt x="254873" y="151231"/>
                                  <a:pt x="250207" y="153727"/>
                                  <a:pt x="245296" y="155761"/>
                                </a:cubicBezTo>
                                <a:cubicBezTo>
                                  <a:pt x="240384" y="157795"/>
                                  <a:pt x="235321" y="159330"/>
                                  <a:pt x="230108" y="160369"/>
                                </a:cubicBezTo>
                                <a:cubicBezTo>
                                  <a:pt x="224894" y="161407"/>
                                  <a:pt x="219629" y="161925"/>
                                  <a:pt x="214313" y="161925"/>
                                </a:cubicBezTo>
                                <a:lnTo>
                                  <a:pt x="80963" y="161925"/>
                                </a:lnTo>
                                <a:cubicBezTo>
                                  <a:pt x="75647" y="161925"/>
                                  <a:pt x="70381" y="161407"/>
                                  <a:pt x="65168" y="160369"/>
                                </a:cubicBezTo>
                                <a:cubicBezTo>
                                  <a:pt x="59954" y="159330"/>
                                  <a:pt x="54891" y="157795"/>
                                  <a:pt x="49980" y="155761"/>
                                </a:cubicBezTo>
                                <a:cubicBezTo>
                                  <a:pt x="45068" y="153727"/>
                                  <a:pt x="40402" y="151231"/>
                                  <a:pt x="35982" y="148279"/>
                                </a:cubicBezTo>
                                <a:cubicBezTo>
                                  <a:pt x="31562" y="145324"/>
                                  <a:pt x="27472" y="141970"/>
                                  <a:pt x="23713" y="138212"/>
                                </a:cubicBezTo>
                                <a:cubicBezTo>
                                  <a:pt x="19954" y="134451"/>
                                  <a:pt x="16598" y="130361"/>
                                  <a:pt x="13645" y="125940"/>
                                </a:cubicBezTo>
                                <a:cubicBezTo>
                                  <a:pt x="10691" y="121518"/>
                                  <a:pt x="8197" y="116855"/>
                                  <a:pt x="6163" y="111944"/>
                                </a:cubicBezTo>
                                <a:cubicBezTo>
                                  <a:pt x="4129" y="107032"/>
                                  <a:pt x="2593" y="101969"/>
                                  <a:pt x="1556" y="96757"/>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51CF3324" id="Group 3426" o:spid="_x0000_s1026" style="position:absolute;margin-left:35.6pt;margin-top:-2.65pt;width:23.25pt;height:57.75pt;z-index:251684864"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">
                <v:shape id="Shape 188"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" path="m,80963c,75648,519,70383,1556,65168,2593,59953,4129,54890,6163,49978v2034,-4911,4528,-9577,7482,-13999c16598,31561,19954,27471,23713,23710v3759,-3758,7849,-7116,12269,-10067c40402,10691,45068,8195,49980,6161,54891,4130,59954,2595,65168,1556,70381,521,75647,,80963,l214313,v5316,,10581,521,15795,1553c235321,2595,240384,4130,245296,6161v4911,2034,9577,4530,13997,7482c263713,16594,267803,19952,271562,23710v3759,3761,7115,7851,10068,12269c284584,40401,287078,45067,289112,49978v2034,4912,3570,9975,4607,15190c294757,70383,295275,75648,295275,80963v,5317,-518,10582,-1556,15794c292682,101969,291146,107032,289112,111944v-2034,4914,-4528,9577,-7482,13999c278677,130364,275321,134451,271562,138212v-3759,3758,-7849,7112,-12269,10067c254873,151234,250207,153727,245296,155758v-4912,2037,-9975,3572,-15188,4611c224894,161404,219629,161925,214313,161925r-133350,c75647,161925,70381,161404,65168,160365v-5214,-1035,-10277,-2570,-15188,-4607c45068,153727,40402,151231,35982,148276v-4420,-2952,-8510,-6306,-12269,-10064c19954,134451,16598,130364,13645,125943,10691,121521,8197,116858,6163,111944,4129,107032,2593,101969,1556,96757,519,91545,,86280,,80963xe" filled="f" strokecolor="#969ca2">
                  <v:stroke miterlimit="1" joinstyle="miter"/>
                  <v:path arrowok="t" textboxrect="0,0,295275,161925"/>
                </v:shape>
                <v:shape id="Shape 189"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" path="m,80963c,75645,519,70380,1556,65165,2593,59950,4129,54890,6163,49978v2034,-4914,4528,-9580,7482,-13999c16598,31561,19954,27474,23713,23713v3759,-3758,7849,-7112,12269,-10067c40402,10691,45068,8198,49980,6164,54891,4130,59954,2592,65168,1556,70381,521,75647,,80963,l214313,v5316,,10581,521,15795,1556c235321,2592,240384,4130,245296,6164v4911,2034,9577,4527,13997,7482c263713,16601,267803,19955,271562,23713v3759,3761,7115,7848,10068,12266c284584,40398,287078,45064,289112,49978v2034,4912,3570,9972,4607,15187c294757,70380,295275,75645,295275,80963v,5314,-518,10579,-1556,15791c292682,101969,291146,107032,289112,111944v-2034,4911,-4528,9574,-7482,13996c278677,130361,275321,134448,271562,138209v-3759,3758,-7849,7112,-12269,10067c254873,151228,250207,153724,245296,155758v-4912,2037,-9975,3572,-15188,4611c224894,161404,219629,161925,214313,161925r-133350,c75647,161925,70381,161404,65168,160369v-5214,-1039,-10277,-2574,-15188,-4611c45068,153724,40402,151228,35982,148276v-4420,-2955,-8510,-6309,-12269,-10067c19954,134448,16598,130361,13645,125940,10691,121518,8197,116855,6163,111944,4129,107032,2593,101969,1556,96757,519,91542,,86277,,80963xe" filled="f" strokecolor="#969ca2">
                  <v:stroke miterlimit="1" joinstyle="miter"/>
                  <v:path arrowok="t" textboxrect="0,0,295275,161925"/>
                </v:shape>
                <v:shape id="Shape 190"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" path="m,80963c,75645,519,70380,1556,65168,2593,59950,4129,54890,6163,49978v2034,-4911,4528,-9580,7482,-13999c16598,31558,19954,27468,23713,23710v3759,-3758,7849,-7116,12269,-10071c40402,10688,45068,8195,49980,6161,54891,4130,59954,2595,65168,1553,70381,521,75647,,80963,l214313,v5316,,10581,521,15795,1553c235321,2595,240384,4130,245296,6161v4911,2034,9577,4527,13997,7482c263713,16594,267803,19952,271562,23710v3759,3758,7115,7848,10068,12269c284584,40398,287078,45067,289112,49978v2034,4912,3570,9972,4607,15187c294757,70380,295275,75645,295275,80963v,5314,-518,10579,-1556,15794c292682,101969,291146,107032,289112,111944v-2034,4911,-4528,9574,-7482,13996c278677,130361,275321,134451,271562,138212v-3759,3758,-7849,7112,-12269,10064c254873,151231,250207,153727,245296,155761v-4912,2034,-9975,3569,-15188,4608c224894,161407,219629,161925,214313,161925r-133350,c75647,161925,70381,161407,65168,160369v-5214,-1039,-10277,-2574,-15188,-4608c45068,153727,40402,151231,35982,148279v-4420,-2955,-8510,-6309,-12269,-10067c19954,134451,16598,130361,13645,125940,10691,121518,8197,116855,6163,111944,4129,107032,2593,101969,1556,96757,519,91542,,86277,,80963xe" filled="f" strokecolor="#969ca2">
                  <v:stroke miterlimit="1" joinstyle="miter"/>
                  <v:path arrowok="t" textboxrect="0,0,295275,161925"/>
                </v:shape>
                <w10:wrap type="square"/>
              </v:group>
            </w:pict>
          </mc:Fallback>
        </mc:AlternateContent>
      </w:r>
      <w:r>
        <w:t>Yes</w:t>
      </w:r>
    </w:p>
    <w:p w14:paraId="4BF3C770" w14:textId="77777777" w:rsidR="003131A7" w:rsidRDefault="003131A7" w:rsidP="003131A7">
      <w:pPr>
        <w:ind w:left="723" w:right="188"/>
      </w:pPr>
      <w:r>
        <w:t>No</w:t>
      </w:r>
    </w:p>
    <w:p w14:paraId="6236FA30" w14:textId="77777777" w:rsidR="003131A7" w:rsidRDefault="003131A7" w:rsidP="003131A7">
      <w:pPr>
        <w:ind w:left="723" w:right="188"/>
      </w:pPr>
      <w:r>
        <w:t>Maybe</w:t>
      </w:r>
    </w:p>
    <w:p w14:paraId="172B6413" w14:textId="77777777" w:rsidR="00E176D1" w:rsidRDefault="00E176D1" w:rsidP="003131A7">
      <w:pPr>
        <w:ind w:left="723" w:right="188"/>
      </w:pPr>
    </w:p>
    <w:p w14:paraId="7228EFDB" w14:textId="560A62D0" w:rsidR="003131A7" w:rsidRPr="00E176D1" w:rsidRDefault="00E176D1" w:rsidP="00E176D1">
      <w:pPr>
        <w:rPr>
          <w:b/>
          <w:bCs/>
        </w:rPr>
      </w:pPr>
      <w:r>
        <w:rPr>
          <w:noProof/>
          <w:color w:val="000000"/>
        </w:rPr>
        <mc:AlternateContent>
          <mc:Choice Requires="wpg">
            <w:drawing>
              <wp:anchor distT="0" distB="0" distL="114300" distR="114300" simplePos="0" relativeHeight="251685888" behindDoc="0" locked="0" layoutInCell="1" allowOverlap="1" wp14:anchorId="166BEF11" wp14:editId="081CA9A9">
                <wp:simplePos x="0" y="0"/>
                <wp:positionH relativeFrom="column">
                  <wp:posOffset>381000</wp:posOffset>
                </wp:positionH>
                <wp:positionV relativeFrom="paragraph">
                  <wp:posOffset>228600</wp:posOffset>
                </wp:positionV>
                <wp:extent cx="230505" cy="1363980"/>
                <wp:effectExtent l="0" t="0" r="17145" b="26670"/>
                <wp:wrapSquare wrapText="bothSides"/>
                <wp:docPr id="3542" name="Group 3542"/>
                <wp:cNvGraphicFramePr/>
                <a:graphic xmlns:a="http://schemas.openxmlformats.org/drawingml/2006/main">
                  <a:graphicData uri="http://schemas.microsoft.com/office/word/2010/wordprocessingGroup">
                    <wpg:wgp>
                      <wpg:cNvGrpSpPr/>
                      <wpg:grpSpPr>
                        <a:xfrm>
                          <a:off x="0" y="0"/>
                          <a:ext cx="230505" cy="1363980"/>
                          <a:chOff x="0" y="0"/>
                          <a:chExt cx="161925" cy="1076325"/>
                        </a:xfrm>
                      </wpg:grpSpPr>
                      <wps:wsp>
                        <wps:cNvPr id="233" name="Shape 233"/>
                        <wps:cNvSpPr/>
                        <wps:spPr>
                          <a:xfrm>
                            <a:off x="0" y="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34" name="Shape 234"/>
                        <wps:cNvSpPr/>
                        <wps:spPr>
                          <a:xfrm>
                            <a:off x="0" y="2286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35" name="Shape 235"/>
                        <wps:cNvSpPr/>
                        <wps:spPr>
                          <a:xfrm>
                            <a:off x="0" y="4572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36" name="Shape 236"/>
                        <wps:cNvSpPr/>
                        <wps:spPr>
                          <a:xfrm>
                            <a:off x="0" y="6858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37" name="Shape 237"/>
                        <wps:cNvSpPr/>
                        <wps:spPr>
                          <a:xfrm>
                            <a:off x="0" y="9144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BA156A3" id="Group 3542" o:spid="_x0000_s1026" style="position:absolute;margin-left:30pt;margin-top:18pt;width:18.15pt;height:107.4pt;z-index:251685888;mso-width-relative:margin;mso-height-relative:margin" coordsize="1619,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">
                <v:shape id="Shape 233" o:spid="_x0000_s1027" style="position:absolute;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" path="m,l161925,r,161925l,161925,,xe" filled="f" strokecolor="#969ca2">
                  <v:stroke miterlimit="1" joinstyle="miter"/>
                  <v:path arrowok="t" textboxrect="0,0,161925,161925"/>
                </v:shape>
                <v:shape id="Shape 234" o:spid="_x0000_s1028" style="position:absolute;top:2286;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" path="m,l161925,r,161925l,161925,,xe" filled="f" strokecolor="#969ca2">
                  <v:stroke miterlimit="1" joinstyle="miter"/>
                  <v:path arrowok="t" textboxrect="0,0,161925,161925"/>
                </v:shape>
                <v:shape id="Shape 235" o:spid="_x0000_s1029" style="position:absolute;top:4572;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" path="m,l161925,r,161925l,161925,,xe" filled="f" strokecolor="#969ca2">
                  <v:stroke miterlimit="1" joinstyle="miter"/>
                  <v:path arrowok="t" textboxrect="0,0,161925,161925"/>
                </v:shape>
                <v:shape id="Shape 236" o:spid="_x0000_s1030" style="position:absolute;top:6858;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" path="m,l161925,r,161925l,161925,,xe" filled="f" strokecolor="#969ca2">
                  <v:stroke miterlimit="1" joinstyle="miter"/>
                  <v:path arrowok="t" textboxrect="0,0,161925,161925"/>
                </v:shape>
                <v:shape id="Shape 237" o:spid="_x0000_s1031" style="position:absolute;top:9144;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" path="m,l161925,r,161925l,161925,,xe" filled="f" strokecolor="#969ca2">
                  <v:stroke miterlimit="1" joinstyle="miter"/>
                  <v:path arrowok="t" textboxrect="0,0,161925,161925"/>
                </v:shape>
                <w10:wrap type="square"/>
              </v:group>
            </w:pict>
          </mc:Fallback>
        </mc:AlternateContent>
      </w:r>
      <w:r w:rsidR="003131A7" w:rsidRPr="00E176D1">
        <w:rPr>
          <w:b/>
          <w:bCs/>
        </w:rPr>
        <w:t xml:space="preserve">11. How do you think digital inventory management can help?  </w:t>
      </w:r>
      <w:r w:rsidR="003131A7" w:rsidRPr="00E176D1">
        <w:rPr>
          <w:rFonts w:eastAsia="Calibri"/>
          <w:b/>
          <w:bCs/>
          <w:color w:val="D93025"/>
        </w:rPr>
        <w:t>*</w:t>
      </w:r>
    </w:p>
    <w:p w14:paraId="727749A7" w14:textId="53B807A7" w:rsidR="003131A7" w:rsidRDefault="003131A7" w:rsidP="003131A7">
      <w:pPr>
        <w:spacing w:after="65"/>
        <w:ind w:left="723" w:right="188"/>
      </w:pPr>
      <w:r>
        <w:t>Reduce errors and miscalculations</w:t>
      </w:r>
    </w:p>
    <w:p w14:paraId="65517803" w14:textId="77777777" w:rsidR="003131A7" w:rsidRDefault="003131A7" w:rsidP="003131A7">
      <w:pPr>
        <w:spacing w:after="65"/>
        <w:ind w:left="723" w:right="188"/>
      </w:pPr>
      <w:r>
        <w:t>Provide real-time stock updates</w:t>
      </w:r>
    </w:p>
    <w:p w14:paraId="0175FE1C" w14:textId="77777777" w:rsidR="003131A7" w:rsidRDefault="003131A7" w:rsidP="003131A7">
      <w:pPr>
        <w:spacing w:after="65"/>
        <w:ind w:left="723" w:right="188"/>
      </w:pPr>
      <w:proofErr w:type="gramStart"/>
      <w:r>
        <w:t>Prevent</w:t>
      </w:r>
      <w:proofErr w:type="gramEnd"/>
      <w:r>
        <w:t xml:space="preserve"> loss or theft of goods</w:t>
      </w:r>
    </w:p>
    <w:p w14:paraId="26A224AE" w14:textId="77777777" w:rsidR="003131A7" w:rsidRDefault="003131A7" w:rsidP="003131A7">
      <w:pPr>
        <w:spacing w:after="65"/>
        <w:ind w:left="723" w:right="188"/>
      </w:pPr>
      <w:r>
        <w:t>Improve efficiency in tracking orders</w:t>
      </w:r>
    </w:p>
    <w:p w14:paraId="3565FD02" w14:textId="073D43F2" w:rsidR="00E176D1" w:rsidRDefault="003131A7" w:rsidP="003131A7">
      <w:pPr>
        <w:spacing w:after="955"/>
        <w:ind w:left="723" w:right="188"/>
      </w:pPr>
      <w:r>
        <w:t>Other (Please specify)</w:t>
      </w:r>
    </w:p>
    <w:p w14:paraId="54646252" w14:textId="77777777" w:rsidR="00E176D1" w:rsidRDefault="00E176D1">
      <w:pPr>
        <w:spacing w:line="240" w:lineRule="auto"/>
        <w:jc w:val="left"/>
      </w:pPr>
      <w:r>
        <w:br w:type="page"/>
      </w:r>
    </w:p>
    <w:p w14:paraId="24A7F3E2" w14:textId="2A1CC19A" w:rsidR="003131A7" w:rsidRPr="00E176D1" w:rsidRDefault="003131A7" w:rsidP="00E176D1">
      <w:pPr>
        <w:rPr>
          <w:b/>
          <w:bCs/>
        </w:rPr>
      </w:pPr>
      <w:r w:rsidRPr="00E176D1">
        <w:rPr>
          <w:b/>
          <w:bCs/>
        </w:rPr>
        <w:lastRenderedPageBreak/>
        <w:t xml:space="preserve">12. Do international buyers prefer businesses using digital systems?  </w:t>
      </w:r>
      <w:r w:rsidRPr="00E176D1">
        <w:rPr>
          <w:rFonts w:ascii="Calibri" w:eastAsia="Calibri" w:hAnsi="Calibri" w:cs="Calibri"/>
          <w:b/>
          <w:bCs/>
          <w:color w:val="D93025"/>
        </w:rPr>
        <w:t>*</w:t>
      </w:r>
    </w:p>
    <w:p w14:paraId="78D28C2F" w14:textId="77777777" w:rsidR="003131A7" w:rsidRDefault="003131A7" w:rsidP="003131A7">
      <w:pPr>
        <w:ind w:left="723" w:right="188"/>
      </w:pPr>
      <w:r>
        <w:rPr>
          <w:noProof/>
          <w:color w:val="000000"/>
        </w:rPr>
        <mc:AlternateContent>
          <mc:Choice Requires="wpg">
            <w:drawing>
              <wp:anchor distT="0" distB="0" distL="114300" distR="114300" simplePos="0" relativeHeight="251686912" behindDoc="0" locked="0" layoutInCell="1" allowOverlap="1" wp14:anchorId="4E861EFA" wp14:editId="0A5F3E28">
                <wp:simplePos x="0" y="0"/>
                <wp:positionH relativeFrom="column">
                  <wp:posOffset>452437</wp:posOffset>
                </wp:positionH>
                <wp:positionV relativeFrom="paragraph">
                  <wp:posOffset>-33383</wp:posOffset>
                </wp:positionV>
                <wp:extent cx="295275" cy="733425"/>
                <wp:effectExtent l="0" t="0" r="0" b="0"/>
                <wp:wrapSquare wrapText="bothSides"/>
                <wp:docPr id="3553" name="Group 3553"/>
                <wp:cNvGraphicFramePr/>
                <a:graphic xmlns:a="http://schemas.openxmlformats.org/drawingml/2006/main">
                  <a:graphicData uri="http://schemas.microsoft.com/office/word/2010/wordprocessingGroup">
                    <wpg:wgp>
                      <wpg:cNvGrpSpPr/>
                      <wpg:grpSpPr>
                        <a:xfrm>
                          <a:off x="0" y="0"/>
                          <a:ext cx="295275" cy="733425"/>
                          <a:chOff x="0" y="0"/>
                          <a:chExt cx="295275" cy="733425"/>
                        </a:xfrm>
                      </wpg:grpSpPr>
                      <wps:wsp>
                        <wps:cNvPr id="240" name="Shape 240"/>
                        <wps:cNvSpPr/>
                        <wps:spPr>
                          <a:xfrm>
                            <a:off x="0" y="0"/>
                            <a:ext cx="295275" cy="161925"/>
                          </a:xfrm>
                          <a:custGeom>
                            <a:avLst/>
                            <a:gdLst/>
                            <a:ahLst/>
                            <a:cxnLst/>
                            <a:rect l="0" t="0" r="0" b="0"/>
                            <a:pathLst>
                              <a:path w="295275" h="161925">
                                <a:moveTo>
                                  <a:pt x="0" y="80963"/>
                                </a:moveTo>
                                <a:cubicBezTo>
                                  <a:pt x="0" y="75648"/>
                                  <a:pt x="519" y="70383"/>
                                  <a:pt x="1556" y="65165"/>
                                </a:cubicBezTo>
                                <a:cubicBezTo>
                                  <a:pt x="2593" y="59953"/>
                                  <a:pt x="4129" y="54890"/>
                                  <a:pt x="6163" y="49975"/>
                                </a:cubicBezTo>
                                <a:cubicBezTo>
                                  <a:pt x="8197" y="45064"/>
                                  <a:pt x="10691" y="40401"/>
                                  <a:pt x="13645" y="35982"/>
                                </a:cubicBezTo>
                                <a:cubicBezTo>
                                  <a:pt x="16598" y="31561"/>
                                  <a:pt x="19954" y="27474"/>
                                  <a:pt x="23713" y="23713"/>
                                </a:cubicBezTo>
                                <a:cubicBezTo>
                                  <a:pt x="27472" y="19952"/>
                                  <a:pt x="31562" y="16597"/>
                                  <a:pt x="35982" y="13643"/>
                                </a:cubicBezTo>
                                <a:cubicBezTo>
                                  <a:pt x="40402" y="10688"/>
                                  <a:pt x="45068" y="8195"/>
                                  <a:pt x="49980" y="6161"/>
                                </a:cubicBezTo>
                                <a:cubicBezTo>
                                  <a:pt x="54891" y="4127"/>
                                  <a:pt x="59954" y="2592"/>
                                  <a:pt x="65168" y="1556"/>
                                </a:cubicBezTo>
                                <a:cubicBezTo>
                                  <a:pt x="70381" y="518"/>
                                  <a:pt x="75647" y="0"/>
                                  <a:pt x="80963" y="0"/>
                                </a:cubicBezTo>
                                <a:lnTo>
                                  <a:pt x="214313" y="0"/>
                                </a:lnTo>
                                <a:cubicBezTo>
                                  <a:pt x="219629" y="0"/>
                                  <a:pt x="224894" y="518"/>
                                  <a:pt x="230108" y="1556"/>
                                </a:cubicBezTo>
                                <a:cubicBezTo>
                                  <a:pt x="235321" y="2592"/>
                                  <a:pt x="240384" y="4127"/>
                                  <a:pt x="245296" y="6161"/>
                                </a:cubicBezTo>
                                <a:cubicBezTo>
                                  <a:pt x="250207" y="8195"/>
                                  <a:pt x="254873" y="10688"/>
                                  <a:pt x="259293" y="13643"/>
                                </a:cubicBezTo>
                                <a:cubicBezTo>
                                  <a:pt x="263713" y="16597"/>
                                  <a:pt x="267803" y="19952"/>
                                  <a:pt x="271562" y="23713"/>
                                </a:cubicBezTo>
                                <a:cubicBezTo>
                                  <a:pt x="275321" y="27474"/>
                                  <a:pt x="278677" y="31561"/>
                                  <a:pt x="281630" y="35982"/>
                                </a:cubicBezTo>
                                <a:cubicBezTo>
                                  <a:pt x="284584" y="40401"/>
                                  <a:pt x="287078" y="45064"/>
                                  <a:pt x="289112" y="49975"/>
                                </a:cubicBezTo>
                                <a:cubicBezTo>
                                  <a:pt x="291146" y="54890"/>
                                  <a:pt x="292682" y="59953"/>
                                  <a:pt x="293719" y="65165"/>
                                </a:cubicBezTo>
                                <a:cubicBezTo>
                                  <a:pt x="294757" y="70383"/>
                                  <a:pt x="295275" y="75648"/>
                                  <a:pt x="295275" y="80963"/>
                                </a:cubicBezTo>
                                <a:cubicBezTo>
                                  <a:pt x="295275" y="86280"/>
                                  <a:pt x="294757" y="91545"/>
                                  <a:pt x="293719" y="96754"/>
                                </a:cubicBezTo>
                                <a:cubicBezTo>
                                  <a:pt x="292682" y="101969"/>
                                  <a:pt x="291146" y="107032"/>
                                  <a:pt x="289112" y="111944"/>
                                </a:cubicBezTo>
                                <a:cubicBezTo>
                                  <a:pt x="287078" y="116855"/>
                                  <a:pt x="284584" y="121518"/>
                                  <a:pt x="281630" y="125940"/>
                                </a:cubicBezTo>
                                <a:cubicBezTo>
                                  <a:pt x="278677" y="130361"/>
                                  <a:pt x="275321" y="134451"/>
                                  <a:pt x="271562" y="138212"/>
                                </a:cubicBezTo>
                                <a:cubicBezTo>
                                  <a:pt x="267803" y="141970"/>
                                  <a:pt x="263713" y="145324"/>
                                  <a:pt x="259293" y="148276"/>
                                </a:cubicBezTo>
                                <a:cubicBezTo>
                                  <a:pt x="254873" y="151231"/>
                                  <a:pt x="250207" y="153727"/>
                                  <a:pt x="245296" y="155761"/>
                                </a:cubicBezTo>
                                <a:cubicBezTo>
                                  <a:pt x="240384" y="157795"/>
                                  <a:pt x="235321" y="159330"/>
                                  <a:pt x="230108" y="160369"/>
                                </a:cubicBezTo>
                                <a:cubicBezTo>
                                  <a:pt x="224894" y="161407"/>
                                  <a:pt x="219629" y="161925"/>
                                  <a:pt x="214313" y="161925"/>
                                </a:cubicBezTo>
                                <a:lnTo>
                                  <a:pt x="80963" y="161925"/>
                                </a:lnTo>
                                <a:cubicBezTo>
                                  <a:pt x="75647" y="161925"/>
                                  <a:pt x="70381" y="161407"/>
                                  <a:pt x="65168" y="160369"/>
                                </a:cubicBezTo>
                                <a:cubicBezTo>
                                  <a:pt x="59954" y="159330"/>
                                  <a:pt x="54891" y="157795"/>
                                  <a:pt x="49980" y="155761"/>
                                </a:cubicBezTo>
                                <a:cubicBezTo>
                                  <a:pt x="45068" y="153727"/>
                                  <a:pt x="40402" y="151231"/>
                                  <a:pt x="35982" y="148279"/>
                                </a:cubicBezTo>
                                <a:cubicBezTo>
                                  <a:pt x="31562" y="145324"/>
                                  <a:pt x="27472" y="141970"/>
                                  <a:pt x="23713" y="138212"/>
                                </a:cubicBezTo>
                                <a:cubicBezTo>
                                  <a:pt x="19954" y="134451"/>
                                  <a:pt x="16598" y="130361"/>
                                  <a:pt x="13645" y="125940"/>
                                </a:cubicBezTo>
                                <a:cubicBezTo>
                                  <a:pt x="10691" y="121518"/>
                                  <a:pt x="8197" y="116855"/>
                                  <a:pt x="6163" y="111944"/>
                                </a:cubicBezTo>
                                <a:cubicBezTo>
                                  <a:pt x="4129" y="107032"/>
                                  <a:pt x="2593" y="101969"/>
                                  <a:pt x="1556" y="96754"/>
                                </a:cubicBezTo>
                                <a:cubicBezTo>
                                  <a:pt x="519" y="91545"/>
                                  <a:pt x="0" y="86280"/>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1" name="Shape 241"/>
                        <wps:cNvSpPr/>
                        <wps:spPr>
                          <a:xfrm>
                            <a:off x="0" y="285750"/>
                            <a:ext cx="295275" cy="161925"/>
                          </a:xfrm>
                          <a:custGeom>
                            <a:avLst/>
                            <a:gdLst/>
                            <a:ahLst/>
                            <a:cxnLst/>
                            <a:rect l="0" t="0" r="0" b="0"/>
                            <a:pathLst>
                              <a:path w="295275" h="161925">
                                <a:moveTo>
                                  <a:pt x="0" y="80963"/>
                                </a:moveTo>
                                <a:cubicBezTo>
                                  <a:pt x="0" y="75648"/>
                                  <a:pt x="519" y="70383"/>
                                  <a:pt x="1556" y="65168"/>
                                </a:cubicBezTo>
                                <a:cubicBezTo>
                                  <a:pt x="2593" y="59953"/>
                                  <a:pt x="4129" y="54890"/>
                                  <a:pt x="6163" y="49975"/>
                                </a:cubicBezTo>
                                <a:cubicBezTo>
                                  <a:pt x="8197" y="45064"/>
                                  <a:pt x="10691" y="40398"/>
                                  <a:pt x="13645" y="35976"/>
                                </a:cubicBezTo>
                                <a:cubicBezTo>
                                  <a:pt x="16598" y="31558"/>
                                  <a:pt x="19954" y="27471"/>
                                  <a:pt x="23713" y="23710"/>
                                </a:cubicBezTo>
                                <a:cubicBezTo>
                                  <a:pt x="27472" y="19949"/>
                                  <a:pt x="31562" y="16594"/>
                                  <a:pt x="35982" y="13643"/>
                                </a:cubicBezTo>
                                <a:cubicBezTo>
                                  <a:pt x="40402" y="10691"/>
                                  <a:pt x="45068" y="8195"/>
                                  <a:pt x="49980" y="6161"/>
                                </a:cubicBezTo>
                                <a:cubicBezTo>
                                  <a:pt x="54891" y="4127"/>
                                  <a:pt x="59954" y="2592"/>
                                  <a:pt x="65168" y="1553"/>
                                </a:cubicBezTo>
                                <a:cubicBezTo>
                                  <a:pt x="70381" y="518"/>
                                  <a:pt x="75647" y="0"/>
                                  <a:pt x="80963" y="0"/>
                                </a:cubicBezTo>
                                <a:lnTo>
                                  <a:pt x="214313" y="0"/>
                                </a:lnTo>
                                <a:cubicBezTo>
                                  <a:pt x="219629" y="0"/>
                                  <a:pt x="224894" y="518"/>
                                  <a:pt x="230108" y="1553"/>
                                </a:cubicBezTo>
                                <a:cubicBezTo>
                                  <a:pt x="235321" y="2592"/>
                                  <a:pt x="240384" y="4127"/>
                                  <a:pt x="245296" y="6161"/>
                                </a:cubicBezTo>
                                <a:cubicBezTo>
                                  <a:pt x="250207" y="8195"/>
                                  <a:pt x="254873" y="10691"/>
                                  <a:pt x="259293" y="13643"/>
                                </a:cubicBezTo>
                                <a:cubicBezTo>
                                  <a:pt x="263713" y="16594"/>
                                  <a:pt x="267803" y="19949"/>
                                  <a:pt x="271562" y="23710"/>
                                </a:cubicBezTo>
                                <a:cubicBezTo>
                                  <a:pt x="275321" y="27471"/>
                                  <a:pt x="278677" y="31558"/>
                                  <a:pt x="281630" y="35976"/>
                                </a:cubicBezTo>
                                <a:cubicBezTo>
                                  <a:pt x="284584" y="40394"/>
                                  <a:pt x="287078" y="45064"/>
                                  <a:pt x="289112" y="49975"/>
                                </a:cubicBezTo>
                                <a:cubicBezTo>
                                  <a:pt x="291146" y="54887"/>
                                  <a:pt x="292682" y="59950"/>
                                  <a:pt x="293719" y="65165"/>
                                </a:cubicBezTo>
                                <a:cubicBezTo>
                                  <a:pt x="294757" y="70383"/>
                                  <a:pt x="295275" y="75648"/>
                                  <a:pt x="295275" y="80963"/>
                                </a:cubicBezTo>
                                <a:cubicBezTo>
                                  <a:pt x="295275" y="86277"/>
                                  <a:pt x="294757" y="91542"/>
                                  <a:pt x="293719" y="96754"/>
                                </a:cubicBezTo>
                                <a:cubicBezTo>
                                  <a:pt x="292682" y="101969"/>
                                  <a:pt x="291146" y="107032"/>
                                  <a:pt x="289112" y="111940"/>
                                </a:cubicBezTo>
                                <a:cubicBezTo>
                                  <a:pt x="287078" y="116855"/>
                                  <a:pt x="284584" y="121518"/>
                                  <a:pt x="281630" y="125940"/>
                                </a:cubicBezTo>
                                <a:cubicBezTo>
                                  <a:pt x="278677" y="130361"/>
                                  <a:pt x="275321" y="134448"/>
                                  <a:pt x="271562" y="138209"/>
                                </a:cubicBezTo>
                                <a:cubicBezTo>
                                  <a:pt x="267803" y="141967"/>
                                  <a:pt x="263713" y="145321"/>
                                  <a:pt x="259293" y="148276"/>
                                </a:cubicBezTo>
                                <a:cubicBezTo>
                                  <a:pt x="254873" y="151228"/>
                                  <a:pt x="250207" y="153724"/>
                                  <a:pt x="245296" y="155758"/>
                                </a:cubicBezTo>
                                <a:cubicBezTo>
                                  <a:pt x="240384" y="157792"/>
                                  <a:pt x="235321" y="159327"/>
                                  <a:pt x="230108" y="160369"/>
                                </a:cubicBezTo>
                                <a:cubicBezTo>
                                  <a:pt x="224894" y="161404"/>
                                  <a:pt x="219629" y="161922"/>
                                  <a:pt x="214313" y="161925"/>
                                </a:cubicBezTo>
                                <a:lnTo>
                                  <a:pt x="80963" y="161925"/>
                                </a:lnTo>
                                <a:cubicBezTo>
                                  <a:pt x="75647" y="161922"/>
                                  <a:pt x="70381" y="161404"/>
                                  <a:pt x="65168" y="160365"/>
                                </a:cubicBezTo>
                                <a:cubicBezTo>
                                  <a:pt x="59954" y="159327"/>
                                  <a:pt x="54891" y="157792"/>
                                  <a:pt x="49980" y="155758"/>
                                </a:cubicBezTo>
                                <a:cubicBezTo>
                                  <a:pt x="45068" y="153724"/>
                                  <a:pt x="40402" y="151228"/>
                                  <a:pt x="35982" y="148276"/>
                                </a:cubicBezTo>
                                <a:cubicBezTo>
                                  <a:pt x="31562" y="145321"/>
                                  <a:pt x="27472" y="141967"/>
                                  <a:pt x="23713" y="138209"/>
                                </a:cubicBezTo>
                                <a:cubicBezTo>
                                  <a:pt x="19954" y="134448"/>
                                  <a:pt x="16598" y="130361"/>
                                  <a:pt x="13645" y="125940"/>
                                </a:cubicBezTo>
                                <a:cubicBezTo>
                                  <a:pt x="10691" y="121518"/>
                                  <a:pt x="8197" y="116855"/>
                                  <a:pt x="6163" y="111940"/>
                                </a:cubicBezTo>
                                <a:cubicBezTo>
                                  <a:pt x="4129" y="107032"/>
                                  <a:pt x="2593" y="101969"/>
                                  <a:pt x="1556" y="96754"/>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2" name="Shape 242"/>
                        <wps:cNvSpPr/>
                        <wps:spPr>
                          <a:xfrm>
                            <a:off x="0" y="571500"/>
                            <a:ext cx="295275" cy="161925"/>
                          </a:xfrm>
                          <a:custGeom>
                            <a:avLst/>
                            <a:gdLst/>
                            <a:ahLst/>
                            <a:cxnLst/>
                            <a:rect l="0" t="0" r="0" b="0"/>
                            <a:pathLst>
                              <a:path w="295275" h="161925">
                                <a:moveTo>
                                  <a:pt x="0" y="80963"/>
                                </a:moveTo>
                                <a:cubicBezTo>
                                  <a:pt x="0" y="75645"/>
                                  <a:pt x="519" y="70377"/>
                                  <a:pt x="1556" y="65162"/>
                                </a:cubicBezTo>
                                <a:cubicBezTo>
                                  <a:pt x="2593" y="59950"/>
                                  <a:pt x="4129" y="54887"/>
                                  <a:pt x="6163" y="49975"/>
                                </a:cubicBezTo>
                                <a:cubicBezTo>
                                  <a:pt x="8197" y="45064"/>
                                  <a:pt x="10691" y="40398"/>
                                  <a:pt x="13645" y="35976"/>
                                </a:cubicBezTo>
                                <a:cubicBezTo>
                                  <a:pt x="16598" y="31558"/>
                                  <a:pt x="19954" y="27465"/>
                                  <a:pt x="23713" y="23710"/>
                                </a:cubicBezTo>
                                <a:cubicBezTo>
                                  <a:pt x="27472" y="19949"/>
                                  <a:pt x="31562" y="16594"/>
                                  <a:pt x="35982" y="13643"/>
                                </a:cubicBezTo>
                                <a:cubicBezTo>
                                  <a:pt x="40402" y="10688"/>
                                  <a:pt x="45068" y="8195"/>
                                  <a:pt x="49980" y="6161"/>
                                </a:cubicBezTo>
                                <a:cubicBezTo>
                                  <a:pt x="54891" y="4127"/>
                                  <a:pt x="59954" y="2592"/>
                                  <a:pt x="65168" y="1556"/>
                                </a:cubicBezTo>
                                <a:cubicBezTo>
                                  <a:pt x="70381" y="518"/>
                                  <a:pt x="75647" y="0"/>
                                  <a:pt x="80963" y="0"/>
                                </a:cubicBezTo>
                                <a:lnTo>
                                  <a:pt x="214313" y="0"/>
                                </a:lnTo>
                                <a:cubicBezTo>
                                  <a:pt x="219629" y="0"/>
                                  <a:pt x="224894" y="518"/>
                                  <a:pt x="230108" y="1556"/>
                                </a:cubicBezTo>
                                <a:cubicBezTo>
                                  <a:pt x="235321" y="2592"/>
                                  <a:pt x="240384" y="4127"/>
                                  <a:pt x="245296" y="6161"/>
                                </a:cubicBezTo>
                                <a:cubicBezTo>
                                  <a:pt x="250207" y="8195"/>
                                  <a:pt x="254873" y="10688"/>
                                  <a:pt x="259293" y="13643"/>
                                </a:cubicBezTo>
                                <a:cubicBezTo>
                                  <a:pt x="263713" y="16594"/>
                                  <a:pt x="267803" y="19949"/>
                                  <a:pt x="271562" y="23710"/>
                                </a:cubicBezTo>
                                <a:cubicBezTo>
                                  <a:pt x="275321" y="27465"/>
                                  <a:pt x="278677" y="31558"/>
                                  <a:pt x="281630" y="35976"/>
                                </a:cubicBezTo>
                                <a:cubicBezTo>
                                  <a:pt x="284584" y="40398"/>
                                  <a:pt x="287078" y="45064"/>
                                  <a:pt x="289112" y="49975"/>
                                </a:cubicBezTo>
                                <a:cubicBezTo>
                                  <a:pt x="291146" y="54887"/>
                                  <a:pt x="292682" y="59950"/>
                                  <a:pt x="293719" y="65165"/>
                                </a:cubicBezTo>
                                <a:cubicBezTo>
                                  <a:pt x="294757" y="70380"/>
                                  <a:pt x="295275" y="75645"/>
                                  <a:pt x="295275" y="80963"/>
                                </a:cubicBezTo>
                                <a:cubicBezTo>
                                  <a:pt x="295275" y="86277"/>
                                  <a:pt x="294757" y="91542"/>
                                  <a:pt x="293719" y="96754"/>
                                </a:cubicBezTo>
                                <a:cubicBezTo>
                                  <a:pt x="292682" y="101969"/>
                                  <a:pt x="291146" y="107032"/>
                                  <a:pt x="289112" y="111944"/>
                                </a:cubicBezTo>
                                <a:cubicBezTo>
                                  <a:pt x="287078" y="116855"/>
                                  <a:pt x="284584" y="121521"/>
                                  <a:pt x="281630" y="125943"/>
                                </a:cubicBezTo>
                                <a:cubicBezTo>
                                  <a:pt x="278677" y="130361"/>
                                  <a:pt x="275321" y="134454"/>
                                  <a:pt x="271562" y="138212"/>
                                </a:cubicBezTo>
                                <a:cubicBezTo>
                                  <a:pt x="267803" y="141970"/>
                                  <a:pt x="263713" y="145328"/>
                                  <a:pt x="259293" y="148279"/>
                                </a:cubicBezTo>
                                <a:cubicBezTo>
                                  <a:pt x="254873" y="151231"/>
                                  <a:pt x="250207" y="153724"/>
                                  <a:pt x="245296" y="155758"/>
                                </a:cubicBezTo>
                                <a:cubicBezTo>
                                  <a:pt x="240384" y="157792"/>
                                  <a:pt x="235321" y="159327"/>
                                  <a:pt x="230108" y="160369"/>
                                </a:cubicBezTo>
                                <a:cubicBezTo>
                                  <a:pt x="224894" y="161404"/>
                                  <a:pt x="219629" y="161922"/>
                                  <a:pt x="214313" y="161925"/>
                                </a:cubicBezTo>
                                <a:lnTo>
                                  <a:pt x="80963" y="161925"/>
                                </a:lnTo>
                                <a:cubicBezTo>
                                  <a:pt x="75647" y="161922"/>
                                  <a:pt x="70381" y="161404"/>
                                  <a:pt x="65168" y="160369"/>
                                </a:cubicBezTo>
                                <a:cubicBezTo>
                                  <a:pt x="59954" y="159327"/>
                                  <a:pt x="54891" y="157792"/>
                                  <a:pt x="49980" y="155761"/>
                                </a:cubicBezTo>
                                <a:cubicBezTo>
                                  <a:pt x="45068" y="153727"/>
                                  <a:pt x="40402" y="151234"/>
                                  <a:pt x="35982" y="148279"/>
                                </a:cubicBezTo>
                                <a:cubicBezTo>
                                  <a:pt x="31562" y="145328"/>
                                  <a:pt x="27472" y="141970"/>
                                  <a:pt x="23713" y="138212"/>
                                </a:cubicBezTo>
                                <a:cubicBezTo>
                                  <a:pt x="19954" y="134454"/>
                                  <a:pt x="16598" y="130364"/>
                                  <a:pt x="13645" y="125943"/>
                                </a:cubicBezTo>
                                <a:cubicBezTo>
                                  <a:pt x="10691" y="121521"/>
                                  <a:pt x="8197" y="116855"/>
                                  <a:pt x="6163" y="111944"/>
                                </a:cubicBezTo>
                                <a:cubicBezTo>
                                  <a:pt x="4129" y="107032"/>
                                  <a:pt x="2593" y="101969"/>
                                  <a:pt x="1556" y="96754"/>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15ED2D78" id="Group 3553" o:spid="_x0000_s1026" style="position:absolute;margin-left:35.6pt;margin-top:-2.65pt;width:23.25pt;height:57.75pt;z-index:251686912" coordsize="295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">
                <v:shape id="Shape 240"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" path="m,80963c,75648,519,70383,1556,65165,2593,59953,4129,54890,6163,49975v2034,-4911,4528,-9574,7482,-13993c16598,31561,19954,27474,23713,23713v3759,-3761,7849,-7116,12269,-10070c40402,10688,45068,8195,49980,6161,54891,4127,59954,2592,65168,1556,70381,518,75647,,80963,l214313,v5316,,10581,518,15795,1556c235321,2592,240384,4127,245296,6161v4911,2034,9577,4527,13997,7482c263713,16597,267803,19952,271562,23713v3759,3761,7115,7848,10068,12269c284584,40401,287078,45064,289112,49975v2034,4915,3570,9978,4607,15190c294757,70383,295275,75648,295275,80963v,5317,-518,10582,-1556,15791c292682,101969,291146,107032,289112,111944v-2034,4911,-4528,9574,-7482,13996c278677,130361,275321,134451,271562,138212v-3759,3758,-7849,7112,-12269,10064c254873,151231,250207,153727,245296,155761v-4912,2034,-9975,3569,-15188,4608c224894,161407,219629,161925,214313,161925r-133350,c75647,161925,70381,161407,65168,160369v-5214,-1039,-10277,-2574,-15188,-4608c45068,153727,40402,151231,35982,148279v-4420,-2955,-8510,-6309,-12269,-10067c19954,134451,16598,130361,13645,125940,10691,121518,8197,116855,6163,111944,4129,107032,2593,101969,1556,96754,519,91545,,86280,,80963xe" filled="f" strokecolor="#969ca2">
                  <v:stroke miterlimit="1" joinstyle="miter"/>
                  <v:path arrowok="t" textboxrect="0,0,295275,161925"/>
                </v:shape>
                <v:shape id="Shape 241"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" path="m,80963c,75648,519,70383,1556,65168,2593,59953,4129,54890,6163,49975v2034,-4911,4528,-9577,7482,-13999c16598,31558,19954,27471,23713,23710v3759,-3761,7849,-7116,12269,-10067c40402,10691,45068,8195,49980,6161,54891,4127,59954,2592,65168,1553,70381,518,75647,,80963,l214313,v5316,,10581,518,15795,1553c235321,2592,240384,4127,245296,6161v4911,2034,9577,4530,13997,7482c263713,16594,267803,19949,271562,23710v3759,3761,7115,7848,10068,12266c284584,40394,287078,45064,289112,49975v2034,4912,3570,9975,4607,15190c294757,70383,295275,75648,295275,80963v,5314,-518,10579,-1556,15791c292682,101969,291146,107032,289112,111940v-2034,4915,-4528,9578,-7482,14000c278677,130361,275321,134448,271562,138209v-3759,3758,-7849,7112,-12269,10067c254873,151228,250207,153724,245296,155758v-4912,2034,-9975,3569,-15188,4611c224894,161404,219629,161922,214313,161925r-133350,c75647,161922,70381,161404,65168,160365v-5214,-1038,-10277,-2573,-15188,-4607c45068,153724,40402,151228,35982,148276v-4420,-2955,-8510,-6309,-12269,-10067c19954,134448,16598,130361,13645,125940,10691,121518,8197,116855,6163,111940,4129,107032,2593,101969,1556,96754,519,91542,,86277,,80963xe" filled="f" strokecolor="#969ca2">
                  <v:stroke miterlimit="1" joinstyle="miter"/>
                  <v:path arrowok="t" textboxrect="0,0,295275,161925"/>
                </v:shape>
                <v:shape id="Shape 242"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" path="m,80963c,75645,519,70377,1556,65162,2593,59950,4129,54887,6163,49975v2034,-4911,4528,-9577,7482,-13999c16598,31558,19954,27465,23713,23710v3759,-3761,7849,-7116,12269,-10067c40402,10688,45068,8195,49980,6161,54891,4127,59954,2592,65168,1556,70381,518,75647,,80963,l214313,v5316,,10581,518,15795,1556c235321,2592,240384,4127,245296,6161v4911,2034,9577,4527,13997,7482c263713,16594,267803,19949,271562,23710v3759,3755,7115,7848,10068,12266c284584,40398,287078,45064,289112,49975v2034,4912,3570,9975,4607,15190c294757,70380,295275,75645,295275,80963v,5314,-518,10579,-1556,15791c292682,101969,291146,107032,289112,111944v-2034,4911,-4528,9577,-7482,13999c278677,130361,275321,134454,271562,138212v-3759,3758,-7849,7116,-12269,10067c254873,151231,250207,153724,245296,155758v-4912,2034,-9975,3569,-15188,4611c224894,161404,219629,161922,214313,161925r-133350,c75647,161922,70381,161404,65168,160369v-5214,-1042,-10277,-2577,-15188,-4608c45068,153727,40402,151234,35982,148279v-4420,-2951,-8510,-6309,-12269,-10067c19954,134454,16598,130364,13645,125943,10691,121521,8197,116855,6163,111944,4129,107032,2593,101969,1556,96754,519,91542,,86277,,80963xe" filled="f" strokecolor="#969ca2">
                  <v:stroke miterlimit="1" joinstyle="miter"/>
                  <v:path arrowok="t" textboxrect="0,0,295275,161925"/>
                </v:shape>
                <w10:wrap type="square"/>
              </v:group>
            </w:pict>
          </mc:Fallback>
        </mc:AlternateContent>
      </w:r>
      <w:r>
        <w:t>Yes</w:t>
      </w:r>
    </w:p>
    <w:p w14:paraId="4058D991" w14:textId="77777777" w:rsidR="003131A7" w:rsidRDefault="003131A7" w:rsidP="003131A7">
      <w:pPr>
        <w:ind w:left="723" w:right="188"/>
      </w:pPr>
      <w:r>
        <w:t>No</w:t>
      </w:r>
    </w:p>
    <w:p w14:paraId="2B9F5822" w14:textId="77777777" w:rsidR="003131A7" w:rsidRDefault="003131A7" w:rsidP="003131A7">
      <w:pPr>
        <w:spacing w:after="1045"/>
        <w:ind w:left="723" w:right="188"/>
      </w:pPr>
      <w:r>
        <w:t>Not sure</w:t>
      </w:r>
    </w:p>
    <w:p w14:paraId="1B04DCA2" w14:textId="655877BF" w:rsidR="003131A7" w:rsidRPr="00E176D1" w:rsidRDefault="003131A7" w:rsidP="00E176D1">
      <w:pPr>
        <w:rPr>
          <w:b/>
          <w:bCs/>
        </w:rPr>
      </w:pPr>
      <w:r w:rsidRPr="00E176D1">
        <w:rPr>
          <w:b/>
          <w:bCs/>
        </w:rPr>
        <w:t xml:space="preserve">13. Do you believe digital tools will improve Sri Lanka’s competitiveness?  </w:t>
      </w:r>
      <w:r w:rsidRPr="00E176D1">
        <w:rPr>
          <w:rFonts w:ascii="Calibri" w:eastAsia="Calibri" w:hAnsi="Calibri" w:cs="Calibri"/>
          <w:b/>
          <w:bCs/>
          <w:color w:val="D93025"/>
        </w:rPr>
        <w:t>*</w:t>
      </w:r>
    </w:p>
    <w:p w14:paraId="655CBC22" w14:textId="77777777" w:rsidR="003131A7" w:rsidRDefault="003131A7" w:rsidP="003131A7">
      <w:pPr>
        <w:ind w:left="723" w:right="188"/>
      </w:pPr>
      <w:r>
        <w:rPr>
          <w:noProof/>
          <w:color w:val="000000"/>
        </w:rPr>
        <mc:AlternateContent>
          <mc:Choice Requires="wpg">
            <w:drawing>
              <wp:anchor distT="0" distB="0" distL="114300" distR="114300" simplePos="0" relativeHeight="251687936" behindDoc="0" locked="0" layoutInCell="1" allowOverlap="1" wp14:anchorId="02E03623" wp14:editId="6E8999A1">
                <wp:simplePos x="0" y="0"/>
                <wp:positionH relativeFrom="column">
                  <wp:posOffset>452437</wp:posOffset>
                </wp:positionH>
                <wp:positionV relativeFrom="paragraph">
                  <wp:posOffset>-33383</wp:posOffset>
                </wp:positionV>
                <wp:extent cx="295275" cy="1304925"/>
                <wp:effectExtent l="0" t="0" r="0" b="0"/>
                <wp:wrapSquare wrapText="bothSides"/>
                <wp:docPr id="3554" name="Group 3554"/>
                <wp:cNvGraphicFramePr/>
                <a:graphic xmlns:a="http://schemas.openxmlformats.org/drawingml/2006/main">
                  <a:graphicData uri="http://schemas.microsoft.com/office/word/2010/wordprocessingGroup">
                    <wpg:wgp>
                      <wpg:cNvGrpSpPr/>
                      <wpg:grpSpPr>
                        <a:xfrm>
                          <a:off x="0" y="0"/>
                          <a:ext cx="295275" cy="1304925"/>
                          <a:chOff x="0" y="0"/>
                          <a:chExt cx="295275" cy="1304925"/>
                        </a:xfrm>
                      </wpg:grpSpPr>
                      <wps:wsp>
                        <wps:cNvPr id="245" name="Shape 245"/>
                        <wps:cNvSpPr/>
                        <wps:spPr>
                          <a:xfrm>
                            <a:off x="0" y="0"/>
                            <a:ext cx="295275" cy="161925"/>
                          </a:xfrm>
                          <a:custGeom>
                            <a:avLst/>
                            <a:gdLst/>
                            <a:ahLst/>
                            <a:cxnLst/>
                            <a:rect l="0" t="0" r="0" b="0"/>
                            <a:pathLst>
                              <a:path w="295275" h="161925">
                                <a:moveTo>
                                  <a:pt x="0" y="80963"/>
                                </a:moveTo>
                                <a:cubicBezTo>
                                  <a:pt x="0" y="75645"/>
                                  <a:pt x="519" y="70377"/>
                                  <a:pt x="1556" y="65162"/>
                                </a:cubicBezTo>
                                <a:cubicBezTo>
                                  <a:pt x="2593" y="59950"/>
                                  <a:pt x="4129" y="54887"/>
                                  <a:pt x="6163" y="49975"/>
                                </a:cubicBezTo>
                                <a:cubicBezTo>
                                  <a:pt x="8197" y="45064"/>
                                  <a:pt x="10691" y="40398"/>
                                  <a:pt x="13645" y="35979"/>
                                </a:cubicBezTo>
                                <a:cubicBezTo>
                                  <a:pt x="16598" y="31558"/>
                                  <a:pt x="19954" y="27468"/>
                                  <a:pt x="23713" y="23710"/>
                                </a:cubicBezTo>
                                <a:cubicBezTo>
                                  <a:pt x="27472" y="19949"/>
                                  <a:pt x="31562" y="16594"/>
                                  <a:pt x="35982" y="13643"/>
                                </a:cubicBezTo>
                                <a:cubicBezTo>
                                  <a:pt x="40402" y="10685"/>
                                  <a:pt x="45068" y="8192"/>
                                  <a:pt x="49980" y="6158"/>
                                </a:cubicBezTo>
                                <a:cubicBezTo>
                                  <a:pt x="54891" y="4127"/>
                                  <a:pt x="59954" y="2592"/>
                                  <a:pt x="65168" y="1553"/>
                                </a:cubicBezTo>
                                <a:cubicBezTo>
                                  <a:pt x="70381" y="518"/>
                                  <a:pt x="75647" y="0"/>
                                  <a:pt x="80963" y="0"/>
                                </a:cubicBezTo>
                                <a:lnTo>
                                  <a:pt x="214313" y="0"/>
                                </a:lnTo>
                                <a:cubicBezTo>
                                  <a:pt x="219629" y="0"/>
                                  <a:pt x="224894" y="518"/>
                                  <a:pt x="230108" y="1553"/>
                                </a:cubicBezTo>
                                <a:cubicBezTo>
                                  <a:pt x="235321" y="2592"/>
                                  <a:pt x="240384" y="4127"/>
                                  <a:pt x="245296" y="6161"/>
                                </a:cubicBezTo>
                                <a:cubicBezTo>
                                  <a:pt x="250207" y="8195"/>
                                  <a:pt x="254873" y="10688"/>
                                  <a:pt x="259293" y="13643"/>
                                </a:cubicBezTo>
                                <a:cubicBezTo>
                                  <a:pt x="263713" y="16594"/>
                                  <a:pt x="267803" y="19949"/>
                                  <a:pt x="271562" y="23710"/>
                                </a:cubicBezTo>
                                <a:cubicBezTo>
                                  <a:pt x="275321" y="27468"/>
                                  <a:pt x="278677" y="31558"/>
                                  <a:pt x="281630" y="35976"/>
                                </a:cubicBezTo>
                                <a:cubicBezTo>
                                  <a:pt x="284584" y="40398"/>
                                  <a:pt x="287078" y="45064"/>
                                  <a:pt x="289112" y="49975"/>
                                </a:cubicBezTo>
                                <a:cubicBezTo>
                                  <a:pt x="291146" y="54887"/>
                                  <a:pt x="292682" y="59950"/>
                                  <a:pt x="293719" y="65165"/>
                                </a:cubicBezTo>
                                <a:cubicBezTo>
                                  <a:pt x="294757" y="70380"/>
                                  <a:pt x="295275" y="75645"/>
                                  <a:pt x="295275" y="80963"/>
                                </a:cubicBezTo>
                                <a:cubicBezTo>
                                  <a:pt x="295275" y="86277"/>
                                  <a:pt x="294757" y="91542"/>
                                  <a:pt x="293719" y="96757"/>
                                </a:cubicBezTo>
                                <a:cubicBezTo>
                                  <a:pt x="292682" y="101969"/>
                                  <a:pt x="291146" y="107032"/>
                                  <a:pt x="289112" y="111944"/>
                                </a:cubicBezTo>
                                <a:cubicBezTo>
                                  <a:pt x="287078" y="116852"/>
                                  <a:pt x="284584" y="121515"/>
                                  <a:pt x="281630" y="125937"/>
                                </a:cubicBezTo>
                                <a:cubicBezTo>
                                  <a:pt x="278677" y="130358"/>
                                  <a:pt x="275321" y="134451"/>
                                  <a:pt x="271562" y="138212"/>
                                </a:cubicBezTo>
                                <a:cubicBezTo>
                                  <a:pt x="267803" y="141970"/>
                                  <a:pt x="263713" y="145324"/>
                                  <a:pt x="259293" y="148279"/>
                                </a:cubicBezTo>
                                <a:cubicBezTo>
                                  <a:pt x="254873" y="151234"/>
                                  <a:pt x="250207" y="153727"/>
                                  <a:pt x="245296" y="155761"/>
                                </a:cubicBezTo>
                                <a:cubicBezTo>
                                  <a:pt x="240384" y="157795"/>
                                  <a:pt x="235321" y="159330"/>
                                  <a:pt x="230108" y="160369"/>
                                </a:cubicBezTo>
                                <a:cubicBezTo>
                                  <a:pt x="224894" y="161404"/>
                                  <a:pt x="219629" y="161922"/>
                                  <a:pt x="214313" y="161925"/>
                                </a:cubicBezTo>
                                <a:lnTo>
                                  <a:pt x="80963" y="161925"/>
                                </a:lnTo>
                                <a:cubicBezTo>
                                  <a:pt x="75647" y="161922"/>
                                  <a:pt x="70381" y="161404"/>
                                  <a:pt x="65168" y="160369"/>
                                </a:cubicBezTo>
                                <a:cubicBezTo>
                                  <a:pt x="59954" y="159330"/>
                                  <a:pt x="54891" y="157795"/>
                                  <a:pt x="49980" y="155761"/>
                                </a:cubicBezTo>
                                <a:cubicBezTo>
                                  <a:pt x="45068" y="153727"/>
                                  <a:pt x="40402" y="151234"/>
                                  <a:pt x="35982" y="148276"/>
                                </a:cubicBezTo>
                                <a:cubicBezTo>
                                  <a:pt x="31562" y="145324"/>
                                  <a:pt x="27472" y="141970"/>
                                  <a:pt x="23713" y="138212"/>
                                </a:cubicBezTo>
                                <a:cubicBezTo>
                                  <a:pt x="19954" y="134451"/>
                                  <a:pt x="16598" y="130358"/>
                                  <a:pt x="13645" y="125937"/>
                                </a:cubicBezTo>
                                <a:cubicBezTo>
                                  <a:pt x="10691" y="121515"/>
                                  <a:pt x="8197" y="116852"/>
                                  <a:pt x="6163" y="111944"/>
                                </a:cubicBezTo>
                                <a:cubicBezTo>
                                  <a:pt x="4129" y="107032"/>
                                  <a:pt x="2593" y="101969"/>
                                  <a:pt x="1556" y="96757"/>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6" name="Shape 246"/>
                        <wps:cNvSpPr/>
                        <wps:spPr>
                          <a:xfrm>
                            <a:off x="0" y="285750"/>
                            <a:ext cx="295275" cy="161925"/>
                          </a:xfrm>
                          <a:custGeom>
                            <a:avLst/>
                            <a:gdLst/>
                            <a:ahLst/>
                            <a:cxnLst/>
                            <a:rect l="0" t="0" r="0" b="0"/>
                            <a:pathLst>
                              <a:path w="295275" h="161925">
                                <a:moveTo>
                                  <a:pt x="0" y="80963"/>
                                </a:moveTo>
                                <a:cubicBezTo>
                                  <a:pt x="0" y="75645"/>
                                  <a:pt x="519" y="70380"/>
                                  <a:pt x="1556" y="65165"/>
                                </a:cubicBezTo>
                                <a:cubicBezTo>
                                  <a:pt x="2593" y="59950"/>
                                  <a:pt x="4129" y="54887"/>
                                  <a:pt x="6163" y="49975"/>
                                </a:cubicBezTo>
                                <a:cubicBezTo>
                                  <a:pt x="8197" y="45064"/>
                                  <a:pt x="10691" y="40401"/>
                                  <a:pt x="13645" y="35979"/>
                                </a:cubicBezTo>
                                <a:cubicBezTo>
                                  <a:pt x="16598" y="31558"/>
                                  <a:pt x="19954" y="27471"/>
                                  <a:pt x="23713" y="23710"/>
                                </a:cubicBezTo>
                                <a:cubicBezTo>
                                  <a:pt x="27472" y="19949"/>
                                  <a:pt x="31562" y="16594"/>
                                  <a:pt x="35982" y="13639"/>
                                </a:cubicBezTo>
                                <a:cubicBezTo>
                                  <a:pt x="40402" y="10688"/>
                                  <a:pt x="45068" y="8195"/>
                                  <a:pt x="49980" y="6161"/>
                                </a:cubicBezTo>
                                <a:cubicBezTo>
                                  <a:pt x="54891" y="4127"/>
                                  <a:pt x="59954" y="2592"/>
                                  <a:pt x="65168" y="1556"/>
                                </a:cubicBezTo>
                                <a:cubicBezTo>
                                  <a:pt x="70381" y="521"/>
                                  <a:pt x="75647" y="3"/>
                                  <a:pt x="80963" y="0"/>
                                </a:cubicBezTo>
                                <a:lnTo>
                                  <a:pt x="214313" y="0"/>
                                </a:lnTo>
                                <a:cubicBezTo>
                                  <a:pt x="219629" y="3"/>
                                  <a:pt x="224894" y="521"/>
                                  <a:pt x="230108" y="1556"/>
                                </a:cubicBezTo>
                                <a:cubicBezTo>
                                  <a:pt x="235321" y="2592"/>
                                  <a:pt x="240384" y="4127"/>
                                  <a:pt x="245296" y="6158"/>
                                </a:cubicBezTo>
                                <a:cubicBezTo>
                                  <a:pt x="250207" y="8192"/>
                                  <a:pt x="254873" y="10688"/>
                                  <a:pt x="259293" y="13643"/>
                                </a:cubicBezTo>
                                <a:cubicBezTo>
                                  <a:pt x="263713" y="16594"/>
                                  <a:pt x="267803" y="19949"/>
                                  <a:pt x="271562" y="23710"/>
                                </a:cubicBezTo>
                                <a:cubicBezTo>
                                  <a:pt x="275321" y="27471"/>
                                  <a:pt x="278677" y="31558"/>
                                  <a:pt x="281630" y="35976"/>
                                </a:cubicBezTo>
                                <a:cubicBezTo>
                                  <a:pt x="284584" y="40398"/>
                                  <a:pt x="287078" y="45064"/>
                                  <a:pt x="289112" y="49975"/>
                                </a:cubicBezTo>
                                <a:cubicBezTo>
                                  <a:pt x="291146" y="54887"/>
                                  <a:pt x="292682" y="59950"/>
                                  <a:pt x="293719" y="65165"/>
                                </a:cubicBezTo>
                                <a:cubicBezTo>
                                  <a:pt x="294757" y="70380"/>
                                  <a:pt x="295275" y="75645"/>
                                  <a:pt x="295275" y="80963"/>
                                </a:cubicBezTo>
                                <a:cubicBezTo>
                                  <a:pt x="295275" y="86277"/>
                                  <a:pt x="294757" y="91542"/>
                                  <a:pt x="293719" y="96754"/>
                                </a:cubicBezTo>
                                <a:cubicBezTo>
                                  <a:pt x="292682" y="101972"/>
                                  <a:pt x="291146" y="107032"/>
                                  <a:pt x="289112" y="111944"/>
                                </a:cubicBezTo>
                                <a:cubicBezTo>
                                  <a:pt x="287078" y="116855"/>
                                  <a:pt x="284584" y="121518"/>
                                  <a:pt x="281630" y="125940"/>
                                </a:cubicBezTo>
                                <a:cubicBezTo>
                                  <a:pt x="278677" y="130361"/>
                                  <a:pt x="275321" y="134451"/>
                                  <a:pt x="271562" y="138212"/>
                                </a:cubicBezTo>
                                <a:cubicBezTo>
                                  <a:pt x="267803" y="141970"/>
                                  <a:pt x="263713" y="145328"/>
                                  <a:pt x="259293" y="148276"/>
                                </a:cubicBezTo>
                                <a:cubicBezTo>
                                  <a:pt x="254873" y="151228"/>
                                  <a:pt x="250207" y="153724"/>
                                  <a:pt x="245296" y="155758"/>
                                </a:cubicBezTo>
                                <a:cubicBezTo>
                                  <a:pt x="240384" y="157792"/>
                                  <a:pt x="235321" y="159330"/>
                                  <a:pt x="230108" y="160369"/>
                                </a:cubicBezTo>
                                <a:cubicBezTo>
                                  <a:pt x="224894" y="161404"/>
                                  <a:pt x="219629" y="161922"/>
                                  <a:pt x="214313" y="161925"/>
                                </a:cubicBezTo>
                                <a:lnTo>
                                  <a:pt x="80963" y="161925"/>
                                </a:lnTo>
                                <a:cubicBezTo>
                                  <a:pt x="75647" y="161922"/>
                                  <a:pt x="70381" y="161404"/>
                                  <a:pt x="65168" y="160369"/>
                                </a:cubicBezTo>
                                <a:cubicBezTo>
                                  <a:pt x="59954" y="159330"/>
                                  <a:pt x="54891" y="157792"/>
                                  <a:pt x="49980" y="155758"/>
                                </a:cubicBezTo>
                                <a:cubicBezTo>
                                  <a:pt x="45068" y="153724"/>
                                  <a:pt x="40402" y="151228"/>
                                  <a:pt x="35982" y="148276"/>
                                </a:cubicBezTo>
                                <a:cubicBezTo>
                                  <a:pt x="31562" y="145328"/>
                                  <a:pt x="27472" y="141970"/>
                                  <a:pt x="23713" y="138212"/>
                                </a:cubicBezTo>
                                <a:cubicBezTo>
                                  <a:pt x="19954" y="134451"/>
                                  <a:pt x="16598" y="130361"/>
                                  <a:pt x="13645" y="125943"/>
                                </a:cubicBezTo>
                                <a:cubicBezTo>
                                  <a:pt x="10691" y="121521"/>
                                  <a:pt x="8197" y="116855"/>
                                  <a:pt x="6163" y="111944"/>
                                </a:cubicBezTo>
                                <a:cubicBezTo>
                                  <a:pt x="4129" y="107032"/>
                                  <a:pt x="2593" y="101972"/>
                                  <a:pt x="1556" y="96754"/>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7" name="Shape 247"/>
                        <wps:cNvSpPr/>
                        <wps:spPr>
                          <a:xfrm>
                            <a:off x="0" y="571500"/>
                            <a:ext cx="295275" cy="161925"/>
                          </a:xfrm>
                          <a:custGeom>
                            <a:avLst/>
                            <a:gdLst/>
                            <a:ahLst/>
                            <a:cxnLst/>
                            <a:rect l="0" t="0" r="0" b="0"/>
                            <a:pathLst>
                              <a:path w="295275" h="161925">
                                <a:moveTo>
                                  <a:pt x="0" y="80963"/>
                                </a:moveTo>
                                <a:cubicBezTo>
                                  <a:pt x="0" y="75648"/>
                                  <a:pt x="519" y="70380"/>
                                  <a:pt x="1556" y="65165"/>
                                </a:cubicBezTo>
                                <a:cubicBezTo>
                                  <a:pt x="2593" y="59947"/>
                                  <a:pt x="4129" y="54887"/>
                                  <a:pt x="6163" y="49975"/>
                                </a:cubicBezTo>
                                <a:cubicBezTo>
                                  <a:pt x="8197" y="45064"/>
                                  <a:pt x="10691" y="40401"/>
                                  <a:pt x="13645" y="35979"/>
                                </a:cubicBezTo>
                                <a:cubicBezTo>
                                  <a:pt x="16598" y="31558"/>
                                  <a:pt x="19954" y="27471"/>
                                  <a:pt x="23713" y="23713"/>
                                </a:cubicBezTo>
                                <a:cubicBezTo>
                                  <a:pt x="27472" y="19952"/>
                                  <a:pt x="31562" y="16597"/>
                                  <a:pt x="35982" y="13643"/>
                                </a:cubicBezTo>
                                <a:cubicBezTo>
                                  <a:pt x="40402" y="10688"/>
                                  <a:pt x="45068" y="8195"/>
                                  <a:pt x="49980" y="6161"/>
                                </a:cubicBezTo>
                                <a:cubicBezTo>
                                  <a:pt x="54891" y="4127"/>
                                  <a:pt x="59954" y="2592"/>
                                  <a:pt x="65168" y="1553"/>
                                </a:cubicBezTo>
                                <a:cubicBezTo>
                                  <a:pt x="70381" y="518"/>
                                  <a:pt x="75647" y="0"/>
                                  <a:pt x="80963" y="0"/>
                                </a:cubicBezTo>
                                <a:lnTo>
                                  <a:pt x="214313" y="0"/>
                                </a:lnTo>
                                <a:cubicBezTo>
                                  <a:pt x="219629" y="0"/>
                                  <a:pt x="224894" y="518"/>
                                  <a:pt x="230108" y="1553"/>
                                </a:cubicBezTo>
                                <a:cubicBezTo>
                                  <a:pt x="235321" y="2592"/>
                                  <a:pt x="240384" y="4127"/>
                                  <a:pt x="245296" y="6161"/>
                                </a:cubicBezTo>
                                <a:cubicBezTo>
                                  <a:pt x="250207" y="8195"/>
                                  <a:pt x="254873" y="10688"/>
                                  <a:pt x="259293" y="13643"/>
                                </a:cubicBezTo>
                                <a:cubicBezTo>
                                  <a:pt x="263713" y="16597"/>
                                  <a:pt x="267803" y="19952"/>
                                  <a:pt x="271562" y="23713"/>
                                </a:cubicBezTo>
                                <a:cubicBezTo>
                                  <a:pt x="275321" y="27471"/>
                                  <a:pt x="278677" y="31561"/>
                                  <a:pt x="281630" y="35982"/>
                                </a:cubicBezTo>
                                <a:cubicBezTo>
                                  <a:pt x="284584" y="40401"/>
                                  <a:pt x="287078" y="45064"/>
                                  <a:pt x="289112" y="49975"/>
                                </a:cubicBezTo>
                                <a:cubicBezTo>
                                  <a:pt x="291146" y="54887"/>
                                  <a:pt x="292682" y="59950"/>
                                  <a:pt x="293719" y="65165"/>
                                </a:cubicBezTo>
                                <a:cubicBezTo>
                                  <a:pt x="294757" y="70380"/>
                                  <a:pt x="295275" y="75648"/>
                                  <a:pt x="295275" y="80963"/>
                                </a:cubicBezTo>
                                <a:cubicBezTo>
                                  <a:pt x="295275" y="86277"/>
                                  <a:pt x="294757" y="91542"/>
                                  <a:pt x="293719" y="96754"/>
                                </a:cubicBezTo>
                                <a:cubicBezTo>
                                  <a:pt x="292682" y="101966"/>
                                  <a:pt x="291146" y="107029"/>
                                  <a:pt x="289112" y="111940"/>
                                </a:cubicBezTo>
                                <a:cubicBezTo>
                                  <a:pt x="287078" y="116852"/>
                                  <a:pt x="284584" y="121515"/>
                                  <a:pt x="281630" y="125937"/>
                                </a:cubicBezTo>
                                <a:cubicBezTo>
                                  <a:pt x="278677" y="130358"/>
                                  <a:pt x="275321" y="134448"/>
                                  <a:pt x="271562" y="138209"/>
                                </a:cubicBezTo>
                                <a:cubicBezTo>
                                  <a:pt x="267803" y="141967"/>
                                  <a:pt x="263713" y="145321"/>
                                  <a:pt x="259293" y="148276"/>
                                </a:cubicBezTo>
                                <a:cubicBezTo>
                                  <a:pt x="254873" y="151231"/>
                                  <a:pt x="250207" y="153724"/>
                                  <a:pt x="245296" y="155755"/>
                                </a:cubicBezTo>
                                <a:cubicBezTo>
                                  <a:pt x="240384" y="157792"/>
                                  <a:pt x="235321" y="159327"/>
                                  <a:pt x="230108" y="160369"/>
                                </a:cubicBezTo>
                                <a:cubicBezTo>
                                  <a:pt x="224894" y="161404"/>
                                  <a:pt x="219629" y="161922"/>
                                  <a:pt x="214313" y="161925"/>
                                </a:cubicBezTo>
                                <a:lnTo>
                                  <a:pt x="80963" y="161925"/>
                                </a:lnTo>
                                <a:cubicBezTo>
                                  <a:pt x="75647" y="161922"/>
                                  <a:pt x="70381" y="161404"/>
                                  <a:pt x="65168" y="160369"/>
                                </a:cubicBezTo>
                                <a:cubicBezTo>
                                  <a:pt x="59954" y="159327"/>
                                  <a:pt x="54891" y="157792"/>
                                  <a:pt x="49980" y="155755"/>
                                </a:cubicBezTo>
                                <a:cubicBezTo>
                                  <a:pt x="45068" y="153724"/>
                                  <a:pt x="40402" y="151231"/>
                                  <a:pt x="35982" y="148276"/>
                                </a:cubicBezTo>
                                <a:cubicBezTo>
                                  <a:pt x="31562" y="145321"/>
                                  <a:pt x="27472" y="141967"/>
                                  <a:pt x="23713" y="138209"/>
                                </a:cubicBezTo>
                                <a:cubicBezTo>
                                  <a:pt x="19954" y="134448"/>
                                  <a:pt x="16598" y="130358"/>
                                  <a:pt x="13645" y="125937"/>
                                </a:cubicBezTo>
                                <a:cubicBezTo>
                                  <a:pt x="10691" y="121515"/>
                                  <a:pt x="8197" y="116852"/>
                                  <a:pt x="6163" y="111940"/>
                                </a:cubicBezTo>
                                <a:cubicBezTo>
                                  <a:pt x="4129" y="107029"/>
                                  <a:pt x="2593" y="101966"/>
                                  <a:pt x="1556" y="96754"/>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8" name="Shape 248"/>
                        <wps:cNvSpPr/>
                        <wps:spPr>
                          <a:xfrm>
                            <a:off x="0" y="857250"/>
                            <a:ext cx="295275" cy="161925"/>
                          </a:xfrm>
                          <a:custGeom>
                            <a:avLst/>
                            <a:gdLst/>
                            <a:ahLst/>
                            <a:cxnLst/>
                            <a:rect l="0" t="0" r="0" b="0"/>
                            <a:pathLst>
                              <a:path w="295275" h="161925">
                                <a:moveTo>
                                  <a:pt x="0" y="80963"/>
                                </a:moveTo>
                                <a:cubicBezTo>
                                  <a:pt x="0" y="75645"/>
                                  <a:pt x="519" y="70380"/>
                                  <a:pt x="1556" y="65165"/>
                                </a:cubicBezTo>
                                <a:cubicBezTo>
                                  <a:pt x="2593" y="59950"/>
                                  <a:pt x="4129" y="54887"/>
                                  <a:pt x="6163" y="49975"/>
                                </a:cubicBezTo>
                                <a:cubicBezTo>
                                  <a:pt x="8197" y="45064"/>
                                  <a:pt x="10691" y="40398"/>
                                  <a:pt x="13645" y="35976"/>
                                </a:cubicBezTo>
                                <a:cubicBezTo>
                                  <a:pt x="16598" y="31558"/>
                                  <a:pt x="19954" y="27471"/>
                                  <a:pt x="23713" y="23710"/>
                                </a:cubicBezTo>
                                <a:cubicBezTo>
                                  <a:pt x="27472" y="19949"/>
                                  <a:pt x="31562" y="16594"/>
                                  <a:pt x="35982" y="13643"/>
                                </a:cubicBezTo>
                                <a:cubicBezTo>
                                  <a:pt x="40402" y="10691"/>
                                  <a:pt x="45068" y="8195"/>
                                  <a:pt x="49980" y="6161"/>
                                </a:cubicBezTo>
                                <a:cubicBezTo>
                                  <a:pt x="54891" y="4127"/>
                                  <a:pt x="59954" y="2592"/>
                                  <a:pt x="65168" y="1556"/>
                                </a:cubicBezTo>
                                <a:cubicBezTo>
                                  <a:pt x="70381" y="518"/>
                                  <a:pt x="75647" y="0"/>
                                  <a:pt x="80963" y="0"/>
                                </a:cubicBezTo>
                                <a:lnTo>
                                  <a:pt x="214313" y="0"/>
                                </a:lnTo>
                                <a:cubicBezTo>
                                  <a:pt x="219629" y="0"/>
                                  <a:pt x="224894" y="518"/>
                                  <a:pt x="230108" y="1553"/>
                                </a:cubicBezTo>
                                <a:cubicBezTo>
                                  <a:pt x="235321" y="2592"/>
                                  <a:pt x="240384" y="4127"/>
                                  <a:pt x="245296" y="6161"/>
                                </a:cubicBezTo>
                                <a:cubicBezTo>
                                  <a:pt x="250207" y="8195"/>
                                  <a:pt x="254873" y="10691"/>
                                  <a:pt x="259293" y="13643"/>
                                </a:cubicBezTo>
                                <a:cubicBezTo>
                                  <a:pt x="263713" y="16594"/>
                                  <a:pt x="267803" y="19949"/>
                                  <a:pt x="271562" y="23710"/>
                                </a:cubicBezTo>
                                <a:cubicBezTo>
                                  <a:pt x="275321" y="27471"/>
                                  <a:pt x="278677" y="31558"/>
                                  <a:pt x="281630" y="35976"/>
                                </a:cubicBezTo>
                                <a:cubicBezTo>
                                  <a:pt x="284584" y="40394"/>
                                  <a:pt x="287078" y="45064"/>
                                  <a:pt x="289112" y="49975"/>
                                </a:cubicBezTo>
                                <a:cubicBezTo>
                                  <a:pt x="291146" y="54887"/>
                                  <a:pt x="292682" y="59950"/>
                                  <a:pt x="293719" y="65165"/>
                                </a:cubicBezTo>
                                <a:cubicBezTo>
                                  <a:pt x="294757" y="70380"/>
                                  <a:pt x="295275" y="75645"/>
                                  <a:pt x="295275" y="80963"/>
                                </a:cubicBezTo>
                                <a:cubicBezTo>
                                  <a:pt x="295275" y="86280"/>
                                  <a:pt x="294757" y="91545"/>
                                  <a:pt x="293719" y="96754"/>
                                </a:cubicBezTo>
                                <a:cubicBezTo>
                                  <a:pt x="292682" y="101969"/>
                                  <a:pt x="291146" y="107032"/>
                                  <a:pt x="289112" y="111944"/>
                                </a:cubicBezTo>
                                <a:cubicBezTo>
                                  <a:pt x="287078" y="116855"/>
                                  <a:pt x="284584" y="121521"/>
                                  <a:pt x="281630" y="125943"/>
                                </a:cubicBezTo>
                                <a:cubicBezTo>
                                  <a:pt x="278677" y="130361"/>
                                  <a:pt x="275321" y="134451"/>
                                  <a:pt x="271562" y="138212"/>
                                </a:cubicBezTo>
                                <a:cubicBezTo>
                                  <a:pt x="267803" y="141970"/>
                                  <a:pt x="263713" y="145324"/>
                                  <a:pt x="259293" y="148276"/>
                                </a:cubicBezTo>
                                <a:cubicBezTo>
                                  <a:pt x="254873" y="151234"/>
                                  <a:pt x="250207" y="153727"/>
                                  <a:pt x="245296" y="155758"/>
                                </a:cubicBezTo>
                                <a:cubicBezTo>
                                  <a:pt x="240384" y="157792"/>
                                  <a:pt x="235321" y="159327"/>
                                  <a:pt x="230108" y="160369"/>
                                </a:cubicBezTo>
                                <a:cubicBezTo>
                                  <a:pt x="224894" y="161404"/>
                                  <a:pt x="219629" y="161922"/>
                                  <a:pt x="214313" y="161925"/>
                                </a:cubicBezTo>
                                <a:lnTo>
                                  <a:pt x="80963" y="161925"/>
                                </a:lnTo>
                                <a:cubicBezTo>
                                  <a:pt x="75647" y="161922"/>
                                  <a:pt x="70381" y="161404"/>
                                  <a:pt x="65168" y="160365"/>
                                </a:cubicBezTo>
                                <a:cubicBezTo>
                                  <a:pt x="59954" y="159327"/>
                                  <a:pt x="54891" y="157792"/>
                                  <a:pt x="49980" y="155755"/>
                                </a:cubicBezTo>
                                <a:cubicBezTo>
                                  <a:pt x="45068" y="153724"/>
                                  <a:pt x="40402" y="151231"/>
                                  <a:pt x="35982" y="148276"/>
                                </a:cubicBezTo>
                                <a:cubicBezTo>
                                  <a:pt x="31562" y="145324"/>
                                  <a:pt x="27472" y="141970"/>
                                  <a:pt x="23713" y="138212"/>
                                </a:cubicBezTo>
                                <a:cubicBezTo>
                                  <a:pt x="19954" y="134451"/>
                                  <a:pt x="16598" y="130361"/>
                                  <a:pt x="13645" y="125943"/>
                                </a:cubicBezTo>
                                <a:cubicBezTo>
                                  <a:pt x="10691" y="121521"/>
                                  <a:pt x="8197" y="116855"/>
                                  <a:pt x="6163" y="111944"/>
                                </a:cubicBezTo>
                                <a:cubicBezTo>
                                  <a:pt x="4129" y="107032"/>
                                  <a:pt x="2593" y="101969"/>
                                  <a:pt x="1556" y="96754"/>
                                </a:cubicBezTo>
                                <a:cubicBezTo>
                                  <a:pt x="519" y="91545"/>
                                  <a:pt x="0" y="86280"/>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49" name="Shape 249"/>
                        <wps:cNvSpPr/>
                        <wps:spPr>
                          <a:xfrm>
                            <a:off x="0" y="1143000"/>
                            <a:ext cx="295275" cy="161925"/>
                          </a:xfrm>
                          <a:custGeom>
                            <a:avLst/>
                            <a:gdLst/>
                            <a:ahLst/>
                            <a:cxnLst/>
                            <a:rect l="0" t="0" r="0" b="0"/>
                            <a:pathLst>
                              <a:path w="295275" h="161925">
                                <a:moveTo>
                                  <a:pt x="0" y="80963"/>
                                </a:moveTo>
                                <a:cubicBezTo>
                                  <a:pt x="0" y="75645"/>
                                  <a:pt x="519" y="70380"/>
                                  <a:pt x="1556" y="65165"/>
                                </a:cubicBezTo>
                                <a:cubicBezTo>
                                  <a:pt x="2593" y="59950"/>
                                  <a:pt x="4129" y="54887"/>
                                  <a:pt x="6163" y="49975"/>
                                </a:cubicBezTo>
                                <a:cubicBezTo>
                                  <a:pt x="8197" y="45064"/>
                                  <a:pt x="10691" y="40398"/>
                                  <a:pt x="13645" y="35979"/>
                                </a:cubicBezTo>
                                <a:cubicBezTo>
                                  <a:pt x="16598" y="31558"/>
                                  <a:pt x="19954" y="27468"/>
                                  <a:pt x="23713" y="23710"/>
                                </a:cubicBezTo>
                                <a:cubicBezTo>
                                  <a:pt x="27472" y="19949"/>
                                  <a:pt x="31562" y="16594"/>
                                  <a:pt x="35982" y="13643"/>
                                </a:cubicBezTo>
                                <a:cubicBezTo>
                                  <a:pt x="40402" y="10688"/>
                                  <a:pt x="45068" y="8195"/>
                                  <a:pt x="49980" y="6161"/>
                                </a:cubicBezTo>
                                <a:cubicBezTo>
                                  <a:pt x="54891" y="4127"/>
                                  <a:pt x="59954" y="2592"/>
                                  <a:pt x="65168" y="1556"/>
                                </a:cubicBezTo>
                                <a:cubicBezTo>
                                  <a:pt x="70381" y="518"/>
                                  <a:pt x="75647" y="0"/>
                                  <a:pt x="80963" y="0"/>
                                </a:cubicBezTo>
                                <a:lnTo>
                                  <a:pt x="214313" y="0"/>
                                </a:lnTo>
                                <a:cubicBezTo>
                                  <a:pt x="219629" y="0"/>
                                  <a:pt x="224894" y="518"/>
                                  <a:pt x="230108" y="1556"/>
                                </a:cubicBezTo>
                                <a:cubicBezTo>
                                  <a:pt x="235321" y="2592"/>
                                  <a:pt x="240384" y="4127"/>
                                  <a:pt x="245296" y="6161"/>
                                </a:cubicBezTo>
                                <a:cubicBezTo>
                                  <a:pt x="250207" y="8195"/>
                                  <a:pt x="254873" y="10688"/>
                                  <a:pt x="259293" y="13643"/>
                                </a:cubicBezTo>
                                <a:cubicBezTo>
                                  <a:pt x="263713" y="16594"/>
                                  <a:pt x="267803" y="19949"/>
                                  <a:pt x="271562" y="23710"/>
                                </a:cubicBezTo>
                                <a:cubicBezTo>
                                  <a:pt x="275321" y="27468"/>
                                  <a:pt x="278677" y="31558"/>
                                  <a:pt x="281630" y="35979"/>
                                </a:cubicBezTo>
                                <a:cubicBezTo>
                                  <a:pt x="284584" y="40398"/>
                                  <a:pt x="287078" y="45064"/>
                                  <a:pt x="289112" y="49975"/>
                                </a:cubicBezTo>
                                <a:cubicBezTo>
                                  <a:pt x="291146" y="54887"/>
                                  <a:pt x="292682" y="59950"/>
                                  <a:pt x="293719" y="65165"/>
                                </a:cubicBezTo>
                                <a:cubicBezTo>
                                  <a:pt x="294757" y="70380"/>
                                  <a:pt x="295275" y="75645"/>
                                  <a:pt x="295275" y="80963"/>
                                </a:cubicBezTo>
                                <a:cubicBezTo>
                                  <a:pt x="295275" y="86277"/>
                                  <a:pt x="294757" y="91542"/>
                                  <a:pt x="293719" y="96754"/>
                                </a:cubicBezTo>
                                <a:cubicBezTo>
                                  <a:pt x="292682" y="101966"/>
                                  <a:pt x="291146" y="107029"/>
                                  <a:pt x="289112" y="111940"/>
                                </a:cubicBezTo>
                                <a:cubicBezTo>
                                  <a:pt x="287078" y="116855"/>
                                  <a:pt x="284584" y="121521"/>
                                  <a:pt x="281630" y="125943"/>
                                </a:cubicBezTo>
                                <a:cubicBezTo>
                                  <a:pt x="278677" y="130361"/>
                                  <a:pt x="275321" y="134454"/>
                                  <a:pt x="271562" y="138212"/>
                                </a:cubicBezTo>
                                <a:cubicBezTo>
                                  <a:pt x="267803" y="141967"/>
                                  <a:pt x="263713" y="145321"/>
                                  <a:pt x="259293" y="148276"/>
                                </a:cubicBezTo>
                                <a:cubicBezTo>
                                  <a:pt x="254873" y="151228"/>
                                  <a:pt x="250207" y="153724"/>
                                  <a:pt x="245296" y="155758"/>
                                </a:cubicBezTo>
                                <a:cubicBezTo>
                                  <a:pt x="240384" y="157792"/>
                                  <a:pt x="235321" y="159330"/>
                                  <a:pt x="230108" y="160369"/>
                                </a:cubicBezTo>
                                <a:cubicBezTo>
                                  <a:pt x="224894" y="161404"/>
                                  <a:pt x="219629" y="161922"/>
                                  <a:pt x="214313" y="161925"/>
                                </a:cubicBezTo>
                                <a:lnTo>
                                  <a:pt x="80963" y="161925"/>
                                </a:lnTo>
                                <a:cubicBezTo>
                                  <a:pt x="75647" y="161922"/>
                                  <a:pt x="70381" y="161404"/>
                                  <a:pt x="65168" y="160369"/>
                                </a:cubicBezTo>
                                <a:cubicBezTo>
                                  <a:pt x="59954" y="159327"/>
                                  <a:pt x="54891" y="157792"/>
                                  <a:pt x="49980" y="155758"/>
                                </a:cubicBezTo>
                                <a:cubicBezTo>
                                  <a:pt x="45068" y="153724"/>
                                  <a:pt x="40402" y="151228"/>
                                  <a:pt x="35982" y="148276"/>
                                </a:cubicBezTo>
                                <a:cubicBezTo>
                                  <a:pt x="31562" y="145321"/>
                                  <a:pt x="27472" y="141967"/>
                                  <a:pt x="23713" y="138212"/>
                                </a:cubicBezTo>
                                <a:cubicBezTo>
                                  <a:pt x="19954" y="134454"/>
                                  <a:pt x="16598" y="130361"/>
                                  <a:pt x="13645" y="125943"/>
                                </a:cubicBezTo>
                                <a:cubicBezTo>
                                  <a:pt x="10691" y="121521"/>
                                  <a:pt x="8197" y="116855"/>
                                  <a:pt x="6163" y="111944"/>
                                </a:cubicBezTo>
                                <a:cubicBezTo>
                                  <a:pt x="4129" y="107032"/>
                                  <a:pt x="2593" y="101969"/>
                                  <a:pt x="1556" y="96754"/>
                                </a:cubicBezTo>
                                <a:cubicBezTo>
                                  <a:pt x="519" y="91542"/>
                                  <a:pt x="0" y="86277"/>
                                  <a:pt x="0" y="80963"/>
                                </a:cubicBez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anchor>
            </w:drawing>
          </mc:Choice>
          <mc:Fallback>
            <w:pict>
              <v:group w14:anchorId="63896E17" id="Group 3554" o:spid="_x0000_s1026" style="position:absolute;margin-left:35.6pt;margin-top:-2.65pt;width:23.25pt;height:102.75pt;z-index:251687936" coordsize="2952,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">
                <v:shape id="Shape 245" o:spid="_x0000_s1027" style="position:absolute;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" path="m,80963c,75645,519,70377,1556,65162,2593,59950,4129,54887,6163,49975v2034,-4911,4528,-9577,7482,-13996c16598,31558,19954,27468,23713,23710v3759,-3761,7849,-7116,12269,-10067c40402,10685,45068,8192,49980,6158,54891,4127,59954,2592,65168,1553,70381,518,75647,,80963,l214313,v5316,,10581,518,15795,1553c235321,2592,240384,4127,245296,6161v4911,2034,9577,4527,13997,7482c263713,16594,267803,19949,271562,23710v3759,3758,7115,7848,10068,12266c284584,40398,287078,45064,289112,49975v2034,4912,3570,9975,4607,15190c294757,70380,295275,75645,295275,80963v,5314,-518,10579,-1556,15794c292682,101969,291146,107032,289112,111944v-2034,4908,-4528,9571,-7482,13993c278677,130358,275321,134451,271562,138212v-3759,3758,-7849,7112,-12269,10067c254873,151234,250207,153727,245296,155761v-4912,2034,-9975,3569,-15188,4608c224894,161404,219629,161922,214313,161925r-133350,c75647,161922,70381,161404,65168,160369v-5214,-1039,-10277,-2574,-15188,-4608c45068,153727,40402,151234,35982,148276v-4420,-2952,-8510,-6306,-12269,-10064c19954,134451,16598,130358,13645,125937,10691,121515,8197,116852,6163,111944,4129,107032,2593,101969,1556,96757,519,91542,,86277,,80963xe" filled="f" strokecolor="#969ca2">
                  <v:stroke miterlimit="1" joinstyle="miter"/>
                  <v:path arrowok="t" textboxrect="0,0,295275,161925"/>
                </v:shape>
                <v:shape id="Shape 246" o:spid="_x0000_s1028" style="position:absolute;top:2857;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" path="m,80963c,75645,519,70380,1556,65165,2593,59950,4129,54887,6163,49975v2034,-4911,4528,-9574,7482,-13996c16598,31558,19954,27471,23713,23710v3759,-3761,7849,-7116,12269,-10071c40402,10688,45068,8195,49980,6161,54891,4127,59954,2592,65168,1556,70381,521,75647,3,80963,l214313,v5316,3,10581,521,15795,1556c235321,2592,240384,4127,245296,6158v4911,2034,9577,4530,13997,7485c263713,16594,267803,19949,271562,23710v3759,3761,7115,7848,10068,12266c284584,40398,287078,45064,289112,49975v2034,4912,3570,9975,4607,15190c294757,70380,295275,75645,295275,80963v,5314,-518,10579,-1556,15791c292682,101972,291146,107032,289112,111944v-2034,4911,-4528,9574,-7482,13996c278677,130361,275321,134451,271562,138212v-3759,3758,-7849,7116,-12269,10064c254873,151228,250207,153724,245296,155758v-4912,2034,-9975,3572,-15188,4611c224894,161404,219629,161922,214313,161925r-133350,c75647,161922,70381,161404,65168,160369v-5214,-1039,-10277,-2577,-15188,-4611c45068,153724,40402,151228,35982,148276v-4420,-2948,-8510,-6306,-12269,-10064c19954,134451,16598,130361,13645,125943,10691,121521,8197,116855,6163,111944,4129,107032,2593,101972,1556,96754,519,91542,,86277,,80963xe" filled="f" strokecolor="#969ca2">
                  <v:stroke miterlimit="1" joinstyle="miter"/>
                  <v:path arrowok="t" textboxrect="0,0,295275,161925"/>
                </v:shape>
                <v:shape id="Shape 247" o:spid="_x0000_s1029" style="position:absolute;top:5715;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" path="m,80963c,75648,519,70380,1556,65165,2593,59947,4129,54887,6163,49975v2034,-4911,4528,-9574,7482,-13996c16598,31558,19954,27471,23713,23713v3759,-3761,7849,-7116,12269,-10070c40402,10688,45068,8195,49980,6161,54891,4127,59954,2592,65168,1553,70381,518,75647,,80963,l214313,v5316,,10581,518,15795,1553c235321,2592,240384,4127,245296,6161v4911,2034,9577,4527,13997,7482c263713,16597,267803,19952,271562,23713v3759,3758,7115,7848,10068,12269c284584,40401,287078,45064,289112,49975v2034,4912,3570,9975,4607,15190c294757,70380,295275,75648,295275,80963v,5314,-518,10579,-1556,15791c292682,101966,291146,107029,289112,111940v-2034,4912,-4528,9575,-7482,13997c278677,130358,275321,134448,271562,138209v-3759,3758,-7849,7112,-12269,10067c254873,151231,250207,153724,245296,155755v-4912,2037,-9975,3572,-15188,4614c224894,161404,219629,161922,214313,161925r-133350,c75647,161922,70381,161404,65168,160369v-5214,-1042,-10277,-2577,-15188,-4614c45068,153724,40402,151231,35982,148276v-4420,-2955,-8510,-6309,-12269,-10067c19954,134448,16598,130358,13645,125937,10691,121515,8197,116852,6163,111940,4129,107029,2593,101966,1556,96754,519,91542,,86277,,80963xe" filled="f" strokecolor="#969ca2">
                  <v:stroke miterlimit="1" joinstyle="miter"/>
                  <v:path arrowok="t" textboxrect="0,0,295275,161925"/>
                </v:shape>
                <v:shape id="Shape 248" o:spid="_x0000_s1030" style="position:absolute;top:8572;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" path="m,80963c,75645,519,70380,1556,65165,2593,59950,4129,54887,6163,49975v2034,-4911,4528,-9577,7482,-13999c16598,31558,19954,27471,23713,23710v3759,-3761,7849,-7116,12269,-10067c40402,10691,45068,8195,49980,6161,54891,4127,59954,2592,65168,1556,70381,518,75647,,80963,l214313,v5316,,10581,518,15795,1553c235321,2592,240384,4127,245296,6161v4911,2034,9577,4530,13997,7482c263713,16594,267803,19949,271562,23710v3759,3761,7115,7848,10068,12266c284584,40394,287078,45064,289112,49975v2034,4912,3570,9975,4607,15190c294757,70380,295275,75645,295275,80963v,5317,-518,10582,-1556,15791c292682,101969,291146,107032,289112,111944v-2034,4911,-4528,9577,-7482,13999c278677,130361,275321,134451,271562,138212v-3759,3758,-7849,7112,-12269,10064c254873,151234,250207,153727,245296,155758v-4912,2034,-9975,3569,-15188,4611c224894,161404,219629,161922,214313,161925r-133350,c75647,161922,70381,161404,65168,160365v-5214,-1038,-10277,-2573,-15188,-4610c45068,153724,40402,151231,35982,148276v-4420,-2952,-8510,-6306,-12269,-10064c19954,134451,16598,130361,13645,125943,10691,121521,8197,116855,6163,111944,4129,107032,2593,101969,1556,96754,519,91545,,86280,,80963xe" filled="f" strokecolor="#969ca2">
                  <v:stroke miterlimit="1" joinstyle="miter"/>
                  <v:path arrowok="t" textboxrect="0,0,295275,161925"/>
                </v:shape>
                <v:shape id="Shape 249" o:spid="_x0000_s1031" style="position:absolute;top:11430;width:2952;height:1619;visibility:visible;mso-wrap-style:square;v-text-anchor:top" coordsize="2952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" path="m,80963c,75645,519,70380,1556,65165,2593,59950,4129,54887,6163,49975v2034,-4911,4528,-9577,7482,-13996c16598,31558,19954,27468,23713,23710v3759,-3761,7849,-7116,12269,-10067c40402,10688,45068,8195,49980,6161,54891,4127,59954,2592,65168,1556,70381,518,75647,,80963,l214313,v5316,,10581,518,15795,1556c235321,2592,240384,4127,245296,6161v4911,2034,9577,4527,13997,7482c263713,16594,267803,19949,271562,23710v3759,3758,7115,7848,10068,12269c284584,40398,287078,45064,289112,49975v2034,4912,3570,9975,4607,15190c294757,70380,295275,75645,295275,80963v,5314,-518,10579,-1556,15791c292682,101966,291146,107029,289112,111940v-2034,4915,-4528,9581,-7482,14003c278677,130361,275321,134454,271562,138212v-3759,3755,-7849,7109,-12269,10064c254873,151228,250207,153724,245296,155758v-4912,2034,-9975,3572,-15188,4611c224894,161404,219629,161922,214313,161925r-133350,c75647,161922,70381,161404,65168,160369v-5214,-1042,-10277,-2577,-15188,-4611c45068,153724,40402,151228,35982,148276v-4420,-2955,-8510,-6309,-12269,-10064c19954,134454,16598,130361,13645,125943,10691,121521,8197,116855,6163,111944,4129,107032,2593,101969,1556,96754,519,91542,,86277,,80963xe" filled="f" strokecolor="#969ca2">
                  <v:stroke miterlimit="1" joinstyle="miter"/>
                  <v:path arrowok="t" textboxrect="0,0,295275,161925"/>
                </v:shape>
                <w10:wrap type="square"/>
              </v:group>
            </w:pict>
          </mc:Fallback>
        </mc:AlternateContent>
      </w:r>
      <w:proofErr w:type="gramStart"/>
      <w:r>
        <w:t>Strongly</w:t>
      </w:r>
      <w:proofErr w:type="gramEnd"/>
      <w:r>
        <w:t xml:space="preserve"> agree</w:t>
      </w:r>
    </w:p>
    <w:p w14:paraId="31AA61DC" w14:textId="77777777" w:rsidR="003131A7" w:rsidRDefault="003131A7" w:rsidP="003131A7">
      <w:pPr>
        <w:ind w:left="723" w:right="188"/>
      </w:pPr>
      <w:r>
        <w:t>Agree</w:t>
      </w:r>
    </w:p>
    <w:p w14:paraId="7078F1E9" w14:textId="77777777" w:rsidR="003131A7" w:rsidRDefault="003131A7" w:rsidP="003131A7">
      <w:pPr>
        <w:ind w:left="723" w:right="188"/>
      </w:pPr>
      <w:r>
        <w:t>Neutral</w:t>
      </w:r>
    </w:p>
    <w:p w14:paraId="6AE5724D" w14:textId="77777777" w:rsidR="003131A7" w:rsidRDefault="003131A7" w:rsidP="003131A7">
      <w:pPr>
        <w:ind w:left="723" w:right="188"/>
      </w:pPr>
      <w:r>
        <w:t>Disagree</w:t>
      </w:r>
    </w:p>
    <w:p w14:paraId="7F5EDB25" w14:textId="77777777" w:rsidR="003131A7" w:rsidRDefault="003131A7" w:rsidP="003131A7">
      <w:pPr>
        <w:ind w:left="723" w:right="188"/>
      </w:pPr>
      <w:r>
        <w:t>Strongly disagree</w:t>
      </w:r>
    </w:p>
    <w:p w14:paraId="750A1F49" w14:textId="387FD81A" w:rsidR="003131A7" w:rsidRPr="00E176D1" w:rsidRDefault="00E176D1" w:rsidP="00E176D1">
      <w:pPr>
        <w:rPr>
          <w:b/>
          <w:bCs/>
        </w:rPr>
      </w:pPr>
      <w:r>
        <w:rPr>
          <w:noProof/>
          <w:color w:val="000000"/>
        </w:rPr>
        <mc:AlternateContent>
          <mc:Choice Requires="wpg">
            <w:drawing>
              <wp:anchor distT="0" distB="0" distL="114300" distR="114300" simplePos="0" relativeHeight="251688960" behindDoc="0" locked="0" layoutInCell="1" allowOverlap="1" wp14:anchorId="2FD7A92E" wp14:editId="0627A72C">
                <wp:simplePos x="0" y="0"/>
                <wp:positionH relativeFrom="column">
                  <wp:posOffset>358140</wp:posOffset>
                </wp:positionH>
                <wp:positionV relativeFrom="paragraph">
                  <wp:posOffset>248920</wp:posOffset>
                </wp:positionV>
                <wp:extent cx="253365" cy="1188720"/>
                <wp:effectExtent l="0" t="0" r="13335" b="11430"/>
                <wp:wrapSquare wrapText="bothSides"/>
                <wp:docPr id="3524" name="Group 3524"/>
                <wp:cNvGraphicFramePr/>
                <a:graphic xmlns:a="http://schemas.openxmlformats.org/drawingml/2006/main">
                  <a:graphicData uri="http://schemas.microsoft.com/office/word/2010/wordprocessingGroup">
                    <wpg:wgp>
                      <wpg:cNvGrpSpPr/>
                      <wpg:grpSpPr>
                        <a:xfrm>
                          <a:off x="0" y="0"/>
                          <a:ext cx="253365" cy="1188720"/>
                          <a:chOff x="0" y="0"/>
                          <a:chExt cx="161925" cy="1076325"/>
                        </a:xfrm>
                      </wpg:grpSpPr>
                      <wps:wsp>
                        <wps:cNvPr id="285" name="Shape 285"/>
                        <wps:cNvSpPr/>
                        <wps:spPr>
                          <a:xfrm>
                            <a:off x="0" y="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86" name="Shape 286"/>
                        <wps:cNvSpPr/>
                        <wps:spPr>
                          <a:xfrm>
                            <a:off x="0" y="2286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87" name="Shape 287"/>
                        <wps:cNvSpPr/>
                        <wps:spPr>
                          <a:xfrm>
                            <a:off x="0" y="4572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88" name="Shape 288"/>
                        <wps:cNvSpPr/>
                        <wps:spPr>
                          <a:xfrm>
                            <a:off x="0" y="6858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s:wsp>
                        <wps:cNvPr id="289" name="Shape 289"/>
                        <wps:cNvSpPr/>
                        <wps:spPr>
                          <a:xfrm>
                            <a:off x="0" y="914400"/>
                            <a:ext cx="161925" cy="161925"/>
                          </a:xfrm>
                          <a:custGeom>
                            <a:avLst/>
                            <a:gdLst/>
                            <a:ahLst/>
                            <a:cxnLst/>
                            <a:rect l="0" t="0" r="0" b="0"/>
                            <a:pathLst>
                              <a:path w="161925" h="161925">
                                <a:moveTo>
                                  <a:pt x="0" y="0"/>
                                </a:moveTo>
                                <a:lnTo>
                                  <a:pt x="161925" y="0"/>
                                </a:lnTo>
                                <a:lnTo>
                                  <a:pt x="161925" y="161925"/>
                                </a:lnTo>
                                <a:lnTo>
                                  <a:pt x="0" y="161925"/>
                                </a:lnTo>
                                <a:close/>
                              </a:path>
                            </a:pathLst>
                          </a:custGeom>
                          <a:ln w="9525" cap="flat">
                            <a:miter lim="100000"/>
                          </a:ln>
                        </wps:spPr>
                        <wps:style>
                          <a:lnRef idx="1">
                            <a:srgbClr val="9AA0A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D4C92C2" id="Group 3524" o:spid="_x0000_s1026" style="position:absolute;margin-left:28.2pt;margin-top:19.6pt;width:19.95pt;height:93.6pt;z-index:251688960;mso-width-relative:margin;mso-height-relative:margin" coordsize="1619,1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">
                <v:shape id="Shape 285" o:spid="_x0000_s1027" style="position:absolute;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" path="m,l161925,r,161925l,161925,,xe" filled="f" strokecolor="#969ca2">
                  <v:stroke miterlimit="1" joinstyle="miter"/>
                  <v:path arrowok="t" textboxrect="0,0,161925,161925"/>
                </v:shape>
                <v:shape id="Shape 286" o:spid="_x0000_s1028" style="position:absolute;top:2286;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" path="m,l161925,r,161925l,161925,,xe" filled="f" strokecolor="#969ca2">
                  <v:stroke miterlimit="1" joinstyle="miter"/>
                  <v:path arrowok="t" textboxrect="0,0,161925,161925"/>
                </v:shape>
                <v:shape id="Shape 287" o:spid="_x0000_s1029" style="position:absolute;top:4572;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" path="m,l161925,r,161925l,161925,,xe" filled="f" strokecolor="#969ca2">
                  <v:stroke miterlimit="1" joinstyle="miter"/>
                  <v:path arrowok="t" textboxrect="0,0,161925,161925"/>
                </v:shape>
                <v:shape id="Shape 288" o:spid="_x0000_s1030" style="position:absolute;top:6858;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" path="m,l161925,r,161925l,161925,,xe" filled="f" strokecolor="#969ca2">
                  <v:stroke miterlimit="1" joinstyle="miter"/>
                  <v:path arrowok="t" textboxrect="0,0,161925,161925"/>
                </v:shape>
                <v:shape id="Shape 289" o:spid="_x0000_s1031" style="position:absolute;top:9144;width:1619;height:1619;visibility:visible;mso-wrap-style:square;v-text-anchor:top"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" path="m,l161925,r,161925l,161925,,xe" filled="f" strokecolor="#969ca2">
                  <v:stroke miterlimit="1" joinstyle="miter"/>
                  <v:path arrowok="t" textboxrect="0,0,161925,161925"/>
                </v:shape>
                <w10:wrap type="square"/>
              </v:group>
            </w:pict>
          </mc:Fallback>
        </mc:AlternateContent>
      </w:r>
      <w:r w:rsidR="003131A7" w:rsidRPr="00E176D1">
        <w:rPr>
          <w:b/>
          <w:bCs/>
        </w:rPr>
        <w:t xml:space="preserve">14. What support do you need to transition to digital systems?  </w:t>
      </w:r>
      <w:r w:rsidR="003131A7" w:rsidRPr="00E176D1">
        <w:rPr>
          <w:rFonts w:ascii="Calibri" w:eastAsia="Calibri" w:hAnsi="Calibri" w:cs="Calibri"/>
          <w:b/>
          <w:bCs/>
          <w:color w:val="D93025"/>
        </w:rPr>
        <w:t>*</w:t>
      </w:r>
    </w:p>
    <w:p w14:paraId="7F9ACE96" w14:textId="3D09B55F" w:rsidR="003131A7" w:rsidRDefault="003131A7" w:rsidP="003131A7">
      <w:pPr>
        <w:spacing w:line="322" w:lineRule="auto"/>
        <w:ind w:left="723" w:right="3491"/>
      </w:pPr>
      <w:r>
        <w:t>Financial support (grants, loans, subsidies)</w:t>
      </w:r>
      <w:proofErr w:type="gramStart"/>
      <w:r>
        <w:t xml:space="preserve"> Training</w:t>
      </w:r>
      <w:proofErr w:type="gramEnd"/>
      <w:r>
        <w:t xml:space="preserve"> and workshops</w:t>
      </w:r>
    </w:p>
    <w:p w14:paraId="70F45F27" w14:textId="77777777" w:rsidR="003131A7" w:rsidRDefault="003131A7" w:rsidP="003131A7">
      <w:pPr>
        <w:spacing w:after="65"/>
        <w:ind w:left="723" w:right="188"/>
      </w:pPr>
      <w:r>
        <w:t>Government policy changes and incentives</w:t>
      </w:r>
    </w:p>
    <w:p w14:paraId="69F35560" w14:textId="77777777" w:rsidR="003131A7" w:rsidRDefault="003131A7" w:rsidP="003131A7">
      <w:pPr>
        <w:spacing w:after="890" w:line="322" w:lineRule="auto"/>
        <w:ind w:left="723" w:right="5157"/>
      </w:pPr>
      <w:r>
        <w:t>Better internet infrastructure Other (Please specify)</w:t>
      </w:r>
    </w:p>
    <w:p w14:paraId="371F279B" w14:textId="127E656C" w:rsidR="003131A7" w:rsidRPr="00E176D1" w:rsidRDefault="00E176D1" w:rsidP="00E176D1">
      <w:pPr>
        <w:rPr>
          <w:b/>
          <w:bCs/>
        </w:rPr>
      </w:pPr>
      <w:r>
        <w:rPr>
          <w:b/>
          <w:bCs/>
        </w:rPr>
        <w:t xml:space="preserve"> </w:t>
      </w:r>
      <w:r w:rsidR="003131A7" w:rsidRPr="00E176D1">
        <w:rPr>
          <w:b/>
          <w:bCs/>
        </w:rPr>
        <w:t>15.</w:t>
      </w:r>
      <w:r w:rsidR="003131A7" w:rsidRPr="00E176D1">
        <w:rPr>
          <w:b/>
          <w:bCs/>
        </w:rPr>
        <w:tab/>
      </w:r>
      <w:r w:rsidR="003131A7" w:rsidRPr="00E176D1">
        <w:rPr>
          <w:rFonts w:eastAsia="Arial"/>
          <w:b/>
          <w:bCs/>
        </w:rPr>
        <w:t>Any Comments?</w:t>
      </w:r>
    </w:p>
    <w:p w14:paraId="413F3615" w14:textId="77777777" w:rsidR="003131A7" w:rsidRDefault="003131A7" w:rsidP="003131A7">
      <w:pPr>
        <w:spacing w:after="420" w:line="259" w:lineRule="auto"/>
        <w:ind w:left="630" w:right="-3"/>
      </w:pPr>
      <w:r>
        <w:rPr>
          <w:noProof/>
          <w:color w:val="000000"/>
        </w:rPr>
        <mc:AlternateContent>
          <mc:Choice Requires="wpg">
            <w:drawing>
              <wp:inline distT="0" distB="0" distL="0" distR="0" wp14:anchorId="3EEB2646" wp14:editId="5E2824AB">
                <wp:extent cx="5638799" cy="9525"/>
                <wp:effectExtent l="0" t="0" r="0" b="0"/>
                <wp:docPr id="3518" name="Group 3518"/>
                <wp:cNvGraphicFramePr/>
                <a:graphic xmlns:a="http://schemas.openxmlformats.org/drawingml/2006/main">
                  <a:graphicData uri="http://schemas.microsoft.com/office/word/2010/wordprocessingGroup">
                    <wpg:wgp>
                      <wpg:cNvGrpSpPr/>
                      <wpg:grpSpPr>
                        <a:xfrm>
                          <a:off x="0" y="0"/>
                          <a:ext cx="5638799" cy="9525"/>
                          <a:chOff x="0" y="0"/>
                          <a:chExt cx="5638799" cy="9525"/>
                        </a:xfrm>
                      </wpg:grpSpPr>
                      <wps:wsp>
                        <wps:cNvPr id="4206" name="Shape 4206"/>
                        <wps:cNvSpPr/>
                        <wps:spPr>
                          <a:xfrm>
                            <a:off x="0" y="0"/>
                            <a:ext cx="5638799" cy="9525"/>
                          </a:xfrm>
                          <a:custGeom>
                            <a:avLst/>
                            <a:gdLst/>
                            <a:ahLst/>
                            <a:cxnLst/>
                            <a:rect l="0" t="0" r="0" b="0"/>
                            <a:pathLst>
                              <a:path w="5638799" h="9525">
                                <a:moveTo>
                                  <a:pt x="0" y="0"/>
                                </a:moveTo>
                                <a:lnTo>
                                  <a:pt x="5638799" y="0"/>
                                </a:lnTo>
                                <a:lnTo>
                                  <a:pt x="5638799" y="9525"/>
                                </a:lnTo>
                                <a:lnTo>
                                  <a:pt x="0" y="9525"/>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w:pict>
              <v:group w14:anchorId="39D3C379" id="Group 3518" o:spid="_x0000_s1026" style="width:444pt;height:.75pt;mso-position-horizontal-relative:char;mso-position-vertical-relative:line" coordsize="563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">
                <v:shape id="Shape 4206" o:spid="_x0000_s1027" style="position:absolute;width:56387;height:95;visibility:visible;mso-wrap-style:square;v-text-anchor:top" coordsize="5638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" path="m,l5638799,r,9525l,9525,,e" fillcolor="#bdc1c6" stroked="f" strokeweight="0">
                  <v:stroke miterlimit="83231f" joinstyle="miter"/>
                  <v:path arrowok="t" textboxrect="0,0,5638799,9525"/>
                </v:shape>
                <w10:anchorlock/>
              </v:group>
            </w:pict>
          </mc:Fallback>
        </mc:AlternateContent>
      </w:r>
    </w:p>
    <w:p w14:paraId="310A9620" w14:textId="77777777" w:rsidR="003131A7" w:rsidRDefault="003131A7" w:rsidP="003131A7">
      <w:pPr>
        <w:spacing w:after="420" w:line="259" w:lineRule="auto"/>
        <w:ind w:left="630" w:right="-3"/>
      </w:pPr>
      <w:r>
        <w:rPr>
          <w:noProof/>
          <w:color w:val="000000"/>
        </w:rPr>
        <mc:AlternateContent>
          <mc:Choice Requires="wpg">
            <w:drawing>
              <wp:inline distT="0" distB="0" distL="0" distR="0" wp14:anchorId="45139AC6" wp14:editId="1C2571ED">
                <wp:extent cx="5638799" cy="9525"/>
                <wp:effectExtent l="0" t="0" r="0" b="0"/>
                <wp:docPr id="3519" name="Group 3519"/>
                <wp:cNvGraphicFramePr/>
                <a:graphic xmlns:a="http://schemas.openxmlformats.org/drawingml/2006/main">
                  <a:graphicData uri="http://schemas.microsoft.com/office/word/2010/wordprocessingGroup">
                    <wpg:wgp>
                      <wpg:cNvGrpSpPr/>
                      <wpg:grpSpPr>
                        <a:xfrm>
                          <a:off x="0" y="0"/>
                          <a:ext cx="5638799" cy="9525"/>
                          <a:chOff x="0" y="0"/>
                          <a:chExt cx="5638799" cy="9525"/>
                        </a:xfrm>
                      </wpg:grpSpPr>
                      <wps:wsp>
                        <wps:cNvPr id="4208" name="Shape 4208"/>
                        <wps:cNvSpPr/>
                        <wps:spPr>
                          <a:xfrm>
                            <a:off x="0" y="0"/>
                            <a:ext cx="5638799" cy="9525"/>
                          </a:xfrm>
                          <a:custGeom>
                            <a:avLst/>
                            <a:gdLst/>
                            <a:ahLst/>
                            <a:cxnLst/>
                            <a:rect l="0" t="0" r="0" b="0"/>
                            <a:pathLst>
                              <a:path w="5638799" h="9525">
                                <a:moveTo>
                                  <a:pt x="0" y="0"/>
                                </a:moveTo>
                                <a:lnTo>
                                  <a:pt x="5638799" y="0"/>
                                </a:lnTo>
                                <a:lnTo>
                                  <a:pt x="5638799" y="9525"/>
                                </a:lnTo>
                                <a:lnTo>
                                  <a:pt x="0" y="9525"/>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w:pict>
              <v:group w14:anchorId="0DF501BF" id="Group 3519" o:spid="_x0000_s1026" style="width:444pt;height:.75pt;mso-position-horizontal-relative:char;mso-position-vertical-relative:line" coordsize="563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">
                <v:shape id="Shape 4208" o:spid="_x0000_s1027" style="position:absolute;width:56387;height:95;visibility:visible;mso-wrap-style:square;v-text-anchor:top" coordsize="5638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" path="m,l5638799,r,9525l,9525,,e" fillcolor="#bdc1c6" stroked="f" strokeweight="0">
                  <v:stroke miterlimit="83231f" joinstyle="miter"/>
                  <v:path arrowok="t" textboxrect="0,0,5638799,9525"/>
                </v:shape>
                <w10:anchorlock/>
              </v:group>
            </w:pict>
          </mc:Fallback>
        </mc:AlternateContent>
      </w:r>
    </w:p>
    <w:p w14:paraId="7E2E22F0" w14:textId="77777777" w:rsidR="003131A7" w:rsidRDefault="003131A7" w:rsidP="003131A7">
      <w:pPr>
        <w:spacing w:after="420" w:line="259" w:lineRule="auto"/>
        <w:ind w:left="630" w:right="-3"/>
      </w:pPr>
      <w:r>
        <w:rPr>
          <w:noProof/>
          <w:color w:val="000000"/>
        </w:rPr>
        <mc:AlternateContent>
          <mc:Choice Requires="wpg">
            <w:drawing>
              <wp:inline distT="0" distB="0" distL="0" distR="0" wp14:anchorId="63905C53" wp14:editId="3432C414">
                <wp:extent cx="5638799" cy="9525"/>
                <wp:effectExtent l="0" t="0" r="0" b="0"/>
                <wp:docPr id="3520" name="Group 3520"/>
                <wp:cNvGraphicFramePr/>
                <a:graphic xmlns:a="http://schemas.openxmlformats.org/drawingml/2006/main">
                  <a:graphicData uri="http://schemas.microsoft.com/office/word/2010/wordprocessingGroup">
                    <wpg:wgp>
                      <wpg:cNvGrpSpPr/>
                      <wpg:grpSpPr>
                        <a:xfrm>
                          <a:off x="0" y="0"/>
                          <a:ext cx="5638799" cy="9525"/>
                          <a:chOff x="0" y="0"/>
                          <a:chExt cx="5638799" cy="9525"/>
                        </a:xfrm>
                      </wpg:grpSpPr>
                      <wps:wsp>
                        <wps:cNvPr id="4210" name="Shape 4210"/>
                        <wps:cNvSpPr/>
                        <wps:spPr>
                          <a:xfrm>
                            <a:off x="0" y="0"/>
                            <a:ext cx="5638799" cy="9525"/>
                          </a:xfrm>
                          <a:custGeom>
                            <a:avLst/>
                            <a:gdLst/>
                            <a:ahLst/>
                            <a:cxnLst/>
                            <a:rect l="0" t="0" r="0" b="0"/>
                            <a:pathLst>
                              <a:path w="5638799" h="9525">
                                <a:moveTo>
                                  <a:pt x="0" y="0"/>
                                </a:moveTo>
                                <a:lnTo>
                                  <a:pt x="5638799" y="0"/>
                                </a:lnTo>
                                <a:lnTo>
                                  <a:pt x="5638799" y="9525"/>
                                </a:lnTo>
                                <a:lnTo>
                                  <a:pt x="0" y="9525"/>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w:pict>
              <v:group w14:anchorId="64EC1563" id="Group 3520" o:spid="_x0000_s1026" style="width:444pt;height:.75pt;mso-position-horizontal-relative:char;mso-position-vertical-relative:line" coordsize="563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">
                <v:shape id="Shape 4210" o:spid="_x0000_s1027" style="position:absolute;width:56387;height:95;visibility:visible;mso-wrap-style:square;v-text-anchor:top" coordsize="5638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" path="m,l5638799,r,9525l,9525,,e" fillcolor="#bdc1c6" stroked="f" strokeweight="0">
                  <v:stroke miterlimit="83231f" joinstyle="miter"/>
                  <v:path arrowok="t" textboxrect="0,0,5638799,9525"/>
                </v:shape>
                <w10:anchorlock/>
              </v:group>
            </w:pict>
          </mc:Fallback>
        </mc:AlternateContent>
      </w:r>
    </w:p>
    <w:p w14:paraId="4AFF3ECF" w14:textId="77777777" w:rsidR="003131A7" w:rsidRDefault="003131A7" w:rsidP="003131A7">
      <w:pPr>
        <w:spacing w:after="420" w:line="259" w:lineRule="auto"/>
        <w:ind w:left="630" w:right="-3"/>
      </w:pPr>
      <w:r>
        <w:rPr>
          <w:noProof/>
          <w:color w:val="000000"/>
        </w:rPr>
        <mc:AlternateContent>
          <mc:Choice Requires="wpg">
            <w:drawing>
              <wp:inline distT="0" distB="0" distL="0" distR="0" wp14:anchorId="1A990AA2" wp14:editId="7C39BABF">
                <wp:extent cx="5638799" cy="9525"/>
                <wp:effectExtent l="0" t="0" r="0" b="0"/>
                <wp:docPr id="3521" name="Group 3521"/>
                <wp:cNvGraphicFramePr/>
                <a:graphic xmlns:a="http://schemas.openxmlformats.org/drawingml/2006/main">
                  <a:graphicData uri="http://schemas.microsoft.com/office/word/2010/wordprocessingGroup">
                    <wpg:wgp>
                      <wpg:cNvGrpSpPr/>
                      <wpg:grpSpPr>
                        <a:xfrm>
                          <a:off x="0" y="0"/>
                          <a:ext cx="5638799" cy="9525"/>
                          <a:chOff x="0" y="0"/>
                          <a:chExt cx="5638799" cy="9525"/>
                        </a:xfrm>
                      </wpg:grpSpPr>
                      <wps:wsp>
                        <wps:cNvPr id="4212" name="Shape 4212"/>
                        <wps:cNvSpPr/>
                        <wps:spPr>
                          <a:xfrm>
                            <a:off x="0" y="0"/>
                            <a:ext cx="5638799" cy="9525"/>
                          </a:xfrm>
                          <a:custGeom>
                            <a:avLst/>
                            <a:gdLst/>
                            <a:ahLst/>
                            <a:cxnLst/>
                            <a:rect l="0" t="0" r="0" b="0"/>
                            <a:pathLst>
                              <a:path w="5638799" h="9525">
                                <a:moveTo>
                                  <a:pt x="0" y="0"/>
                                </a:moveTo>
                                <a:lnTo>
                                  <a:pt x="5638799" y="0"/>
                                </a:lnTo>
                                <a:lnTo>
                                  <a:pt x="5638799" y="9525"/>
                                </a:lnTo>
                                <a:lnTo>
                                  <a:pt x="0" y="9525"/>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w:pict>
              <v:group w14:anchorId="725E4C1C" id="Group 3521" o:spid="_x0000_s1026" style="width:444pt;height:.75pt;mso-position-horizontal-relative:char;mso-position-vertical-relative:line" coordsize="563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">
                <v:shape id="Shape 4212" o:spid="_x0000_s1027" style="position:absolute;width:56387;height:95;visibility:visible;mso-wrap-style:square;v-text-anchor:top" coordsize="5638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" path="m,l5638799,r,9525l,9525,,e" fillcolor="#bdc1c6" stroked="f" strokeweight="0">
                  <v:stroke miterlimit="83231f" joinstyle="miter"/>
                  <v:path arrowok="t" textboxrect="0,0,5638799,9525"/>
                </v:shape>
                <w10:anchorlock/>
              </v:group>
            </w:pict>
          </mc:Fallback>
        </mc:AlternateContent>
      </w:r>
    </w:p>
    <w:p w14:paraId="3D195B26" w14:textId="77777777" w:rsidR="003131A7" w:rsidRDefault="003131A7" w:rsidP="003131A7">
      <w:pPr>
        <w:spacing w:after="1020" w:line="259" w:lineRule="auto"/>
        <w:ind w:left="630" w:right="-3"/>
      </w:pPr>
      <w:r>
        <w:rPr>
          <w:noProof/>
          <w:color w:val="000000"/>
        </w:rPr>
        <mc:AlternateContent>
          <mc:Choice Requires="wpg">
            <w:drawing>
              <wp:inline distT="0" distB="0" distL="0" distR="0" wp14:anchorId="4DBE1FAE" wp14:editId="11D23E70">
                <wp:extent cx="5638799" cy="9525"/>
                <wp:effectExtent l="0" t="0" r="0" b="0"/>
                <wp:docPr id="3522" name="Group 3522"/>
                <wp:cNvGraphicFramePr/>
                <a:graphic xmlns:a="http://schemas.openxmlformats.org/drawingml/2006/main">
                  <a:graphicData uri="http://schemas.microsoft.com/office/word/2010/wordprocessingGroup">
                    <wpg:wgp>
                      <wpg:cNvGrpSpPr/>
                      <wpg:grpSpPr>
                        <a:xfrm>
                          <a:off x="0" y="0"/>
                          <a:ext cx="5638799" cy="9525"/>
                          <a:chOff x="0" y="0"/>
                          <a:chExt cx="5638799" cy="9525"/>
                        </a:xfrm>
                      </wpg:grpSpPr>
                      <wps:wsp>
                        <wps:cNvPr id="4214" name="Shape 4214"/>
                        <wps:cNvSpPr/>
                        <wps:spPr>
                          <a:xfrm>
                            <a:off x="0" y="0"/>
                            <a:ext cx="5638799" cy="9525"/>
                          </a:xfrm>
                          <a:custGeom>
                            <a:avLst/>
                            <a:gdLst/>
                            <a:ahLst/>
                            <a:cxnLst/>
                            <a:rect l="0" t="0" r="0" b="0"/>
                            <a:pathLst>
                              <a:path w="5638799" h="9525">
                                <a:moveTo>
                                  <a:pt x="0" y="0"/>
                                </a:moveTo>
                                <a:lnTo>
                                  <a:pt x="5638799" y="0"/>
                                </a:lnTo>
                                <a:lnTo>
                                  <a:pt x="5638799" y="9525"/>
                                </a:lnTo>
                                <a:lnTo>
                                  <a:pt x="0" y="9525"/>
                                </a:lnTo>
                                <a:lnTo>
                                  <a:pt x="0" y="0"/>
                                </a:lnTo>
                              </a:path>
                            </a:pathLst>
                          </a:custGeom>
                          <a:ln w="0" cap="flat">
                            <a:miter lim="127000"/>
                          </a:ln>
                        </wps:spPr>
                        <wps:style>
                          <a:lnRef idx="0">
                            <a:srgbClr val="000000">
                              <a:alpha val="0"/>
                            </a:srgbClr>
                          </a:lnRef>
                          <a:fillRef idx="1">
                            <a:srgbClr val="BDC1C6"/>
                          </a:fillRef>
                          <a:effectRef idx="0">
                            <a:scrgbClr r="0" g="0" b="0"/>
                          </a:effectRef>
                          <a:fontRef idx="none"/>
                        </wps:style>
                        <wps:bodyPr/>
                      </wps:wsp>
                    </wpg:wgp>
                  </a:graphicData>
                </a:graphic>
              </wp:inline>
            </w:drawing>
          </mc:Choice>
          <mc:Fallback>
            <w:pict>
              <v:group w14:anchorId="578970A4" id="Group 3522" o:spid="_x0000_s1026" style="width:444pt;height:.75pt;mso-position-horizontal-relative:char;mso-position-vertical-relative:line" coordsize="563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">
                <v:shape id="Shape 4214" o:spid="_x0000_s1027" style="position:absolute;width:56387;height:95;visibility:visible;mso-wrap-style:square;v-text-anchor:top" coordsize="5638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" path="m,l5638799,r,9525l,9525,,e" fillcolor="#bdc1c6" stroked="f" strokeweight="0">
                  <v:stroke miterlimit="83231f" joinstyle="miter"/>
                  <v:path arrowok="t" textboxrect="0,0,5638799,9525"/>
                </v:shape>
                <w10:anchorlock/>
              </v:group>
            </w:pict>
          </mc:Fallback>
        </mc:AlternateContent>
      </w:r>
    </w:p>
    <w:p w14:paraId="10CA9361" w14:textId="77777777" w:rsidR="003131A7" w:rsidRDefault="003131A7" w:rsidP="003131A7">
      <w:pPr>
        <w:spacing w:after="630" w:line="259" w:lineRule="auto"/>
        <w:ind w:left="-330" w:right="-153"/>
      </w:pPr>
      <w:r>
        <w:rPr>
          <w:noProof/>
          <w:color w:val="000000"/>
        </w:rPr>
        <mc:AlternateContent>
          <mc:Choice Requires="wpg">
            <w:drawing>
              <wp:inline distT="0" distB="0" distL="0" distR="0" wp14:anchorId="49B21B90" wp14:editId="50D84B16">
                <wp:extent cx="6343649" cy="19050"/>
                <wp:effectExtent l="0" t="0" r="0" b="0"/>
                <wp:docPr id="3517" name="Group 3517"/>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4216" name="Shape 4216"/>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DADCE0"/>
                          </a:fillRef>
                          <a:effectRef idx="0">
                            <a:scrgbClr r="0" g="0" b="0"/>
                          </a:effectRef>
                          <a:fontRef idx="none"/>
                        </wps:style>
                        <wps:bodyPr/>
                      </wps:wsp>
                    </wpg:wgp>
                  </a:graphicData>
                </a:graphic>
              </wp:inline>
            </w:drawing>
          </mc:Choice>
          <mc:Fallback>
            <w:pict>
              <v:group w14:anchorId="60367C32" id="Group 3517" o:spid="_x0000_s1026" style="width:499.5pt;height:1.5pt;mso-position-horizontal-relative:char;mso-position-vertical-relative:line" coordsize="634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">
                <v:shape id="Shape 4216" o:spid="_x0000_s1027" style="position:absolute;width:63436;height:190;visibility:visible;mso-wrap-style:square;v-text-anchor:top" coordsize="63436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" path="m,l6343649,r,19050l,19050,,e" fillcolor="#dadce0" stroked="f" strokeweight="0">
                  <v:stroke miterlimit="83231f" joinstyle="miter"/>
                  <v:path arrowok="t" textboxrect="0,0,6343649,19050"/>
                </v:shape>
                <w10:anchorlock/>
              </v:group>
            </w:pict>
          </mc:Fallback>
        </mc:AlternateContent>
      </w:r>
    </w:p>
    <w:sectPr w:rsidR="003131A7">
      <w:type w:val="continuous"/>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FE40" w14:textId="77777777" w:rsidR="00721E43" w:rsidRDefault="00721E43" w:rsidP="00D427E2">
      <w:pPr>
        <w:spacing w:line="240" w:lineRule="auto"/>
      </w:pPr>
      <w:r>
        <w:separator/>
      </w:r>
    </w:p>
  </w:endnote>
  <w:endnote w:type="continuationSeparator" w:id="0">
    <w:p w14:paraId="2464BBD0" w14:textId="77777777" w:rsidR="00721E43" w:rsidRDefault="00721E43" w:rsidP="00D42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DE4C" w14:textId="77777777" w:rsidR="00721E43" w:rsidRDefault="00721E43" w:rsidP="00D427E2">
      <w:pPr>
        <w:spacing w:line="240" w:lineRule="auto"/>
      </w:pPr>
      <w:r>
        <w:separator/>
      </w:r>
    </w:p>
  </w:footnote>
  <w:footnote w:type="continuationSeparator" w:id="0">
    <w:p w14:paraId="305805E4" w14:textId="77777777" w:rsidR="00721E43" w:rsidRDefault="00721E43" w:rsidP="00D427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3"/>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4DD8AE6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450"/>
        </w:tabs>
        <w:ind w:left="450" w:hanging="360"/>
      </w:pPr>
      <w:rPr>
        <w:b/>
        <w:bCs/>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hybridMultilevel"/>
    <w:tmpl w:val="00000004"/>
    <w:lvl w:ilvl="0" w:tplc="3DF41ACE">
      <w:start w:val="1"/>
      <w:numFmt w:val="bullet"/>
      <w:lvlText w:val=""/>
      <w:lvlJc w:val="left"/>
      <w:pPr>
        <w:ind w:left="720" w:hanging="360"/>
      </w:pPr>
      <w:rPr>
        <w:rFonts w:ascii="Symbol" w:hAnsi="Symbol"/>
        <w:b w:val="0"/>
        <w:bCs w:val="0"/>
      </w:rPr>
    </w:lvl>
    <w:lvl w:ilvl="1" w:tplc="C2BE8F40">
      <w:start w:val="1"/>
      <w:numFmt w:val="bullet"/>
      <w:lvlText w:val="o"/>
      <w:lvlJc w:val="left"/>
      <w:pPr>
        <w:tabs>
          <w:tab w:val="num" w:pos="1440"/>
        </w:tabs>
        <w:ind w:left="1440" w:hanging="360"/>
      </w:pPr>
      <w:rPr>
        <w:rFonts w:ascii="Courier New" w:hAnsi="Courier New"/>
      </w:rPr>
    </w:lvl>
    <w:lvl w:ilvl="2" w:tplc="1C206DFA">
      <w:start w:val="1"/>
      <w:numFmt w:val="bullet"/>
      <w:lvlText w:val=""/>
      <w:lvlJc w:val="left"/>
      <w:pPr>
        <w:tabs>
          <w:tab w:val="num" w:pos="2160"/>
        </w:tabs>
        <w:ind w:left="2160" w:hanging="360"/>
      </w:pPr>
      <w:rPr>
        <w:rFonts w:ascii="Wingdings" w:hAnsi="Wingdings"/>
      </w:rPr>
    </w:lvl>
    <w:lvl w:ilvl="3" w:tplc="9496E840">
      <w:start w:val="1"/>
      <w:numFmt w:val="bullet"/>
      <w:lvlText w:val=""/>
      <w:lvlJc w:val="left"/>
      <w:pPr>
        <w:tabs>
          <w:tab w:val="num" w:pos="2880"/>
        </w:tabs>
        <w:ind w:left="2880" w:hanging="360"/>
      </w:pPr>
      <w:rPr>
        <w:rFonts w:ascii="Symbol" w:hAnsi="Symbol"/>
      </w:rPr>
    </w:lvl>
    <w:lvl w:ilvl="4" w:tplc="A2726334">
      <w:start w:val="1"/>
      <w:numFmt w:val="bullet"/>
      <w:lvlText w:val="o"/>
      <w:lvlJc w:val="left"/>
      <w:pPr>
        <w:tabs>
          <w:tab w:val="num" w:pos="3600"/>
        </w:tabs>
        <w:ind w:left="3600" w:hanging="360"/>
      </w:pPr>
      <w:rPr>
        <w:rFonts w:ascii="Courier New" w:hAnsi="Courier New"/>
      </w:rPr>
    </w:lvl>
    <w:lvl w:ilvl="5" w:tplc="617EB71A">
      <w:start w:val="1"/>
      <w:numFmt w:val="bullet"/>
      <w:lvlText w:val=""/>
      <w:lvlJc w:val="left"/>
      <w:pPr>
        <w:tabs>
          <w:tab w:val="num" w:pos="4320"/>
        </w:tabs>
        <w:ind w:left="4320" w:hanging="360"/>
      </w:pPr>
      <w:rPr>
        <w:rFonts w:ascii="Wingdings" w:hAnsi="Wingdings"/>
      </w:rPr>
    </w:lvl>
    <w:lvl w:ilvl="6" w:tplc="17FEEEFC">
      <w:start w:val="1"/>
      <w:numFmt w:val="bullet"/>
      <w:lvlText w:val=""/>
      <w:lvlJc w:val="left"/>
      <w:pPr>
        <w:tabs>
          <w:tab w:val="num" w:pos="5040"/>
        </w:tabs>
        <w:ind w:left="5040" w:hanging="360"/>
      </w:pPr>
      <w:rPr>
        <w:rFonts w:ascii="Symbol" w:hAnsi="Symbol"/>
      </w:rPr>
    </w:lvl>
    <w:lvl w:ilvl="7" w:tplc="F404EE1E">
      <w:start w:val="1"/>
      <w:numFmt w:val="bullet"/>
      <w:lvlText w:val="o"/>
      <w:lvlJc w:val="left"/>
      <w:pPr>
        <w:tabs>
          <w:tab w:val="num" w:pos="5760"/>
        </w:tabs>
        <w:ind w:left="5760" w:hanging="360"/>
      </w:pPr>
      <w:rPr>
        <w:rFonts w:ascii="Courier New" w:hAnsi="Courier New"/>
      </w:rPr>
    </w:lvl>
    <w:lvl w:ilvl="8" w:tplc="73504C6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3828B3C">
      <w:start w:val="1"/>
      <w:numFmt w:val="bullet"/>
      <w:lvlText w:val=""/>
      <w:lvlJc w:val="left"/>
      <w:pPr>
        <w:ind w:left="720" w:hanging="360"/>
      </w:pPr>
      <w:rPr>
        <w:rFonts w:ascii="Symbol" w:hAnsi="Symbol"/>
        <w:b w:val="0"/>
        <w:bCs w:val="0"/>
      </w:rPr>
    </w:lvl>
    <w:lvl w:ilvl="1" w:tplc="24D68512">
      <w:start w:val="1"/>
      <w:numFmt w:val="bullet"/>
      <w:lvlText w:val="o"/>
      <w:lvlJc w:val="left"/>
      <w:pPr>
        <w:tabs>
          <w:tab w:val="num" w:pos="1440"/>
        </w:tabs>
        <w:ind w:left="1440" w:hanging="360"/>
      </w:pPr>
      <w:rPr>
        <w:rFonts w:ascii="Courier New" w:hAnsi="Courier New"/>
      </w:rPr>
    </w:lvl>
    <w:lvl w:ilvl="2" w:tplc="91749692">
      <w:start w:val="1"/>
      <w:numFmt w:val="bullet"/>
      <w:lvlText w:val=""/>
      <w:lvlJc w:val="left"/>
      <w:pPr>
        <w:tabs>
          <w:tab w:val="num" w:pos="2160"/>
        </w:tabs>
        <w:ind w:left="2160" w:hanging="360"/>
      </w:pPr>
      <w:rPr>
        <w:rFonts w:ascii="Wingdings" w:hAnsi="Wingdings"/>
      </w:rPr>
    </w:lvl>
    <w:lvl w:ilvl="3" w:tplc="CC72B4CC">
      <w:start w:val="1"/>
      <w:numFmt w:val="bullet"/>
      <w:lvlText w:val=""/>
      <w:lvlJc w:val="left"/>
      <w:pPr>
        <w:tabs>
          <w:tab w:val="num" w:pos="2880"/>
        </w:tabs>
        <w:ind w:left="2880" w:hanging="360"/>
      </w:pPr>
      <w:rPr>
        <w:rFonts w:ascii="Symbol" w:hAnsi="Symbol"/>
      </w:rPr>
    </w:lvl>
    <w:lvl w:ilvl="4" w:tplc="99CC8B64">
      <w:start w:val="1"/>
      <w:numFmt w:val="bullet"/>
      <w:lvlText w:val="o"/>
      <w:lvlJc w:val="left"/>
      <w:pPr>
        <w:tabs>
          <w:tab w:val="num" w:pos="3600"/>
        </w:tabs>
        <w:ind w:left="3600" w:hanging="360"/>
      </w:pPr>
      <w:rPr>
        <w:rFonts w:ascii="Courier New" w:hAnsi="Courier New"/>
      </w:rPr>
    </w:lvl>
    <w:lvl w:ilvl="5" w:tplc="E4427CD8">
      <w:start w:val="1"/>
      <w:numFmt w:val="bullet"/>
      <w:lvlText w:val=""/>
      <w:lvlJc w:val="left"/>
      <w:pPr>
        <w:tabs>
          <w:tab w:val="num" w:pos="4320"/>
        </w:tabs>
        <w:ind w:left="4320" w:hanging="360"/>
      </w:pPr>
      <w:rPr>
        <w:rFonts w:ascii="Wingdings" w:hAnsi="Wingdings"/>
      </w:rPr>
    </w:lvl>
    <w:lvl w:ilvl="6" w:tplc="0FDCDC2E">
      <w:start w:val="1"/>
      <w:numFmt w:val="bullet"/>
      <w:lvlText w:val=""/>
      <w:lvlJc w:val="left"/>
      <w:pPr>
        <w:tabs>
          <w:tab w:val="num" w:pos="5040"/>
        </w:tabs>
        <w:ind w:left="5040" w:hanging="360"/>
      </w:pPr>
      <w:rPr>
        <w:rFonts w:ascii="Symbol" w:hAnsi="Symbol"/>
      </w:rPr>
    </w:lvl>
    <w:lvl w:ilvl="7" w:tplc="7840D48A">
      <w:start w:val="1"/>
      <w:numFmt w:val="bullet"/>
      <w:lvlText w:val="o"/>
      <w:lvlJc w:val="left"/>
      <w:pPr>
        <w:tabs>
          <w:tab w:val="num" w:pos="5760"/>
        </w:tabs>
        <w:ind w:left="5760" w:hanging="360"/>
      </w:pPr>
      <w:rPr>
        <w:rFonts w:ascii="Courier New" w:hAnsi="Courier New"/>
      </w:rPr>
    </w:lvl>
    <w:lvl w:ilvl="8" w:tplc="5464081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multilevel"/>
    <w:tmpl w:val="00000006"/>
    <w:lvl w:ilvl="0">
      <w:start w:val="3"/>
      <w:numFmt w:val="decimal"/>
      <w:lvlText w:val="2.%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3505217"/>
    <w:multiLevelType w:val="multilevel"/>
    <w:tmpl w:val="FF6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66DA"/>
    <w:multiLevelType w:val="hybridMultilevel"/>
    <w:tmpl w:val="08BEE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831C72"/>
    <w:multiLevelType w:val="hybridMultilevel"/>
    <w:tmpl w:val="F8465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976EEB"/>
    <w:multiLevelType w:val="hybridMultilevel"/>
    <w:tmpl w:val="FB66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E4AF8"/>
    <w:multiLevelType w:val="multilevel"/>
    <w:tmpl w:val="897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9515A"/>
    <w:multiLevelType w:val="multilevel"/>
    <w:tmpl w:val="863E81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8031343"/>
    <w:multiLevelType w:val="multilevel"/>
    <w:tmpl w:val="4CE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53084"/>
    <w:multiLevelType w:val="hybridMultilevel"/>
    <w:tmpl w:val="D602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813DDA"/>
    <w:multiLevelType w:val="multilevel"/>
    <w:tmpl w:val="1D6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367B0"/>
    <w:multiLevelType w:val="multilevel"/>
    <w:tmpl w:val="1F0C5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15DB4"/>
    <w:multiLevelType w:val="multilevel"/>
    <w:tmpl w:val="1524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31A9F"/>
    <w:multiLevelType w:val="multilevel"/>
    <w:tmpl w:val="D1B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56AAE"/>
    <w:multiLevelType w:val="multilevel"/>
    <w:tmpl w:val="CA1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774BD"/>
    <w:multiLevelType w:val="multilevel"/>
    <w:tmpl w:val="9398BA68"/>
    <w:lvl w:ilvl="0">
      <w:start w:val="1"/>
      <w:numFmt w:val="decimal"/>
      <w:lvlText w:val="%1."/>
      <w:lvlJc w:val="left"/>
      <w:pPr>
        <w:tabs>
          <w:tab w:val="num" w:pos="-2160"/>
        </w:tabs>
        <w:ind w:left="-21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0"/>
        </w:tabs>
        <w:ind w:left="0" w:hanging="360"/>
      </w:pPr>
    </w:lvl>
    <w:lvl w:ilvl="4" w:tentative="1">
      <w:start w:val="1"/>
      <w:numFmt w:val="decimal"/>
      <w:lvlText w:val="%5."/>
      <w:lvlJc w:val="left"/>
      <w:pPr>
        <w:tabs>
          <w:tab w:val="num" w:pos="720"/>
        </w:tabs>
        <w:ind w:left="720" w:hanging="360"/>
      </w:pPr>
    </w:lvl>
    <w:lvl w:ilvl="5" w:tentative="1">
      <w:start w:val="1"/>
      <w:numFmt w:val="decimal"/>
      <w:lvlText w:val="%6."/>
      <w:lvlJc w:val="left"/>
      <w:pPr>
        <w:tabs>
          <w:tab w:val="num" w:pos="1440"/>
        </w:tabs>
        <w:ind w:left="1440" w:hanging="360"/>
      </w:pPr>
    </w:lvl>
    <w:lvl w:ilvl="6" w:tentative="1">
      <w:start w:val="1"/>
      <w:numFmt w:val="decimal"/>
      <w:lvlText w:val="%7."/>
      <w:lvlJc w:val="left"/>
      <w:pPr>
        <w:tabs>
          <w:tab w:val="num" w:pos="2160"/>
        </w:tabs>
        <w:ind w:left="2160" w:hanging="360"/>
      </w:pPr>
    </w:lvl>
    <w:lvl w:ilvl="7" w:tentative="1">
      <w:start w:val="1"/>
      <w:numFmt w:val="decimal"/>
      <w:lvlText w:val="%8."/>
      <w:lvlJc w:val="left"/>
      <w:pPr>
        <w:tabs>
          <w:tab w:val="num" w:pos="2880"/>
        </w:tabs>
        <w:ind w:left="2880" w:hanging="360"/>
      </w:pPr>
    </w:lvl>
    <w:lvl w:ilvl="8" w:tentative="1">
      <w:start w:val="1"/>
      <w:numFmt w:val="decimal"/>
      <w:lvlText w:val="%9."/>
      <w:lvlJc w:val="left"/>
      <w:pPr>
        <w:tabs>
          <w:tab w:val="num" w:pos="3600"/>
        </w:tabs>
        <w:ind w:left="3600" w:hanging="360"/>
      </w:pPr>
    </w:lvl>
  </w:abstractNum>
  <w:abstractNum w:abstractNumId="20" w15:restartNumberingAfterBreak="0">
    <w:nsid w:val="18D96844"/>
    <w:multiLevelType w:val="hybridMultilevel"/>
    <w:tmpl w:val="9C16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D34AE9"/>
    <w:multiLevelType w:val="multilevel"/>
    <w:tmpl w:val="D15EAD5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CA87DDD"/>
    <w:multiLevelType w:val="multilevel"/>
    <w:tmpl w:val="2D6877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1CE52FF3"/>
    <w:multiLevelType w:val="multilevel"/>
    <w:tmpl w:val="8BDA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20163B"/>
    <w:multiLevelType w:val="multilevel"/>
    <w:tmpl w:val="2EEA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CE6587"/>
    <w:multiLevelType w:val="hybridMultilevel"/>
    <w:tmpl w:val="93745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6D155E"/>
    <w:multiLevelType w:val="hybridMultilevel"/>
    <w:tmpl w:val="E5D23D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1EF78AA"/>
    <w:multiLevelType w:val="multilevel"/>
    <w:tmpl w:val="C4B4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A416FF"/>
    <w:multiLevelType w:val="multilevel"/>
    <w:tmpl w:val="B1A245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6BB0CC8"/>
    <w:multiLevelType w:val="multilevel"/>
    <w:tmpl w:val="0A8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C775D"/>
    <w:multiLevelType w:val="hybridMultilevel"/>
    <w:tmpl w:val="F06C0D7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2D3F015D"/>
    <w:multiLevelType w:val="multilevel"/>
    <w:tmpl w:val="0E3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62531"/>
    <w:multiLevelType w:val="multilevel"/>
    <w:tmpl w:val="2D6877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312E641B"/>
    <w:multiLevelType w:val="hybridMultilevel"/>
    <w:tmpl w:val="657A9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F01ABD"/>
    <w:multiLevelType w:val="multilevel"/>
    <w:tmpl w:val="EA9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B306C"/>
    <w:multiLevelType w:val="multilevel"/>
    <w:tmpl w:val="DD5A7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F710C5"/>
    <w:multiLevelType w:val="multilevel"/>
    <w:tmpl w:val="0C0C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0A06B4"/>
    <w:multiLevelType w:val="multilevel"/>
    <w:tmpl w:val="8DB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30018"/>
    <w:multiLevelType w:val="multilevel"/>
    <w:tmpl w:val="A382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5152BE"/>
    <w:multiLevelType w:val="multilevel"/>
    <w:tmpl w:val="33EE8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085246"/>
    <w:multiLevelType w:val="multilevel"/>
    <w:tmpl w:val="017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F01A9"/>
    <w:multiLevelType w:val="multilevel"/>
    <w:tmpl w:val="B85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B01CB4"/>
    <w:multiLevelType w:val="multilevel"/>
    <w:tmpl w:val="BD5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025DB5"/>
    <w:multiLevelType w:val="multilevel"/>
    <w:tmpl w:val="5DF6F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82E4A32"/>
    <w:multiLevelType w:val="multilevel"/>
    <w:tmpl w:val="2B9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64D0E"/>
    <w:multiLevelType w:val="hybridMultilevel"/>
    <w:tmpl w:val="C5B8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EA06E3"/>
    <w:multiLevelType w:val="multilevel"/>
    <w:tmpl w:val="B02C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7A3C51"/>
    <w:multiLevelType w:val="multilevel"/>
    <w:tmpl w:val="3CF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115AAE"/>
    <w:multiLevelType w:val="multilevel"/>
    <w:tmpl w:val="5DF6F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50702690"/>
    <w:multiLevelType w:val="multilevel"/>
    <w:tmpl w:val="58B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B209D"/>
    <w:multiLevelType w:val="multilevel"/>
    <w:tmpl w:val="D5800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50D0940"/>
    <w:multiLevelType w:val="multilevel"/>
    <w:tmpl w:val="FFC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84F92"/>
    <w:multiLevelType w:val="multilevel"/>
    <w:tmpl w:val="925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56FAC"/>
    <w:multiLevelType w:val="multilevel"/>
    <w:tmpl w:val="E6B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47E6A"/>
    <w:multiLevelType w:val="multilevel"/>
    <w:tmpl w:val="F564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766E5"/>
    <w:multiLevelType w:val="multilevel"/>
    <w:tmpl w:val="5DF6F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CE62001"/>
    <w:multiLevelType w:val="multilevel"/>
    <w:tmpl w:val="091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90A9B"/>
    <w:multiLevelType w:val="multilevel"/>
    <w:tmpl w:val="3620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B46F3C"/>
    <w:multiLevelType w:val="multilevel"/>
    <w:tmpl w:val="3CD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E77FFA"/>
    <w:multiLevelType w:val="multilevel"/>
    <w:tmpl w:val="FB2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01C7B"/>
    <w:multiLevelType w:val="multilevel"/>
    <w:tmpl w:val="791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B47F2"/>
    <w:multiLevelType w:val="multilevel"/>
    <w:tmpl w:val="903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035ECC"/>
    <w:multiLevelType w:val="multilevel"/>
    <w:tmpl w:val="12A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7C27EA"/>
    <w:multiLevelType w:val="multilevel"/>
    <w:tmpl w:val="CA0E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802997"/>
    <w:multiLevelType w:val="multilevel"/>
    <w:tmpl w:val="5DF6FE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70BB7FF4"/>
    <w:multiLevelType w:val="multilevel"/>
    <w:tmpl w:val="014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C4DAD"/>
    <w:multiLevelType w:val="multilevel"/>
    <w:tmpl w:val="38AE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3F10E2"/>
    <w:multiLevelType w:val="multilevel"/>
    <w:tmpl w:val="B1F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98357F"/>
    <w:multiLevelType w:val="multilevel"/>
    <w:tmpl w:val="1004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710D5C"/>
    <w:multiLevelType w:val="multilevel"/>
    <w:tmpl w:val="645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56165F"/>
    <w:multiLevelType w:val="hybridMultilevel"/>
    <w:tmpl w:val="CE4A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A30183"/>
    <w:multiLevelType w:val="multilevel"/>
    <w:tmpl w:val="98380E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BBB0D58"/>
    <w:multiLevelType w:val="hybridMultilevel"/>
    <w:tmpl w:val="286E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BE6F24"/>
    <w:multiLevelType w:val="hybridMultilevel"/>
    <w:tmpl w:val="32E8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101C2C"/>
    <w:multiLevelType w:val="multilevel"/>
    <w:tmpl w:val="018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A27C2"/>
    <w:multiLevelType w:val="multilevel"/>
    <w:tmpl w:val="008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0F3942"/>
    <w:multiLevelType w:val="multilevel"/>
    <w:tmpl w:val="3420FDD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67872784">
    <w:abstractNumId w:val="0"/>
  </w:num>
  <w:num w:numId="2" w16cid:durableId="1538662515">
    <w:abstractNumId w:val="1"/>
  </w:num>
  <w:num w:numId="3" w16cid:durableId="2099213291">
    <w:abstractNumId w:val="2"/>
  </w:num>
  <w:num w:numId="4" w16cid:durableId="60635895">
    <w:abstractNumId w:val="3"/>
  </w:num>
  <w:num w:numId="5" w16cid:durableId="2127846989">
    <w:abstractNumId w:val="4"/>
  </w:num>
  <w:num w:numId="6" w16cid:durableId="243956934">
    <w:abstractNumId w:val="5"/>
  </w:num>
  <w:num w:numId="7" w16cid:durableId="1864247982">
    <w:abstractNumId w:val="40"/>
  </w:num>
  <w:num w:numId="8" w16cid:durableId="261689448">
    <w:abstractNumId w:val="27"/>
  </w:num>
  <w:num w:numId="9" w16cid:durableId="877662068">
    <w:abstractNumId w:val="10"/>
  </w:num>
  <w:num w:numId="10" w16cid:durableId="1763798246">
    <w:abstractNumId w:val="69"/>
  </w:num>
  <w:num w:numId="11" w16cid:durableId="1545829306">
    <w:abstractNumId w:val="68"/>
  </w:num>
  <w:num w:numId="12" w16cid:durableId="1881164384">
    <w:abstractNumId w:val="66"/>
  </w:num>
  <w:num w:numId="13" w16cid:durableId="891187483">
    <w:abstractNumId w:val="17"/>
  </w:num>
  <w:num w:numId="14" w16cid:durableId="1024869603">
    <w:abstractNumId w:val="63"/>
  </w:num>
  <w:num w:numId="15" w16cid:durableId="1730956072">
    <w:abstractNumId w:val="62"/>
  </w:num>
  <w:num w:numId="16" w16cid:durableId="1861506197">
    <w:abstractNumId w:val="47"/>
  </w:num>
  <w:num w:numId="17" w16cid:durableId="1646619589">
    <w:abstractNumId w:val="29"/>
  </w:num>
  <w:num w:numId="18" w16cid:durableId="440997693">
    <w:abstractNumId w:val="39"/>
  </w:num>
  <w:num w:numId="19" w16cid:durableId="1046293997">
    <w:abstractNumId w:val="35"/>
  </w:num>
  <w:num w:numId="20" w16cid:durableId="2012096399">
    <w:abstractNumId w:val="18"/>
  </w:num>
  <w:num w:numId="21" w16cid:durableId="420839377">
    <w:abstractNumId w:val="37"/>
  </w:num>
  <w:num w:numId="22" w16cid:durableId="465438930">
    <w:abstractNumId w:val="44"/>
  </w:num>
  <w:num w:numId="23" w16cid:durableId="1727794474">
    <w:abstractNumId w:val="19"/>
  </w:num>
  <w:num w:numId="24" w16cid:durableId="1338848325">
    <w:abstractNumId w:val="32"/>
  </w:num>
  <w:num w:numId="25" w16cid:durableId="1768769292">
    <w:abstractNumId w:val="61"/>
  </w:num>
  <w:num w:numId="26" w16cid:durableId="235283979">
    <w:abstractNumId w:val="49"/>
  </w:num>
  <w:num w:numId="27" w16cid:durableId="823858147">
    <w:abstractNumId w:val="24"/>
  </w:num>
  <w:num w:numId="28" w16cid:durableId="976372142">
    <w:abstractNumId w:val="46"/>
  </w:num>
  <w:num w:numId="29" w16cid:durableId="555894386">
    <w:abstractNumId w:val="6"/>
  </w:num>
  <w:num w:numId="30" w16cid:durableId="1708991046">
    <w:abstractNumId w:val="56"/>
  </w:num>
  <w:num w:numId="31" w16cid:durableId="2078431064">
    <w:abstractNumId w:val="16"/>
  </w:num>
  <w:num w:numId="32" w16cid:durableId="1350722492">
    <w:abstractNumId w:val="53"/>
  </w:num>
  <w:num w:numId="33" w16cid:durableId="1773621433">
    <w:abstractNumId w:val="36"/>
  </w:num>
  <w:num w:numId="34" w16cid:durableId="537474312">
    <w:abstractNumId w:val="15"/>
  </w:num>
  <w:num w:numId="35" w16cid:durableId="1529223627">
    <w:abstractNumId w:val="14"/>
  </w:num>
  <w:num w:numId="36" w16cid:durableId="1019743070">
    <w:abstractNumId w:val="11"/>
  </w:num>
  <w:num w:numId="37" w16cid:durableId="1024673577">
    <w:abstractNumId w:val="50"/>
  </w:num>
  <w:num w:numId="38" w16cid:durableId="129715732">
    <w:abstractNumId w:val="20"/>
  </w:num>
  <w:num w:numId="39" w16cid:durableId="1613437870">
    <w:abstractNumId w:val="76"/>
  </w:num>
  <w:num w:numId="40" w16cid:durableId="902176338">
    <w:abstractNumId w:val="60"/>
  </w:num>
  <w:num w:numId="41" w16cid:durableId="5795232">
    <w:abstractNumId w:val="21"/>
  </w:num>
  <w:num w:numId="42" w16cid:durableId="294873475">
    <w:abstractNumId w:val="34"/>
  </w:num>
  <w:num w:numId="43" w16cid:durableId="1439250291">
    <w:abstractNumId w:val="42"/>
  </w:num>
  <w:num w:numId="44" w16cid:durableId="726488064">
    <w:abstractNumId w:val="58"/>
  </w:num>
  <w:num w:numId="45" w16cid:durableId="1337072153">
    <w:abstractNumId w:val="41"/>
  </w:num>
  <w:num w:numId="46" w16cid:durableId="425929786">
    <w:abstractNumId w:val="51"/>
  </w:num>
  <w:num w:numId="47" w16cid:durableId="2007704597">
    <w:abstractNumId w:val="65"/>
  </w:num>
  <w:num w:numId="48" w16cid:durableId="54205191">
    <w:abstractNumId w:val="67"/>
  </w:num>
  <w:num w:numId="49" w16cid:durableId="178084595">
    <w:abstractNumId w:val="12"/>
  </w:num>
  <w:num w:numId="50" w16cid:durableId="17048594">
    <w:abstractNumId w:val="57"/>
  </w:num>
  <w:num w:numId="51" w16cid:durableId="1835756052">
    <w:abstractNumId w:val="74"/>
  </w:num>
  <w:num w:numId="52" w16cid:durableId="201476159">
    <w:abstractNumId w:val="38"/>
  </w:num>
  <w:num w:numId="53" w16cid:durableId="230628161">
    <w:abstractNumId w:val="54"/>
  </w:num>
  <w:num w:numId="54" w16cid:durableId="736247952">
    <w:abstractNumId w:val="52"/>
  </w:num>
  <w:num w:numId="55" w16cid:durableId="688140200">
    <w:abstractNumId w:val="73"/>
  </w:num>
  <w:num w:numId="56" w16cid:durableId="1267688624">
    <w:abstractNumId w:val="13"/>
  </w:num>
  <w:num w:numId="57" w16cid:durableId="298655388">
    <w:abstractNumId w:val="9"/>
  </w:num>
  <w:num w:numId="58" w16cid:durableId="228225663">
    <w:abstractNumId w:val="45"/>
  </w:num>
  <w:num w:numId="59" w16cid:durableId="1690378129">
    <w:abstractNumId w:val="33"/>
  </w:num>
  <w:num w:numId="60" w16cid:durableId="1195075270">
    <w:abstractNumId w:val="71"/>
  </w:num>
  <w:num w:numId="61" w16cid:durableId="1759787264">
    <w:abstractNumId w:val="28"/>
  </w:num>
  <w:num w:numId="62" w16cid:durableId="1676572171">
    <w:abstractNumId w:val="64"/>
  </w:num>
  <w:num w:numId="63" w16cid:durableId="1487086939">
    <w:abstractNumId w:val="55"/>
  </w:num>
  <w:num w:numId="64" w16cid:durableId="242181791">
    <w:abstractNumId w:val="25"/>
  </w:num>
  <w:num w:numId="65" w16cid:durableId="1447315567">
    <w:abstractNumId w:val="22"/>
  </w:num>
  <w:num w:numId="66" w16cid:durableId="2090033095">
    <w:abstractNumId w:val="26"/>
  </w:num>
  <w:num w:numId="67" w16cid:durableId="1833642955">
    <w:abstractNumId w:val="48"/>
  </w:num>
  <w:num w:numId="68" w16cid:durableId="150995739">
    <w:abstractNumId w:val="43"/>
  </w:num>
  <w:num w:numId="69" w16cid:durableId="1588340591">
    <w:abstractNumId w:val="70"/>
  </w:num>
  <w:num w:numId="70" w16cid:durableId="384908784">
    <w:abstractNumId w:val="31"/>
  </w:num>
  <w:num w:numId="71" w16cid:durableId="1258323692">
    <w:abstractNumId w:val="8"/>
  </w:num>
  <w:num w:numId="72" w16cid:durableId="1223295583">
    <w:abstractNumId w:val="59"/>
  </w:num>
  <w:num w:numId="73" w16cid:durableId="620503037">
    <w:abstractNumId w:val="75"/>
  </w:num>
  <w:num w:numId="74" w16cid:durableId="1601136152">
    <w:abstractNumId w:val="7"/>
  </w:num>
  <w:num w:numId="75" w16cid:durableId="579755670">
    <w:abstractNumId w:val="72"/>
  </w:num>
  <w:num w:numId="76" w16cid:durableId="1013071248">
    <w:abstractNumId w:val="23"/>
  </w:num>
  <w:num w:numId="77" w16cid:durableId="18833221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313"/>
    <w:rsid w:val="00011F82"/>
    <w:rsid w:val="00026166"/>
    <w:rsid w:val="000321D4"/>
    <w:rsid w:val="00074F55"/>
    <w:rsid w:val="000A08E6"/>
    <w:rsid w:val="000A60DD"/>
    <w:rsid w:val="000B49CA"/>
    <w:rsid w:val="000E4484"/>
    <w:rsid w:val="001074AD"/>
    <w:rsid w:val="00144616"/>
    <w:rsid w:val="00150D1C"/>
    <w:rsid w:val="0016155D"/>
    <w:rsid w:val="00170017"/>
    <w:rsid w:val="0019759C"/>
    <w:rsid w:val="001A2918"/>
    <w:rsid w:val="001B02B5"/>
    <w:rsid w:val="001B266B"/>
    <w:rsid w:val="001B5D99"/>
    <w:rsid w:val="001C2299"/>
    <w:rsid w:val="001E35D5"/>
    <w:rsid w:val="00204E27"/>
    <w:rsid w:val="00215E2E"/>
    <w:rsid w:val="002242F2"/>
    <w:rsid w:val="002351A7"/>
    <w:rsid w:val="0026057C"/>
    <w:rsid w:val="00271962"/>
    <w:rsid w:val="00276535"/>
    <w:rsid w:val="00285BA0"/>
    <w:rsid w:val="00294D3A"/>
    <w:rsid w:val="002B0DB0"/>
    <w:rsid w:val="002B1D74"/>
    <w:rsid w:val="002B26EA"/>
    <w:rsid w:val="002C2AA6"/>
    <w:rsid w:val="002E7645"/>
    <w:rsid w:val="002F2DFB"/>
    <w:rsid w:val="002F3290"/>
    <w:rsid w:val="003131A7"/>
    <w:rsid w:val="003162F4"/>
    <w:rsid w:val="00317D4E"/>
    <w:rsid w:val="00322461"/>
    <w:rsid w:val="00333DCF"/>
    <w:rsid w:val="00390013"/>
    <w:rsid w:val="00393BD3"/>
    <w:rsid w:val="00395762"/>
    <w:rsid w:val="003972BB"/>
    <w:rsid w:val="003B1A94"/>
    <w:rsid w:val="003E1DC2"/>
    <w:rsid w:val="00414645"/>
    <w:rsid w:val="00415757"/>
    <w:rsid w:val="0042725F"/>
    <w:rsid w:val="00427DC4"/>
    <w:rsid w:val="00436D64"/>
    <w:rsid w:val="00437FA3"/>
    <w:rsid w:val="00443B47"/>
    <w:rsid w:val="004464E3"/>
    <w:rsid w:val="00454AD8"/>
    <w:rsid w:val="00470ED2"/>
    <w:rsid w:val="004738DE"/>
    <w:rsid w:val="00475206"/>
    <w:rsid w:val="004A7441"/>
    <w:rsid w:val="004C47FC"/>
    <w:rsid w:val="004D0C4B"/>
    <w:rsid w:val="004D195E"/>
    <w:rsid w:val="004F29DA"/>
    <w:rsid w:val="004F683E"/>
    <w:rsid w:val="00524FFD"/>
    <w:rsid w:val="00534A3A"/>
    <w:rsid w:val="00545B32"/>
    <w:rsid w:val="00555B97"/>
    <w:rsid w:val="005726F4"/>
    <w:rsid w:val="00576720"/>
    <w:rsid w:val="00580C27"/>
    <w:rsid w:val="00580EDC"/>
    <w:rsid w:val="0058495F"/>
    <w:rsid w:val="00594B1B"/>
    <w:rsid w:val="005B6AA7"/>
    <w:rsid w:val="005C308D"/>
    <w:rsid w:val="005E06BF"/>
    <w:rsid w:val="005F78E0"/>
    <w:rsid w:val="00605219"/>
    <w:rsid w:val="00624F68"/>
    <w:rsid w:val="00626872"/>
    <w:rsid w:val="0063631F"/>
    <w:rsid w:val="0064386A"/>
    <w:rsid w:val="006473A1"/>
    <w:rsid w:val="0069712F"/>
    <w:rsid w:val="006B0615"/>
    <w:rsid w:val="006B125B"/>
    <w:rsid w:val="006E0382"/>
    <w:rsid w:val="006E4D37"/>
    <w:rsid w:val="00704DB0"/>
    <w:rsid w:val="00707D75"/>
    <w:rsid w:val="00721E43"/>
    <w:rsid w:val="00722F42"/>
    <w:rsid w:val="00734B42"/>
    <w:rsid w:val="00760E8C"/>
    <w:rsid w:val="00767B46"/>
    <w:rsid w:val="0078532A"/>
    <w:rsid w:val="007A0760"/>
    <w:rsid w:val="007B1F30"/>
    <w:rsid w:val="007D7EDE"/>
    <w:rsid w:val="00803AB3"/>
    <w:rsid w:val="00812EAF"/>
    <w:rsid w:val="0082019F"/>
    <w:rsid w:val="00822D81"/>
    <w:rsid w:val="00844476"/>
    <w:rsid w:val="0085737B"/>
    <w:rsid w:val="008B4416"/>
    <w:rsid w:val="008E6603"/>
    <w:rsid w:val="009211CA"/>
    <w:rsid w:val="009228BA"/>
    <w:rsid w:val="00923AE4"/>
    <w:rsid w:val="00923CC5"/>
    <w:rsid w:val="00943422"/>
    <w:rsid w:val="009B3CCA"/>
    <w:rsid w:val="009C2FEC"/>
    <w:rsid w:val="009D1E79"/>
    <w:rsid w:val="009D2B39"/>
    <w:rsid w:val="00A26141"/>
    <w:rsid w:val="00A267BB"/>
    <w:rsid w:val="00A31214"/>
    <w:rsid w:val="00A364EA"/>
    <w:rsid w:val="00A809F8"/>
    <w:rsid w:val="00A8664B"/>
    <w:rsid w:val="00AA1989"/>
    <w:rsid w:val="00AB19DF"/>
    <w:rsid w:val="00AB43C2"/>
    <w:rsid w:val="00AC29F0"/>
    <w:rsid w:val="00AF7DD3"/>
    <w:rsid w:val="00B12ACD"/>
    <w:rsid w:val="00B23B41"/>
    <w:rsid w:val="00B35444"/>
    <w:rsid w:val="00B61DEA"/>
    <w:rsid w:val="00B73608"/>
    <w:rsid w:val="00B909F4"/>
    <w:rsid w:val="00BB1986"/>
    <w:rsid w:val="00BB2C06"/>
    <w:rsid w:val="00BE74A4"/>
    <w:rsid w:val="00BE783B"/>
    <w:rsid w:val="00BF0530"/>
    <w:rsid w:val="00BF2714"/>
    <w:rsid w:val="00C11A75"/>
    <w:rsid w:val="00C14CBE"/>
    <w:rsid w:val="00C22313"/>
    <w:rsid w:val="00C22C05"/>
    <w:rsid w:val="00C77CF4"/>
    <w:rsid w:val="00C82846"/>
    <w:rsid w:val="00C84585"/>
    <w:rsid w:val="00C964CE"/>
    <w:rsid w:val="00CE010E"/>
    <w:rsid w:val="00CF448B"/>
    <w:rsid w:val="00D1062F"/>
    <w:rsid w:val="00D13C49"/>
    <w:rsid w:val="00D427E2"/>
    <w:rsid w:val="00D64B21"/>
    <w:rsid w:val="00D72F5F"/>
    <w:rsid w:val="00D77BAA"/>
    <w:rsid w:val="00DA1C79"/>
    <w:rsid w:val="00DA7547"/>
    <w:rsid w:val="00DC3492"/>
    <w:rsid w:val="00DC4DED"/>
    <w:rsid w:val="00DD2806"/>
    <w:rsid w:val="00E10DA9"/>
    <w:rsid w:val="00E176D1"/>
    <w:rsid w:val="00E35517"/>
    <w:rsid w:val="00E73801"/>
    <w:rsid w:val="00E74992"/>
    <w:rsid w:val="00E83B96"/>
    <w:rsid w:val="00E9255D"/>
    <w:rsid w:val="00E931E3"/>
    <w:rsid w:val="00E93EE0"/>
    <w:rsid w:val="00E94294"/>
    <w:rsid w:val="00E943CC"/>
    <w:rsid w:val="00EA65A8"/>
    <w:rsid w:val="00EB2393"/>
    <w:rsid w:val="00ED7378"/>
    <w:rsid w:val="00EE789D"/>
    <w:rsid w:val="00F144C4"/>
    <w:rsid w:val="00F370E8"/>
    <w:rsid w:val="00F4399F"/>
    <w:rsid w:val="00F56A7C"/>
    <w:rsid w:val="00F64559"/>
    <w:rsid w:val="00F700F5"/>
    <w:rsid w:val="00F7688B"/>
    <w:rsid w:val="00F84792"/>
    <w:rsid w:val="00F86BB1"/>
    <w:rsid w:val="00F97FE9"/>
    <w:rsid w:val="00FA639E"/>
    <w:rsid w:val="00FA7BB7"/>
    <w:rsid w:val="00FB1B26"/>
    <w:rsid w:val="00FB41C1"/>
    <w:rsid w:val="00FB6EFD"/>
    <w:rsid w:val="00FC535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3C23D"/>
  <w15:docId w15:val="{376236F0-AC28-426F-BE46-9E3317E2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360" w:lineRule="auto"/>
      <w:jc w:val="both"/>
    </w:pPr>
    <w:rPr>
      <w:sz w:val="24"/>
      <w:szCs w:val="24"/>
    </w:rPr>
  </w:style>
  <w:style w:type="paragraph" w:styleId="Heading1">
    <w:name w:val="heading 1"/>
    <w:basedOn w:val="Normal"/>
    <w:next w:val="Normal"/>
    <w:link w:val="Heading1Char"/>
    <w:uiPriority w:val="9"/>
    <w:qFormat/>
    <w:rsid w:val="006E0382"/>
    <w:pPr>
      <w:keepNext/>
      <w:keepLines/>
      <w:spacing w:before="240"/>
      <w:outlineLvl w:val="0"/>
    </w:pPr>
    <w:rPr>
      <w:b/>
      <w:bCs/>
      <w:kern w:val="36"/>
      <w:sz w:val="32"/>
      <w:szCs w:val="48"/>
    </w:rPr>
  </w:style>
  <w:style w:type="paragraph" w:styleId="Heading2">
    <w:name w:val="heading 2"/>
    <w:basedOn w:val="Normal"/>
    <w:next w:val="Normal"/>
    <w:link w:val="Heading2Char"/>
    <w:uiPriority w:val="9"/>
    <w:qFormat/>
    <w:rsid w:val="006E0382"/>
    <w:pPr>
      <w:keepNext/>
      <w:keepLines/>
      <w:spacing w:before="40"/>
      <w:outlineLvl w:val="1"/>
    </w:pPr>
    <w:rPr>
      <w:b/>
      <w:bCs/>
      <w:color w:val="000000" w:themeColor="text1"/>
      <w:sz w:val="28"/>
      <w:szCs w:val="36"/>
    </w:rPr>
  </w:style>
  <w:style w:type="paragraph" w:styleId="Heading3">
    <w:name w:val="heading 3"/>
    <w:basedOn w:val="Normal"/>
    <w:next w:val="Normal"/>
    <w:link w:val="Heading3Char"/>
    <w:uiPriority w:val="9"/>
    <w:qFormat/>
    <w:rsid w:val="00B23B41"/>
    <w:pPr>
      <w:keepNext/>
      <w:keepLines/>
      <w:spacing w:before="40"/>
      <w:outlineLvl w:val="2"/>
    </w:pPr>
    <w:rPr>
      <w:b/>
      <w:bCs/>
      <w:color w:val="000000" w:themeColor="text1"/>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382"/>
    <w:rPr>
      <w:b/>
      <w:bCs/>
      <w:kern w:val="36"/>
      <w:sz w:val="32"/>
      <w:szCs w:val="48"/>
    </w:rPr>
  </w:style>
  <w:style w:type="character" w:customStyle="1" w:styleId="Heading2Char">
    <w:name w:val="Heading 2 Char"/>
    <w:basedOn w:val="DefaultParagraphFont"/>
    <w:link w:val="Heading2"/>
    <w:uiPriority w:val="9"/>
    <w:rsid w:val="006E0382"/>
    <w:rPr>
      <w:b/>
      <w:bCs/>
      <w:color w:val="000000" w:themeColor="text1"/>
      <w:sz w:val="28"/>
      <w:szCs w:val="36"/>
    </w:rPr>
  </w:style>
  <w:style w:type="character" w:customStyle="1" w:styleId="Heading3Char">
    <w:name w:val="Heading 3 Char"/>
    <w:basedOn w:val="DefaultParagraphFont"/>
    <w:link w:val="Heading3"/>
    <w:uiPriority w:val="9"/>
    <w:rsid w:val="00B23B41"/>
    <w:rPr>
      <w:b/>
      <w:bCs/>
      <w:color w:val="000000" w:themeColor="text1"/>
      <w:sz w:val="24"/>
      <w:szCs w:val="28"/>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E94294"/>
    <w:pPr>
      <w:ind w:left="720"/>
      <w:contextualSpacing/>
    </w:pPr>
  </w:style>
  <w:style w:type="paragraph" w:styleId="NormalWeb">
    <w:name w:val="Normal (Web)"/>
    <w:basedOn w:val="Normal"/>
    <w:uiPriority w:val="99"/>
    <w:semiHidden/>
    <w:unhideWhenUsed/>
    <w:rsid w:val="0082019F"/>
  </w:style>
  <w:style w:type="paragraph" w:styleId="NoSpacing">
    <w:name w:val="No Spacing"/>
    <w:uiPriority w:val="1"/>
    <w:qFormat/>
    <w:rsid w:val="00DA7547"/>
    <w:pPr>
      <w:jc w:val="both"/>
    </w:pPr>
    <w:rPr>
      <w:sz w:val="24"/>
      <w:szCs w:val="24"/>
    </w:rPr>
  </w:style>
  <w:style w:type="paragraph" w:styleId="Header">
    <w:name w:val="header"/>
    <w:basedOn w:val="Normal"/>
    <w:link w:val="HeaderChar"/>
    <w:uiPriority w:val="99"/>
    <w:unhideWhenUsed/>
    <w:rsid w:val="00D427E2"/>
    <w:pPr>
      <w:tabs>
        <w:tab w:val="center" w:pos="4680"/>
        <w:tab w:val="right" w:pos="9360"/>
      </w:tabs>
      <w:spacing w:line="240" w:lineRule="auto"/>
    </w:pPr>
  </w:style>
  <w:style w:type="character" w:customStyle="1" w:styleId="HeaderChar">
    <w:name w:val="Header Char"/>
    <w:basedOn w:val="DefaultParagraphFont"/>
    <w:link w:val="Header"/>
    <w:uiPriority w:val="99"/>
    <w:rsid w:val="00D427E2"/>
    <w:rPr>
      <w:sz w:val="24"/>
      <w:szCs w:val="24"/>
    </w:rPr>
  </w:style>
  <w:style w:type="paragraph" w:styleId="Footer">
    <w:name w:val="footer"/>
    <w:basedOn w:val="Normal"/>
    <w:link w:val="FooterChar"/>
    <w:uiPriority w:val="99"/>
    <w:unhideWhenUsed/>
    <w:rsid w:val="00D427E2"/>
    <w:pPr>
      <w:tabs>
        <w:tab w:val="center" w:pos="4680"/>
        <w:tab w:val="right" w:pos="9360"/>
      </w:tabs>
      <w:spacing w:line="240" w:lineRule="auto"/>
    </w:pPr>
  </w:style>
  <w:style w:type="character" w:customStyle="1" w:styleId="FooterChar">
    <w:name w:val="Footer Char"/>
    <w:basedOn w:val="DefaultParagraphFont"/>
    <w:link w:val="Footer"/>
    <w:uiPriority w:val="99"/>
    <w:rsid w:val="00D427E2"/>
    <w:rPr>
      <w:sz w:val="24"/>
      <w:szCs w:val="24"/>
    </w:rPr>
  </w:style>
  <w:style w:type="paragraph" w:styleId="TOCHeading">
    <w:name w:val="TOC Heading"/>
    <w:basedOn w:val="Heading1"/>
    <w:next w:val="Normal"/>
    <w:uiPriority w:val="39"/>
    <w:unhideWhenUsed/>
    <w:qFormat/>
    <w:rsid w:val="00D427E2"/>
    <w:pPr>
      <w:spacing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1">
    <w:name w:val="toc 1"/>
    <w:basedOn w:val="Normal"/>
    <w:next w:val="Normal"/>
    <w:autoRedefine/>
    <w:uiPriority w:val="39"/>
    <w:unhideWhenUsed/>
    <w:rsid w:val="00D427E2"/>
    <w:pPr>
      <w:spacing w:after="100"/>
    </w:pPr>
  </w:style>
  <w:style w:type="paragraph" w:styleId="TOC2">
    <w:name w:val="toc 2"/>
    <w:basedOn w:val="Normal"/>
    <w:next w:val="Normal"/>
    <w:autoRedefine/>
    <w:uiPriority w:val="39"/>
    <w:unhideWhenUsed/>
    <w:rsid w:val="00D427E2"/>
    <w:pPr>
      <w:spacing w:after="100"/>
      <w:ind w:left="240"/>
    </w:pPr>
  </w:style>
  <w:style w:type="paragraph" w:styleId="TOC3">
    <w:name w:val="toc 3"/>
    <w:basedOn w:val="Normal"/>
    <w:next w:val="Normal"/>
    <w:autoRedefine/>
    <w:uiPriority w:val="39"/>
    <w:unhideWhenUsed/>
    <w:rsid w:val="00D427E2"/>
    <w:pPr>
      <w:spacing w:after="100"/>
      <w:ind w:left="480"/>
    </w:pPr>
  </w:style>
  <w:style w:type="character" w:styleId="Hyperlink">
    <w:name w:val="Hyperlink"/>
    <w:basedOn w:val="DefaultParagraphFont"/>
    <w:uiPriority w:val="99"/>
    <w:unhideWhenUsed/>
    <w:rsid w:val="00D427E2"/>
    <w:rPr>
      <w:color w:val="0000FF" w:themeColor="hyperlink"/>
      <w:u w:val="single"/>
    </w:rPr>
  </w:style>
  <w:style w:type="character" w:styleId="Strong">
    <w:name w:val="Strong"/>
    <w:basedOn w:val="DefaultParagraphFont"/>
    <w:uiPriority w:val="22"/>
    <w:qFormat/>
    <w:rsid w:val="00CF448B"/>
    <w:rPr>
      <w:b/>
      <w:bCs/>
    </w:rPr>
  </w:style>
  <w:style w:type="character" w:styleId="UnresolvedMention">
    <w:name w:val="Unresolved Mention"/>
    <w:basedOn w:val="DefaultParagraphFont"/>
    <w:uiPriority w:val="99"/>
    <w:semiHidden/>
    <w:unhideWhenUsed/>
    <w:rsid w:val="000B4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545">
      <w:bodyDiv w:val="1"/>
      <w:marLeft w:val="0"/>
      <w:marRight w:val="0"/>
      <w:marTop w:val="0"/>
      <w:marBottom w:val="0"/>
      <w:divBdr>
        <w:top w:val="none" w:sz="0" w:space="0" w:color="auto"/>
        <w:left w:val="none" w:sz="0" w:space="0" w:color="auto"/>
        <w:bottom w:val="none" w:sz="0" w:space="0" w:color="auto"/>
        <w:right w:val="none" w:sz="0" w:space="0" w:color="auto"/>
      </w:divBdr>
    </w:div>
    <w:div w:id="27531506">
      <w:bodyDiv w:val="1"/>
      <w:marLeft w:val="0"/>
      <w:marRight w:val="0"/>
      <w:marTop w:val="0"/>
      <w:marBottom w:val="0"/>
      <w:divBdr>
        <w:top w:val="none" w:sz="0" w:space="0" w:color="auto"/>
        <w:left w:val="none" w:sz="0" w:space="0" w:color="auto"/>
        <w:bottom w:val="none" w:sz="0" w:space="0" w:color="auto"/>
        <w:right w:val="none" w:sz="0" w:space="0" w:color="auto"/>
      </w:divBdr>
    </w:div>
    <w:div w:id="27801087">
      <w:bodyDiv w:val="1"/>
      <w:marLeft w:val="0"/>
      <w:marRight w:val="0"/>
      <w:marTop w:val="0"/>
      <w:marBottom w:val="0"/>
      <w:divBdr>
        <w:top w:val="none" w:sz="0" w:space="0" w:color="auto"/>
        <w:left w:val="none" w:sz="0" w:space="0" w:color="auto"/>
        <w:bottom w:val="none" w:sz="0" w:space="0" w:color="auto"/>
        <w:right w:val="none" w:sz="0" w:space="0" w:color="auto"/>
      </w:divBdr>
    </w:div>
    <w:div w:id="37359245">
      <w:bodyDiv w:val="1"/>
      <w:marLeft w:val="0"/>
      <w:marRight w:val="0"/>
      <w:marTop w:val="0"/>
      <w:marBottom w:val="0"/>
      <w:divBdr>
        <w:top w:val="none" w:sz="0" w:space="0" w:color="auto"/>
        <w:left w:val="none" w:sz="0" w:space="0" w:color="auto"/>
        <w:bottom w:val="none" w:sz="0" w:space="0" w:color="auto"/>
        <w:right w:val="none" w:sz="0" w:space="0" w:color="auto"/>
      </w:divBdr>
    </w:div>
    <w:div w:id="40370986">
      <w:bodyDiv w:val="1"/>
      <w:marLeft w:val="0"/>
      <w:marRight w:val="0"/>
      <w:marTop w:val="0"/>
      <w:marBottom w:val="0"/>
      <w:divBdr>
        <w:top w:val="none" w:sz="0" w:space="0" w:color="auto"/>
        <w:left w:val="none" w:sz="0" w:space="0" w:color="auto"/>
        <w:bottom w:val="none" w:sz="0" w:space="0" w:color="auto"/>
        <w:right w:val="none" w:sz="0" w:space="0" w:color="auto"/>
      </w:divBdr>
    </w:div>
    <w:div w:id="58988941">
      <w:bodyDiv w:val="1"/>
      <w:marLeft w:val="0"/>
      <w:marRight w:val="0"/>
      <w:marTop w:val="0"/>
      <w:marBottom w:val="0"/>
      <w:divBdr>
        <w:top w:val="none" w:sz="0" w:space="0" w:color="auto"/>
        <w:left w:val="none" w:sz="0" w:space="0" w:color="auto"/>
        <w:bottom w:val="none" w:sz="0" w:space="0" w:color="auto"/>
        <w:right w:val="none" w:sz="0" w:space="0" w:color="auto"/>
      </w:divBdr>
    </w:div>
    <w:div w:id="65735049">
      <w:bodyDiv w:val="1"/>
      <w:marLeft w:val="0"/>
      <w:marRight w:val="0"/>
      <w:marTop w:val="0"/>
      <w:marBottom w:val="0"/>
      <w:divBdr>
        <w:top w:val="none" w:sz="0" w:space="0" w:color="auto"/>
        <w:left w:val="none" w:sz="0" w:space="0" w:color="auto"/>
        <w:bottom w:val="none" w:sz="0" w:space="0" w:color="auto"/>
        <w:right w:val="none" w:sz="0" w:space="0" w:color="auto"/>
      </w:divBdr>
    </w:div>
    <w:div w:id="68622406">
      <w:bodyDiv w:val="1"/>
      <w:marLeft w:val="0"/>
      <w:marRight w:val="0"/>
      <w:marTop w:val="0"/>
      <w:marBottom w:val="0"/>
      <w:divBdr>
        <w:top w:val="none" w:sz="0" w:space="0" w:color="auto"/>
        <w:left w:val="none" w:sz="0" w:space="0" w:color="auto"/>
        <w:bottom w:val="none" w:sz="0" w:space="0" w:color="auto"/>
        <w:right w:val="none" w:sz="0" w:space="0" w:color="auto"/>
      </w:divBdr>
    </w:div>
    <w:div w:id="74475276">
      <w:bodyDiv w:val="1"/>
      <w:marLeft w:val="0"/>
      <w:marRight w:val="0"/>
      <w:marTop w:val="0"/>
      <w:marBottom w:val="0"/>
      <w:divBdr>
        <w:top w:val="none" w:sz="0" w:space="0" w:color="auto"/>
        <w:left w:val="none" w:sz="0" w:space="0" w:color="auto"/>
        <w:bottom w:val="none" w:sz="0" w:space="0" w:color="auto"/>
        <w:right w:val="none" w:sz="0" w:space="0" w:color="auto"/>
      </w:divBdr>
    </w:div>
    <w:div w:id="90668775">
      <w:bodyDiv w:val="1"/>
      <w:marLeft w:val="0"/>
      <w:marRight w:val="0"/>
      <w:marTop w:val="0"/>
      <w:marBottom w:val="0"/>
      <w:divBdr>
        <w:top w:val="none" w:sz="0" w:space="0" w:color="auto"/>
        <w:left w:val="none" w:sz="0" w:space="0" w:color="auto"/>
        <w:bottom w:val="none" w:sz="0" w:space="0" w:color="auto"/>
        <w:right w:val="none" w:sz="0" w:space="0" w:color="auto"/>
      </w:divBdr>
    </w:div>
    <w:div w:id="90779737">
      <w:bodyDiv w:val="1"/>
      <w:marLeft w:val="0"/>
      <w:marRight w:val="0"/>
      <w:marTop w:val="0"/>
      <w:marBottom w:val="0"/>
      <w:divBdr>
        <w:top w:val="none" w:sz="0" w:space="0" w:color="auto"/>
        <w:left w:val="none" w:sz="0" w:space="0" w:color="auto"/>
        <w:bottom w:val="none" w:sz="0" w:space="0" w:color="auto"/>
        <w:right w:val="none" w:sz="0" w:space="0" w:color="auto"/>
      </w:divBdr>
      <w:divsChild>
        <w:div w:id="1961953701">
          <w:marLeft w:val="0"/>
          <w:marRight w:val="0"/>
          <w:marTop w:val="0"/>
          <w:marBottom w:val="0"/>
          <w:divBdr>
            <w:top w:val="none" w:sz="0" w:space="0" w:color="auto"/>
            <w:left w:val="none" w:sz="0" w:space="0" w:color="auto"/>
            <w:bottom w:val="none" w:sz="0" w:space="0" w:color="auto"/>
            <w:right w:val="none" w:sz="0" w:space="0" w:color="auto"/>
          </w:divBdr>
        </w:div>
      </w:divsChild>
    </w:div>
    <w:div w:id="90976419">
      <w:bodyDiv w:val="1"/>
      <w:marLeft w:val="0"/>
      <w:marRight w:val="0"/>
      <w:marTop w:val="0"/>
      <w:marBottom w:val="0"/>
      <w:divBdr>
        <w:top w:val="none" w:sz="0" w:space="0" w:color="auto"/>
        <w:left w:val="none" w:sz="0" w:space="0" w:color="auto"/>
        <w:bottom w:val="none" w:sz="0" w:space="0" w:color="auto"/>
        <w:right w:val="none" w:sz="0" w:space="0" w:color="auto"/>
      </w:divBdr>
    </w:div>
    <w:div w:id="95296897">
      <w:bodyDiv w:val="1"/>
      <w:marLeft w:val="0"/>
      <w:marRight w:val="0"/>
      <w:marTop w:val="0"/>
      <w:marBottom w:val="0"/>
      <w:divBdr>
        <w:top w:val="none" w:sz="0" w:space="0" w:color="auto"/>
        <w:left w:val="none" w:sz="0" w:space="0" w:color="auto"/>
        <w:bottom w:val="none" w:sz="0" w:space="0" w:color="auto"/>
        <w:right w:val="none" w:sz="0" w:space="0" w:color="auto"/>
      </w:divBdr>
    </w:div>
    <w:div w:id="117456997">
      <w:bodyDiv w:val="1"/>
      <w:marLeft w:val="0"/>
      <w:marRight w:val="0"/>
      <w:marTop w:val="0"/>
      <w:marBottom w:val="0"/>
      <w:divBdr>
        <w:top w:val="none" w:sz="0" w:space="0" w:color="auto"/>
        <w:left w:val="none" w:sz="0" w:space="0" w:color="auto"/>
        <w:bottom w:val="none" w:sz="0" w:space="0" w:color="auto"/>
        <w:right w:val="none" w:sz="0" w:space="0" w:color="auto"/>
      </w:divBdr>
    </w:div>
    <w:div w:id="125436820">
      <w:bodyDiv w:val="1"/>
      <w:marLeft w:val="0"/>
      <w:marRight w:val="0"/>
      <w:marTop w:val="0"/>
      <w:marBottom w:val="0"/>
      <w:divBdr>
        <w:top w:val="none" w:sz="0" w:space="0" w:color="auto"/>
        <w:left w:val="none" w:sz="0" w:space="0" w:color="auto"/>
        <w:bottom w:val="none" w:sz="0" w:space="0" w:color="auto"/>
        <w:right w:val="none" w:sz="0" w:space="0" w:color="auto"/>
      </w:divBdr>
    </w:div>
    <w:div w:id="135801561">
      <w:bodyDiv w:val="1"/>
      <w:marLeft w:val="0"/>
      <w:marRight w:val="0"/>
      <w:marTop w:val="0"/>
      <w:marBottom w:val="0"/>
      <w:divBdr>
        <w:top w:val="none" w:sz="0" w:space="0" w:color="auto"/>
        <w:left w:val="none" w:sz="0" w:space="0" w:color="auto"/>
        <w:bottom w:val="none" w:sz="0" w:space="0" w:color="auto"/>
        <w:right w:val="none" w:sz="0" w:space="0" w:color="auto"/>
      </w:divBdr>
    </w:div>
    <w:div w:id="139151306">
      <w:bodyDiv w:val="1"/>
      <w:marLeft w:val="0"/>
      <w:marRight w:val="0"/>
      <w:marTop w:val="0"/>
      <w:marBottom w:val="0"/>
      <w:divBdr>
        <w:top w:val="none" w:sz="0" w:space="0" w:color="auto"/>
        <w:left w:val="none" w:sz="0" w:space="0" w:color="auto"/>
        <w:bottom w:val="none" w:sz="0" w:space="0" w:color="auto"/>
        <w:right w:val="none" w:sz="0" w:space="0" w:color="auto"/>
      </w:divBdr>
    </w:div>
    <w:div w:id="166553853">
      <w:bodyDiv w:val="1"/>
      <w:marLeft w:val="0"/>
      <w:marRight w:val="0"/>
      <w:marTop w:val="0"/>
      <w:marBottom w:val="0"/>
      <w:divBdr>
        <w:top w:val="none" w:sz="0" w:space="0" w:color="auto"/>
        <w:left w:val="none" w:sz="0" w:space="0" w:color="auto"/>
        <w:bottom w:val="none" w:sz="0" w:space="0" w:color="auto"/>
        <w:right w:val="none" w:sz="0" w:space="0" w:color="auto"/>
      </w:divBdr>
    </w:div>
    <w:div w:id="167256586">
      <w:bodyDiv w:val="1"/>
      <w:marLeft w:val="0"/>
      <w:marRight w:val="0"/>
      <w:marTop w:val="0"/>
      <w:marBottom w:val="0"/>
      <w:divBdr>
        <w:top w:val="none" w:sz="0" w:space="0" w:color="auto"/>
        <w:left w:val="none" w:sz="0" w:space="0" w:color="auto"/>
        <w:bottom w:val="none" w:sz="0" w:space="0" w:color="auto"/>
        <w:right w:val="none" w:sz="0" w:space="0" w:color="auto"/>
      </w:divBdr>
    </w:div>
    <w:div w:id="190849641">
      <w:bodyDiv w:val="1"/>
      <w:marLeft w:val="0"/>
      <w:marRight w:val="0"/>
      <w:marTop w:val="0"/>
      <w:marBottom w:val="0"/>
      <w:divBdr>
        <w:top w:val="none" w:sz="0" w:space="0" w:color="auto"/>
        <w:left w:val="none" w:sz="0" w:space="0" w:color="auto"/>
        <w:bottom w:val="none" w:sz="0" w:space="0" w:color="auto"/>
        <w:right w:val="none" w:sz="0" w:space="0" w:color="auto"/>
      </w:divBdr>
    </w:div>
    <w:div w:id="217909419">
      <w:bodyDiv w:val="1"/>
      <w:marLeft w:val="0"/>
      <w:marRight w:val="0"/>
      <w:marTop w:val="0"/>
      <w:marBottom w:val="0"/>
      <w:divBdr>
        <w:top w:val="none" w:sz="0" w:space="0" w:color="auto"/>
        <w:left w:val="none" w:sz="0" w:space="0" w:color="auto"/>
        <w:bottom w:val="none" w:sz="0" w:space="0" w:color="auto"/>
        <w:right w:val="none" w:sz="0" w:space="0" w:color="auto"/>
      </w:divBdr>
      <w:divsChild>
        <w:div w:id="251864424">
          <w:marLeft w:val="0"/>
          <w:marRight w:val="0"/>
          <w:marTop w:val="0"/>
          <w:marBottom w:val="0"/>
          <w:divBdr>
            <w:top w:val="none" w:sz="0" w:space="0" w:color="auto"/>
            <w:left w:val="none" w:sz="0" w:space="0" w:color="auto"/>
            <w:bottom w:val="none" w:sz="0" w:space="0" w:color="auto"/>
            <w:right w:val="none" w:sz="0" w:space="0" w:color="auto"/>
          </w:divBdr>
        </w:div>
      </w:divsChild>
    </w:div>
    <w:div w:id="221259151">
      <w:bodyDiv w:val="1"/>
      <w:marLeft w:val="0"/>
      <w:marRight w:val="0"/>
      <w:marTop w:val="0"/>
      <w:marBottom w:val="0"/>
      <w:divBdr>
        <w:top w:val="none" w:sz="0" w:space="0" w:color="auto"/>
        <w:left w:val="none" w:sz="0" w:space="0" w:color="auto"/>
        <w:bottom w:val="none" w:sz="0" w:space="0" w:color="auto"/>
        <w:right w:val="none" w:sz="0" w:space="0" w:color="auto"/>
      </w:divBdr>
    </w:div>
    <w:div w:id="233635917">
      <w:bodyDiv w:val="1"/>
      <w:marLeft w:val="0"/>
      <w:marRight w:val="0"/>
      <w:marTop w:val="0"/>
      <w:marBottom w:val="0"/>
      <w:divBdr>
        <w:top w:val="none" w:sz="0" w:space="0" w:color="auto"/>
        <w:left w:val="none" w:sz="0" w:space="0" w:color="auto"/>
        <w:bottom w:val="none" w:sz="0" w:space="0" w:color="auto"/>
        <w:right w:val="none" w:sz="0" w:space="0" w:color="auto"/>
      </w:divBdr>
    </w:div>
    <w:div w:id="236483208">
      <w:bodyDiv w:val="1"/>
      <w:marLeft w:val="0"/>
      <w:marRight w:val="0"/>
      <w:marTop w:val="0"/>
      <w:marBottom w:val="0"/>
      <w:divBdr>
        <w:top w:val="none" w:sz="0" w:space="0" w:color="auto"/>
        <w:left w:val="none" w:sz="0" w:space="0" w:color="auto"/>
        <w:bottom w:val="none" w:sz="0" w:space="0" w:color="auto"/>
        <w:right w:val="none" w:sz="0" w:space="0" w:color="auto"/>
      </w:divBdr>
    </w:div>
    <w:div w:id="248851420">
      <w:bodyDiv w:val="1"/>
      <w:marLeft w:val="0"/>
      <w:marRight w:val="0"/>
      <w:marTop w:val="0"/>
      <w:marBottom w:val="0"/>
      <w:divBdr>
        <w:top w:val="none" w:sz="0" w:space="0" w:color="auto"/>
        <w:left w:val="none" w:sz="0" w:space="0" w:color="auto"/>
        <w:bottom w:val="none" w:sz="0" w:space="0" w:color="auto"/>
        <w:right w:val="none" w:sz="0" w:space="0" w:color="auto"/>
      </w:divBdr>
    </w:div>
    <w:div w:id="256986401">
      <w:bodyDiv w:val="1"/>
      <w:marLeft w:val="0"/>
      <w:marRight w:val="0"/>
      <w:marTop w:val="0"/>
      <w:marBottom w:val="0"/>
      <w:divBdr>
        <w:top w:val="none" w:sz="0" w:space="0" w:color="auto"/>
        <w:left w:val="none" w:sz="0" w:space="0" w:color="auto"/>
        <w:bottom w:val="none" w:sz="0" w:space="0" w:color="auto"/>
        <w:right w:val="none" w:sz="0" w:space="0" w:color="auto"/>
      </w:divBdr>
      <w:divsChild>
        <w:div w:id="1456027689">
          <w:marLeft w:val="0"/>
          <w:marRight w:val="0"/>
          <w:marTop w:val="0"/>
          <w:marBottom w:val="0"/>
          <w:divBdr>
            <w:top w:val="none" w:sz="0" w:space="0" w:color="auto"/>
            <w:left w:val="none" w:sz="0" w:space="0" w:color="auto"/>
            <w:bottom w:val="none" w:sz="0" w:space="0" w:color="auto"/>
            <w:right w:val="none" w:sz="0" w:space="0" w:color="auto"/>
          </w:divBdr>
        </w:div>
      </w:divsChild>
    </w:div>
    <w:div w:id="267323675">
      <w:bodyDiv w:val="1"/>
      <w:marLeft w:val="0"/>
      <w:marRight w:val="0"/>
      <w:marTop w:val="0"/>
      <w:marBottom w:val="0"/>
      <w:divBdr>
        <w:top w:val="none" w:sz="0" w:space="0" w:color="auto"/>
        <w:left w:val="none" w:sz="0" w:space="0" w:color="auto"/>
        <w:bottom w:val="none" w:sz="0" w:space="0" w:color="auto"/>
        <w:right w:val="none" w:sz="0" w:space="0" w:color="auto"/>
      </w:divBdr>
    </w:div>
    <w:div w:id="271979046">
      <w:bodyDiv w:val="1"/>
      <w:marLeft w:val="0"/>
      <w:marRight w:val="0"/>
      <w:marTop w:val="0"/>
      <w:marBottom w:val="0"/>
      <w:divBdr>
        <w:top w:val="none" w:sz="0" w:space="0" w:color="auto"/>
        <w:left w:val="none" w:sz="0" w:space="0" w:color="auto"/>
        <w:bottom w:val="none" w:sz="0" w:space="0" w:color="auto"/>
        <w:right w:val="none" w:sz="0" w:space="0" w:color="auto"/>
      </w:divBdr>
    </w:div>
    <w:div w:id="275522051">
      <w:bodyDiv w:val="1"/>
      <w:marLeft w:val="0"/>
      <w:marRight w:val="0"/>
      <w:marTop w:val="0"/>
      <w:marBottom w:val="0"/>
      <w:divBdr>
        <w:top w:val="none" w:sz="0" w:space="0" w:color="auto"/>
        <w:left w:val="none" w:sz="0" w:space="0" w:color="auto"/>
        <w:bottom w:val="none" w:sz="0" w:space="0" w:color="auto"/>
        <w:right w:val="none" w:sz="0" w:space="0" w:color="auto"/>
      </w:divBdr>
    </w:div>
    <w:div w:id="276301289">
      <w:bodyDiv w:val="1"/>
      <w:marLeft w:val="0"/>
      <w:marRight w:val="0"/>
      <w:marTop w:val="0"/>
      <w:marBottom w:val="0"/>
      <w:divBdr>
        <w:top w:val="none" w:sz="0" w:space="0" w:color="auto"/>
        <w:left w:val="none" w:sz="0" w:space="0" w:color="auto"/>
        <w:bottom w:val="none" w:sz="0" w:space="0" w:color="auto"/>
        <w:right w:val="none" w:sz="0" w:space="0" w:color="auto"/>
      </w:divBdr>
    </w:div>
    <w:div w:id="287275401">
      <w:bodyDiv w:val="1"/>
      <w:marLeft w:val="0"/>
      <w:marRight w:val="0"/>
      <w:marTop w:val="0"/>
      <w:marBottom w:val="0"/>
      <w:divBdr>
        <w:top w:val="none" w:sz="0" w:space="0" w:color="auto"/>
        <w:left w:val="none" w:sz="0" w:space="0" w:color="auto"/>
        <w:bottom w:val="none" w:sz="0" w:space="0" w:color="auto"/>
        <w:right w:val="none" w:sz="0" w:space="0" w:color="auto"/>
      </w:divBdr>
    </w:div>
    <w:div w:id="300118705">
      <w:bodyDiv w:val="1"/>
      <w:marLeft w:val="0"/>
      <w:marRight w:val="0"/>
      <w:marTop w:val="0"/>
      <w:marBottom w:val="0"/>
      <w:divBdr>
        <w:top w:val="none" w:sz="0" w:space="0" w:color="auto"/>
        <w:left w:val="none" w:sz="0" w:space="0" w:color="auto"/>
        <w:bottom w:val="none" w:sz="0" w:space="0" w:color="auto"/>
        <w:right w:val="none" w:sz="0" w:space="0" w:color="auto"/>
      </w:divBdr>
    </w:div>
    <w:div w:id="308635598">
      <w:bodyDiv w:val="1"/>
      <w:marLeft w:val="0"/>
      <w:marRight w:val="0"/>
      <w:marTop w:val="0"/>
      <w:marBottom w:val="0"/>
      <w:divBdr>
        <w:top w:val="none" w:sz="0" w:space="0" w:color="auto"/>
        <w:left w:val="none" w:sz="0" w:space="0" w:color="auto"/>
        <w:bottom w:val="none" w:sz="0" w:space="0" w:color="auto"/>
        <w:right w:val="none" w:sz="0" w:space="0" w:color="auto"/>
      </w:divBdr>
    </w:div>
    <w:div w:id="345059535">
      <w:bodyDiv w:val="1"/>
      <w:marLeft w:val="0"/>
      <w:marRight w:val="0"/>
      <w:marTop w:val="0"/>
      <w:marBottom w:val="0"/>
      <w:divBdr>
        <w:top w:val="none" w:sz="0" w:space="0" w:color="auto"/>
        <w:left w:val="none" w:sz="0" w:space="0" w:color="auto"/>
        <w:bottom w:val="none" w:sz="0" w:space="0" w:color="auto"/>
        <w:right w:val="none" w:sz="0" w:space="0" w:color="auto"/>
      </w:divBdr>
    </w:div>
    <w:div w:id="358625549">
      <w:bodyDiv w:val="1"/>
      <w:marLeft w:val="0"/>
      <w:marRight w:val="0"/>
      <w:marTop w:val="0"/>
      <w:marBottom w:val="0"/>
      <w:divBdr>
        <w:top w:val="none" w:sz="0" w:space="0" w:color="auto"/>
        <w:left w:val="none" w:sz="0" w:space="0" w:color="auto"/>
        <w:bottom w:val="none" w:sz="0" w:space="0" w:color="auto"/>
        <w:right w:val="none" w:sz="0" w:space="0" w:color="auto"/>
      </w:divBdr>
    </w:div>
    <w:div w:id="374306923">
      <w:bodyDiv w:val="1"/>
      <w:marLeft w:val="0"/>
      <w:marRight w:val="0"/>
      <w:marTop w:val="0"/>
      <w:marBottom w:val="0"/>
      <w:divBdr>
        <w:top w:val="none" w:sz="0" w:space="0" w:color="auto"/>
        <w:left w:val="none" w:sz="0" w:space="0" w:color="auto"/>
        <w:bottom w:val="none" w:sz="0" w:space="0" w:color="auto"/>
        <w:right w:val="none" w:sz="0" w:space="0" w:color="auto"/>
      </w:divBdr>
    </w:div>
    <w:div w:id="376011353">
      <w:bodyDiv w:val="1"/>
      <w:marLeft w:val="0"/>
      <w:marRight w:val="0"/>
      <w:marTop w:val="0"/>
      <w:marBottom w:val="0"/>
      <w:divBdr>
        <w:top w:val="none" w:sz="0" w:space="0" w:color="auto"/>
        <w:left w:val="none" w:sz="0" w:space="0" w:color="auto"/>
        <w:bottom w:val="none" w:sz="0" w:space="0" w:color="auto"/>
        <w:right w:val="none" w:sz="0" w:space="0" w:color="auto"/>
      </w:divBdr>
    </w:div>
    <w:div w:id="379524256">
      <w:bodyDiv w:val="1"/>
      <w:marLeft w:val="0"/>
      <w:marRight w:val="0"/>
      <w:marTop w:val="0"/>
      <w:marBottom w:val="0"/>
      <w:divBdr>
        <w:top w:val="none" w:sz="0" w:space="0" w:color="auto"/>
        <w:left w:val="none" w:sz="0" w:space="0" w:color="auto"/>
        <w:bottom w:val="none" w:sz="0" w:space="0" w:color="auto"/>
        <w:right w:val="none" w:sz="0" w:space="0" w:color="auto"/>
      </w:divBdr>
    </w:div>
    <w:div w:id="382366811">
      <w:bodyDiv w:val="1"/>
      <w:marLeft w:val="0"/>
      <w:marRight w:val="0"/>
      <w:marTop w:val="0"/>
      <w:marBottom w:val="0"/>
      <w:divBdr>
        <w:top w:val="none" w:sz="0" w:space="0" w:color="auto"/>
        <w:left w:val="none" w:sz="0" w:space="0" w:color="auto"/>
        <w:bottom w:val="none" w:sz="0" w:space="0" w:color="auto"/>
        <w:right w:val="none" w:sz="0" w:space="0" w:color="auto"/>
      </w:divBdr>
    </w:div>
    <w:div w:id="383524818">
      <w:bodyDiv w:val="1"/>
      <w:marLeft w:val="0"/>
      <w:marRight w:val="0"/>
      <w:marTop w:val="0"/>
      <w:marBottom w:val="0"/>
      <w:divBdr>
        <w:top w:val="none" w:sz="0" w:space="0" w:color="auto"/>
        <w:left w:val="none" w:sz="0" w:space="0" w:color="auto"/>
        <w:bottom w:val="none" w:sz="0" w:space="0" w:color="auto"/>
        <w:right w:val="none" w:sz="0" w:space="0" w:color="auto"/>
      </w:divBdr>
    </w:div>
    <w:div w:id="388382551">
      <w:bodyDiv w:val="1"/>
      <w:marLeft w:val="0"/>
      <w:marRight w:val="0"/>
      <w:marTop w:val="0"/>
      <w:marBottom w:val="0"/>
      <w:divBdr>
        <w:top w:val="none" w:sz="0" w:space="0" w:color="auto"/>
        <w:left w:val="none" w:sz="0" w:space="0" w:color="auto"/>
        <w:bottom w:val="none" w:sz="0" w:space="0" w:color="auto"/>
        <w:right w:val="none" w:sz="0" w:space="0" w:color="auto"/>
      </w:divBdr>
    </w:div>
    <w:div w:id="389883185">
      <w:bodyDiv w:val="1"/>
      <w:marLeft w:val="0"/>
      <w:marRight w:val="0"/>
      <w:marTop w:val="0"/>
      <w:marBottom w:val="0"/>
      <w:divBdr>
        <w:top w:val="none" w:sz="0" w:space="0" w:color="auto"/>
        <w:left w:val="none" w:sz="0" w:space="0" w:color="auto"/>
        <w:bottom w:val="none" w:sz="0" w:space="0" w:color="auto"/>
        <w:right w:val="none" w:sz="0" w:space="0" w:color="auto"/>
      </w:divBdr>
    </w:div>
    <w:div w:id="399714015">
      <w:bodyDiv w:val="1"/>
      <w:marLeft w:val="0"/>
      <w:marRight w:val="0"/>
      <w:marTop w:val="0"/>
      <w:marBottom w:val="0"/>
      <w:divBdr>
        <w:top w:val="none" w:sz="0" w:space="0" w:color="auto"/>
        <w:left w:val="none" w:sz="0" w:space="0" w:color="auto"/>
        <w:bottom w:val="none" w:sz="0" w:space="0" w:color="auto"/>
        <w:right w:val="none" w:sz="0" w:space="0" w:color="auto"/>
      </w:divBdr>
    </w:div>
    <w:div w:id="408845382">
      <w:bodyDiv w:val="1"/>
      <w:marLeft w:val="0"/>
      <w:marRight w:val="0"/>
      <w:marTop w:val="0"/>
      <w:marBottom w:val="0"/>
      <w:divBdr>
        <w:top w:val="none" w:sz="0" w:space="0" w:color="auto"/>
        <w:left w:val="none" w:sz="0" w:space="0" w:color="auto"/>
        <w:bottom w:val="none" w:sz="0" w:space="0" w:color="auto"/>
        <w:right w:val="none" w:sz="0" w:space="0" w:color="auto"/>
      </w:divBdr>
      <w:divsChild>
        <w:div w:id="1644658020">
          <w:marLeft w:val="0"/>
          <w:marRight w:val="0"/>
          <w:marTop w:val="0"/>
          <w:marBottom w:val="0"/>
          <w:divBdr>
            <w:top w:val="none" w:sz="0" w:space="0" w:color="auto"/>
            <w:left w:val="none" w:sz="0" w:space="0" w:color="auto"/>
            <w:bottom w:val="none" w:sz="0" w:space="0" w:color="auto"/>
            <w:right w:val="none" w:sz="0" w:space="0" w:color="auto"/>
          </w:divBdr>
        </w:div>
      </w:divsChild>
    </w:div>
    <w:div w:id="411513518">
      <w:bodyDiv w:val="1"/>
      <w:marLeft w:val="0"/>
      <w:marRight w:val="0"/>
      <w:marTop w:val="0"/>
      <w:marBottom w:val="0"/>
      <w:divBdr>
        <w:top w:val="none" w:sz="0" w:space="0" w:color="auto"/>
        <w:left w:val="none" w:sz="0" w:space="0" w:color="auto"/>
        <w:bottom w:val="none" w:sz="0" w:space="0" w:color="auto"/>
        <w:right w:val="none" w:sz="0" w:space="0" w:color="auto"/>
      </w:divBdr>
    </w:div>
    <w:div w:id="412899090">
      <w:bodyDiv w:val="1"/>
      <w:marLeft w:val="0"/>
      <w:marRight w:val="0"/>
      <w:marTop w:val="0"/>
      <w:marBottom w:val="0"/>
      <w:divBdr>
        <w:top w:val="none" w:sz="0" w:space="0" w:color="auto"/>
        <w:left w:val="none" w:sz="0" w:space="0" w:color="auto"/>
        <w:bottom w:val="none" w:sz="0" w:space="0" w:color="auto"/>
        <w:right w:val="none" w:sz="0" w:space="0" w:color="auto"/>
      </w:divBdr>
    </w:div>
    <w:div w:id="422458627">
      <w:bodyDiv w:val="1"/>
      <w:marLeft w:val="0"/>
      <w:marRight w:val="0"/>
      <w:marTop w:val="0"/>
      <w:marBottom w:val="0"/>
      <w:divBdr>
        <w:top w:val="none" w:sz="0" w:space="0" w:color="auto"/>
        <w:left w:val="none" w:sz="0" w:space="0" w:color="auto"/>
        <w:bottom w:val="none" w:sz="0" w:space="0" w:color="auto"/>
        <w:right w:val="none" w:sz="0" w:space="0" w:color="auto"/>
      </w:divBdr>
    </w:div>
    <w:div w:id="423307891">
      <w:bodyDiv w:val="1"/>
      <w:marLeft w:val="0"/>
      <w:marRight w:val="0"/>
      <w:marTop w:val="0"/>
      <w:marBottom w:val="0"/>
      <w:divBdr>
        <w:top w:val="none" w:sz="0" w:space="0" w:color="auto"/>
        <w:left w:val="none" w:sz="0" w:space="0" w:color="auto"/>
        <w:bottom w:val="none" w:sz="0" w:space="0" w:color="auto"/>
        <w:right w:val="none" w:sz="0" w:space="0" w:color="auto"/>
      </w:divBdr>
    </w:div>
    <w:div w:id="424963657">
      <w:bodyDiv w:val="1"/>
      <w:marLeft w:val="0"/>
      <w:marRight w:val="0"/>
      <w:marTop w:val="0"/>
      <w:marBottom w:val="0"/>
      <w:divBdr>
        <w:top w:val="none" w:sz="0" w:space="0" w:color="auto"/>
        <w:left w:val="none" w:sz="0" w:space="0" w:color="auto"/>
        <w:bottom w:val="none" w:sz="0" w:space="0" w:color="auto"/>
        <w:right w:val="none" w:sz="0" w:space="0" w:color="auto"/>
      </w:divBdr>
    </w:div>
    <w:div w:id="427652176">
      <w:bodyDiv w:val="1"/>
      <w:marLeft w:val="0"/>
      <w:marRight w:val="0"/>
      <w:marTop w:val="0"/>
      <w:marBottom w:val="0"/>
      <w:divBdr>
        <w:top w:val="none" w:sz="0" w:space="0" w:color="auto"/>
        <w:left w:val="none" w:sz="0" w:space="0" w:color="auto"/>
        <w:bottom w:val="none" w:sz="0" w:space="0" w:color="auto"/>
        <w:right w:val="none" w:sz="0" w:space="0" w:color="auto"/>
      </w:divBdr>
    </w:div>
    <w:div w:id="455829213">
      <w:bodyDiv w:val="1"/>
      <w:marLeft w:val="0"/>
      <w:marRight w:val="0"/>
      <w:marTop w:val="0"/>
      <w:marBottom w:val="0"/>
      <w:divBdr>
        <w:top w:val="none" w:sz="0" w:space="0" w:color="auto"/>
        <w:left w:val="none" w:sz="0" w:space="0" w:color="auto"/>
        <w:bottom w:val="none" w:sz="0" w:space="0" w:color="auto"/>
        <w:right w:val="none" w:sz="0" w:space="0" w:color="auto"/>
      </w:divBdr>
    </w:div>
    <w:div w:id="456799241">
      <w:bodyDiv w:val="1"/>
      <w:marLeft w:val="0"/>
      <w:marRight w:val="0"/>
      <w:marTop w:val="0"/>
      <w:marBottom w:val="0"/>
      <w:divBdr>
        <w:top w:val="none" w:sz="0" w:space="0" w:color="auto"/>
        <w:left w:val="none" w:sz="0" w:space="0" w:color="auto"/>
        <w:bottom w:val="none" w:sz="0" w:space="0" w:color="auto"/>
        <w:right w:val="none" w:sz="0" w:space="0" w:color="auto"/>
      </w:divBdr>
    </w:div>
    <w:div w:id="463080453">
      <w:bodyDiv w:val="1"/>
      <w:marLeft w:val="0"/>
      <w:marRight w:val="0"/>
      <w:marTop w:val="0"/>
      <w:marBottom w:val="0"/>
      <w:divBdr>
        <w:top w:val="none" w:sz="0" w:space="0" w:color="auto"/>
        <w:left w:val="none" w:sz="0" w:space="0" w:color="auto"/>
        <w:bottom w:val="none" w:sz="0" w:space="0" w:color="auto"/>
        <w:right w:val="none" w:sz="0" w:space="0" w:color="auto"/>
      </w:divBdr>
      <w:divsChild>
        <w:div w:id="1078361905">
          <w:marLeft w:val="0"/>
          <w:marRight w:val="0"/>
          <w:marTop w:val="0"/>
          <w:marBottom w:val="0"/>
          <w:divBdr>
            <w:top w:val="none" w:sz="0" w:space="0" w:color="auto"/>
            <w:left w:val="none" w:sz="0" w:space="0" w:color="auto"/>
            <w:bottom w:val="none" w:sz="0" w:space="0" w:color="auto"/>
            <w:right w:val="none" w:sz="0" w:space="0" w:color="auto"/>
          </w:divBdr>
        </w:div>
      </w:divsChild>
    </w:div>
    <w:div w:id="465663226">
      <w:bodyDiv w:val="1"/>
      <w:marLeft w:val="0"/>
      <w:marRight w:val="0"/>
      <w:marTop w:val="0"/>
      <w:marBottom w:val="0"/>
      <w:divBdr>
        <w:top w:val="none" w:sz="0" w:space="0" w:color="auto"/>
        <w:left w:val="none" w:sz="0" w:space="0" w:color="auto"/>
        <w:bottom w:val="none" w:sz="0" w:space="0" w:color="auto"/>
        <w:right w:val="none" w:sz="0" w:space="0" w:color="auto"/>
      </w:divBdr>
    </w:div>
    <w:div w:id="473065631">
      <w:bodyDiv w:val="1"/>
      <w:marLeft w:val="0"/>
      <w:marRight w:val="0"/>
      <w:marTop w:val="0"/>
      <w:marBottom w:val="0"/>
      <w:divBdr>
        <w:top w:val="none" w:sz="0" w:space="0" w:color="auto"/>
        <w:left w:val="none" w:sz="0" w:space="0" w:color="auto"/>
        <w:bottom w:val="none" w:sz="0" w:space="0" w:color="auto"/>
        <w:right w:val="none" w:sz="0" w:space="0" w:color="auto"/>
      </w:divBdr>
    </w:div>
    <w:div w:id="492065221">
      <w:bodyDiv w:val="1"/>
      <w:marLeft w:val="0"/>
      <w:marRight w:val="0"/>
      <w:marTop w:val="0"/>
      <w:marBottom w:val="0"/>
      <w:divBdr>
        <w:top w:val="none" w:sz="0" w:space="0" w:color="auto"/>
        <w:left w:val="none" w:sz="0" w:space="0" w:color="auto"/>
        <w:bottom w:val="none" w:sz="0" w:space="0" w:color="auto"/>
        <w:right w:val="none" w:sz="0" w:space="0" w:color="auto"/>
      </w:divBdr>
    </w:div>
    <w:div w:id="494541266">
      <w:bodyDiv w:val="1"/>
      <w:marLeft w:val="0"/>
      <w:marRight w:val="0"/>
      <w:marTop w:val="0"/>
      <w:marBottom w:val="0"/>
      <w:divBdr>
        <w:top w:val="none" w:sz="0" w:space="0" w:color="auto"/>
        <w:left w:val="none" w:sz="0" w:space="0" w:color="auto"/>
        <w:bottom w:val="none" w:sz="0" w:space="0" w:color="auto"/>
        <w:right w:val="none" w:sz="0" w:space="0" w:color="auto"/>
      </w:divBdr>
    </w:div>
    <w:div w:id="515313543">
      <w:bodyDiv w:val="1"/>
      <w:marLeft w:val="0"/>
      <w:marRight w:val="0"/>
      <w:marTop w:val="0"/>
      <w:marBottom w:val="0"/>
      <w:divBdr>
        <w:top w:val="none" w:sz="0" w:space="0" w:color="auto"/>
        <w:left w:val="none" w:sz="0" w:space="0" w:color="auto"/>
        <w:bottom w:val="none" w:sz="0" w:space="0" w:color="auto"/>
        <w:right w:val="none" w:sz="0" w:space="0" w:color="auto"/>
      </w:divBdr>
    </w:div>
    <w:div w:id="519054425">
      <w:bodyDiv w:val="1"/>
      <w:marLeft w:val="0"/>
      <w:marRight w:val="0"/>
      <w:marTop w:val="0"/>
      <w:marBottom w:val="0"/>
      <w:divBdr>
        <w:top w:val="none" w:sz="0" w:space="0" w:color="auto"/>
        <w:left w:val="none" w:sz="0" w:space="0" w:color="auto"/>
        <w:bottom w:val="none" w:sz="0" w:space="0" w:color="auto"/>
        <w:right w:val="none" w:sz="0" w:space="0" w:color="auto"/>
      </w:divBdr>
      <w:divsChild>
        <w:div w:id="531262582">
          <w:marLeft w:val="0"/>
          <w:marRight w:val="0"/>
          <w:marTop w:val="0"/>
          <w:marBottom w:val="0"/>
          <w:divBdr>
            <w:top w:val="none" w:sz="0" w:space="0" w:color="auto"/>
            <w:left w:val="none" w:sz="0" w:space="0" w:color="auto"/>
            <w:bottom w:val="none" w:sz="0" w:space="0" w:color="auto"/>
            <w:right w:val="none" w:sz="0" w:space="0" w:color="auto"/>
          </w:divBdr>
        </w:div>
      </w:divsChild>
    </w:div>
    <w:div w:id="532620980">
      <w:bodyDiv w:val="1"/>
      <w:marLeft w:val="0"/>
      <w:marRight w:val="0"/>
      <w:marTop w:val="0"/>
      <w:marBottom w:val="0"/>
      <w:divBdr>
        <w:top w:val="none" w:sz="0" w:space="0" w:color="auto"/>
        <w:left w:val="none" w:sz="0" w:space="0" w:color="auto"/>
        <w:bottom w:val="none" w:sz="0" w:space="0" w:color="auto"/>
        <w:right w:val="none" w:sz="0" w:space="0" w:color="auto"/>
      </w:divBdr>
    </w:div>
    <w:div w:id="542716030">
      <w:bodyDiv w:val="1"/>
      <w:marLeft w:val="0"/>
      <w:marRight w:val="0"/>
      <w:marTop w:val="0"/>
      <w:marBottom w:val="0"/>
      <w:divBdr>
        <w:top w:val="none" w:sz="0" w:space="0" w:color="auto"/>
        <w:left w:val="none" w:sz="0" w:space="0" w:color="auto"/>
        <w:bottom w:val="none" w:sz="0" w:space="0" w:color="auto"/>
        <w:right w:val="none" w:sz="0" w:space="0" w:color="auto"/>
      </w:divBdr>
    </w:div>
    <w:div w:id="578633146">
      <w:bodyDiv w:val="1"/>
      <w:marLeft w:val="0"/>
      <w:marRight w:val="0"/>
      <w:marTop w:val="0"/>
      <w:marBottom w:val="0"/>
      <w:divBdr>
        <w:top w:val="none" w:sz="0" w:space="0" w:color="auto"/>
        <w:left w:val="none" w:sz="0" w:space="0" w:color="auto"/>
        <w:bottom w:val="none" w:sz="0" w:space="0" w:color="auto"/>
        <w:right w:val="none" w:sz="0" w:space="0" w:color="auto"/>
      </w:divBdr>
    </w:div>
    <w:div w:id="591088132">
      <w:bodyDiv w:val="1"/>
      <w:marLeft w:val="0"/>
      <w:marRight w:val="0"/>
      <w:marTop w:val="0"/>
      <w:marBottom w:val="0"/>
      <w:divBdr>
        <w:top w:val="none" w:sz="0" w:space="0" w:color="auto"/>
        <w:left w:val="none" w:sz="0" w:space="0" w:color="auto"/>
        <w:bottom w:val="none" w:sz="0" w:space="0" w:color="auto"/>
        <w:right w:val="none" w:sz="0" w:space="0" w:color="auto"/>
      </w:divBdr>
    </w:div>
    <w:div w:id="592515054">
      <w:bodyDiv w:val="1"/>
      <w:marLeft w:val="0"/>
      <w:marRight w:val="0"/>
      <w:marTop w:val="0"/>
      <w:marBottom w:val="0"/>
      <w:divBdr>
        <w:top w:val="none" w:sz="0" w:space="0" w:color="auto"/>
        <w:left w:val="none" w:sz="0" w:space="0" w:color="auto"/>
        <w:bottom w:val="none" w:sz="0" w:space="0" w:color="auto"/>
        <w:right w:val="none" w:sz="0" w:space="0" w:color="auto"/>
      </w:divBdr>
    </w:div>
    <w:div w:id="594292932">
      <w:bodyDiv w:val="1"/>
      <w:marLeft w:val="0"/>
      <w:marRight w:val="0"/>
      <w:marTop w:val="0"/>
      <w:marBottom w:val="0"/>
      <w:divBdr>
        <w:top w:val="none" w:sz="0" w:space="0" w:color="auto"/>
        <w:left w:val="none" w:sz="0" w:space="0" w:color="auto"/>
        <w:bottom w:val="none" w:sz="0" w:space="0" w:color="auto"/>
        <w:right w:val="none" w:sz="0" w:space="0" w:color="auto"/>
      </w:divBdr>
    </w:div>
    <w:div w:id="595132676">
      <w:bodyDiv w:val="1"/>
      <w:marLeft w:val="0"/>
      <w:marRight w:val="0"/>
      <w:marTop w:val="0"/>
      <w:marBottom w:val="0"/>
      <w:divBdr>
        <w:top w:val="none" w:sz="0" w:space="0" w:color="auto"/>
        <w:left w:val="none" w:sz="0" w:space="0" w:color="auto"/>
        <w:bottom w:val="none" w:sz="0" w:space="0" w:color="auto"/>
        <w:right w:val="none" w:sz="0" w:space="0" w:color="auto"/>
      </w:divBdr>
    </w:div>
    <w:div w:id="597367652">
      <w:bodyDiv w:val="1"/>
      <w:marLeft w:val="0"/>
      <w:marRight w:val="0"/>
      <w:marTop w:val="0"/>
      <w:marBottom w:val="0"/>
      <w:divBdr>
        <w:top w:val="none" w:sz="0" w:space="0" w:color="auto"/>
        <w:left w:val="none" w:sz="0" w:space="0" w:color="auto"/>
        <w:bottom w:val="none" w:sz="0" w:space="0" w:color="auto"/>
        <w:right w:val="none" w:sz="0" w:space="0" w:color="auto"/>
      </w:divBdr>
    </w:div>
    <w:div w:id="612909136">
      <w:bodyDiv w:val="1"/>
      <w:marLeft w:val="0"/>
      <w:marRight w:val="0"/>
      <w:marTop w:val="0"/>
      <w:marBottom w:val="0"/>
      <w:divBdr>
        <w:top w:val="none" w:sz="0" w:space="0" w:color="auto"/>
        <w:left w:val="none" w:sz="0" w:space="0" w:color="auto"/>
        <w:bottom w:val="none" w:sz="0" w:space="0" w:color="auto"/>
        <w:right w:val="none" w:sz="0" w:space="0" w:color="auto"/>
      </w:divBdr>
    </w:div>
    <w:div w:id="614213966">
      <w:bodyDiv w:val="1"/>
      <w:marLeft w:val="0"/>
      <w:marRight w:val="0"/>
      <w:marTop w:val="0"/>
      <w:marBottom w:val="0"/>
      <w:divBdr>
        <w:top w:val="none" w:sz="0" w:space="0" w:color="auto"/>
        <w:left w:val="none" w:sz="0" w:space="0" w:color="auto"/>
        <w:bottom w:val="none" w:sz="0" w:space="0" w:color="auto"/>
        <w:right w:val="none" w:sz="0" w:space="0" w:color="auto"/>
      </w:divBdr>
    </w:div>
    <w:div w:id="614794475">
      <w:bodyDiv w:val="1"/>
      <w:marLeft w:val="0"/>
      <w:marRight w:val="0"/>
      <w:marTop w:val="0"/>
      <w:marBottom w:val="0"/>
      <w:divBdr>
        <w:top w:val="none" w:sz="0" w:space="0" w:color="auto"/>
        <w:left w:val="none" w:sz="0" w:space="0" w:color="auto"/>
        <w:bottom w:val="none" w:sz="0" w:space="0" w:color="auto"/>
        <w:right w:val="none" w:sz="0" w:space="0" w:color="auto"/>
      </w:divBdr>
    </w:div>
    <w:div w:id="621812400">
      <w:bodyDiv w:val="1"/>
      <w:marLeft w:val="0"/>
      <w:marRight w:val="0"/>
      <w:marTop w:val="0"/>
      <w:marBottom w:val="0"/>
      <w:divBdr>
        <w:top w:val="none" w:sz="0" w:space="0" w:color="auto"/>
        <w:left w:val="none" w:sz="0" w:space="0" w:color="auto"/>
        <w:bottom w:val="none" w:sz="0" w:space="0" w:color="auto"/>
        <w:right w:val="none" w:sz="0" w:space="0" w:color="auto"/>
      </w:divBdr>
    </w:div>
    <w:div w:id="640304944">
      <w:bodyDiv w:val="1"/>
      <w:marLeft w:val="0"/>
      <w:marRight w:val="0"/>
      <w:marTop w:val="0"/>
      <w:marBottom w:val="0"/>
      <w:divBdr>
        <w:top w:val="none" w:sz="0" w:space="0" w:color="auto"/>
        <w:left w:val="none" w:sz="0" w:space="0" w:color="auto"/>
        <w:bottom w:val="none" w:sz="0" w:space="0" w:color="auto"/>
        <w:right w:val="none" w:sz="0" w:space="0" w:color="auto"/>
      </w:divBdr>
    </w:div>
    <w:div w:id="652755527">
      <w:bodyDiv w:val="1"/>
      <w:marLeft w:val="0"/>
      <w:marRight w:val="0"/>
      <w:marTop w:val="0"/>
      <w:marBottom w:val="0"/>
      <w:divBdr>
        <w:top w:val="none" w:sz="0" w:space="0" w:color="auto"/>
        <w:left w:val="none" w:sz="0" w:space="0" w:color="auto"/>
        <w:bottom w:val="none" w:sz="0" w:space="0" w:color="auto"/>
        <w:right w:val="none" w:sz="0" w:space="0" w:color="auto"/>
      </w:divBdr>
    </w:div>
    <w:div w:id="660894720">
      <w:bodyDiv w:val="1"/>
      <w:marLeft w:val="0"/>
      <w:marRight w:val="0"/>
      <w:marTop w:val="0"/>
      <w:marBottom w:val="0"/>
      <w:divBdr>
        <w:top w:val="none" w:sz="0" w:space="0" w:color="auto"/>
        <w:left w:val="none" w:sz="0" w:space="0" w:color="auto"/>
        <w:bottom w:val="none" w:sz="0" w:space="0" w:color="auto"/>
        <w:right w:val="none" w:sz="0" w:space="0" w:color="auto"/>
      </w:divBdr>
    </w:div>
    <w:div w:id="666179205">
      <w:bodyDiv w:val="1"/>
      <w:marLeft w:val="0"/>
      <w:marRight w:val="0"/>
      <w:marTop w:val="0"/>
      <w:marBottom w:val="0"/>
      <w:divBdr>
        <w:top w:val="none" w:sz="0" w:space="0" w:color="auto"/>
        <w:left w:val="none" w:sz="0" w:space="0" w:color="auto"/>
        <w:bottom w:val="none" w:sz="0" w:space="0" w:color="auto"/>
        <w:right w:val="none" w:sz="0" w:space="0" w:color="auto"/>
      </w:divBdr>
    </w:div>
    <w:div w:id="677121836">
      <w:bodyDiv w:val="1"/>
      <w:marLeft w:val="0"/>
      <w:marRight w:val="0"/>
      <w:marTop w:val="0"/>
      <w:marBottom w:val="0"/>
      <w:divBdr>
        <w:top w:val="none" w:sz="0" w:space="0" w:color="auto"/>
        <w:left w:val="none" w:sz="0" w:space="0" w:color="auto"/>
        <w:bottom w:val="none" w:sz="0" w:space="0" w:color="auto"/>
        <w:right w:val="none" w:sz="0" w:space="0" w:color="auto"/>
      </w:divBdr>
    </w:div>
    <w:div w:id="683173360">
      <w:bodyDiv w:val="1"/>
      <w:marLeft w:val="0"/>
      <w:marRight w:val="0"/>
      <w:marTop w:val="0"/>
      <w:marBottom w:val="0"/>
      <w:divBdr>
        <w:top w:val="none" w:sz="0" w:space="0" w:color="auto"/>
        <w:left w:val="none" w:sz="0" w:space="0" w:color="auto"/>
        <w:bottom w:val="none" w:sz="0" w:space="0" w:color="auto"/>
        <w:right w:val="none" w:sz="0" w:space="0" w:color="auto"/>
      </w:divBdr>
    </w:div>
    <w:div w:id="690106557">
      <w:bodyDiv w:val="1"/>
      <w:marLeft w:val="0"/>
      <w:marRight w:val="0"/>
      <w:marTop w:val="0"/>
      <w:marBottom w:val="0"/>
      <w:divBdr>
        <w:top w:val="none" w:sz="0" w:space="0" w:color="auto"/>
        <w:left w:val="none" w:sz="0" w:space="0" w:color="auto"/>
        <w:bottom w:val="none" w:sz="0" w:space="0" w:color="auto"/>
        <w:right w:val="none" w:sz="0" w:space="0" w:color="auto"/>
      </w:divBdr>
    </w:div>
    <w:div w:id="691735080">
      <w:bodyDiv w:val="1"/>
      <w:marLeft w:val="0"/>
      <w:marRight w:val="0"/>
      <w:marTop w:val="0"/>
      <w:marBottom w:val="0"/>
      <w:divBdr>
        <w:top w:val="none" w:sz="0" w:space="0" w:color="auto"/>
        <w:left w:val="none" w:sz="0" w:space="0" w:color="auto"/>
        <w:bottom w:val="none" w:sz="0" w:space="0" w:color="auto"/>
        <w:right w:val="none" w:sz="0" w:space="0" w:color="auto"/>
      </w:divBdr>
    </w:div>
    <w:div w:id="705563395">
      <w:bodyDiv w:val="1"/>
      <w:marLeft w:val="0"/>
      <w:marRight w:val="0"/>
      <w:marTop w:val="0"/>
      <w:marBottom w:val="0"/>
      <w:divBdr>
        <w:top w:val="none" w:sz="0" w:space="0" w:color="auto"/>
        <w:left w:val="none" w:sz="0" w:space="0" w:color="auto"/>
        <w:bottom w:val="none" w:sz="0" w:space="0" w:color="auto"/>
        <w:right w:val="none" w:sz="0" w:space="0" w:color="auto"/>
      </w:divBdr>
      <w:divsChild>
        <w:div w:id="2064058766">
          <w:marLeft w:val="0"/>
          <w:marRight w:val="0"/>
          <w:marTop w:val="0"/>
          <w:marBottom w:val="0"/>
          <w:divBdr>
            <w:top w:val="none" w:sz="0" w:space="0" w:color="auto"/>
            <w:left w:val="none" w:sz="0" w:space="0" w:color="auto"/>
            <w:bottom w:val="none" w:sz="0" w:space="0" w:color="auto"/>
            <w:right w:val="none" w:sz="0" w:space="0" w:color="auto"/>
          </w:divBdr>
        </w:div>
      </w:divsChild>
    </w:div>
    <w:div w:id="712734151">
      <w:bodyDiv w:val="1"/>
      <w:marLeft w:val="0"/>
      <w:marRight w:val="0"/>
      <w:marTop w:val="0"/>
      <w:marBottom w:val="0"/>
      <w:divBdr>
        <w:top w:val="none" w:sz="0" w:space="0" w:color="auto"/>
        <w:left w:val="none" w:sz="0" w:space="0" w:color="auto"/>
        <w:bottom w:val="none" w:sz="0" w:space="0" w:color="auto"/>
        <w:right w:val="none" w:sz="0" w:space="0" w:color="auto"/>
      </w:divBdr>
    </w:div>
    <w:div w:id="714892196">
      <w:bodyDiv w:val="1"/>
      <w:marLeft w:val="0"/>
      <w:marRight w:val="0"/>
      <w:marTop w:val="0"/>
      <w:marBottom w:val="0"/>
      <w:divBdr>
        <w:top w:val="none" w:sz="0" w:space="0" w:color="auto"/>
        <w:left w:val="none" w:sz="0" w:space="0" w:color="auto"/>
        <w:bottom w:val="none" w:sz="0" w:space="0" w:color="auto"/>
        <w:right w:val="none" w:sz="0" w:space="0" w:color="auto"/>
      </w:divBdr>
    </w:div>
    <w:div w:id="749696276">
      <w:bodyDiv w:val="1"/>
      <w:marLeft w:val="0"/>
      <w:marRight w:val="0"/>
      <w:marTop w:val="0"/>
      <w:marBottom w:val="0"/>
      <w:divBdr>
        <w:top w:val="none" w:sz="0" w:space="0" w:color="auto"/>
        <w:left w:val="none" w:sz="0" w:space="0" w:color="auto"/>
        <w:bottom w:val="none" w:sz="0" w:space="0" w:color="auto"/>
        <w:right w:val="none" w:sz="0" w:space="0" w:color="auto"/>
      </w:divBdr>
    </w:div>
    <w:div w:id="755522225">
      <w:bodyDiv w:val="1"/>
      <w:marLeft w:val="0"/>
      <w:marRight w:val="0"/>
      <w:marTop w:val="0"/>
      <w:marBottom w:val="0"/>
      <w:divBdr>
        <w:top w:val="none" w:sz="0" w:space="0" w:color="auto"/>
        <w:left w:val="none" w:sz="0" w:space="0" w:color="auto"/>
        <w:bottom w:val="none" w:sz="0" w:space="0" w:color="auto"/>
        <w:right w:val="none" w:sz="0" w:space="0" w:color="auto"/>
      </w:divBdr>
    </w:div>
    <w:div w:id="757138419">
      <w:bodyDiv w:val="1"/>
      <w:marLeft w:val="0"/>
      <w:marRight w:val="0"/>
      <w:marTop w:val="0"/>
      <w:marBottom w:val="0"/>
      <w:divBdr>
        <w:top w:val="none" w:sz="0" w:space="0" w:color="auto"/>
        <w:left w:val="none" w:sz="0" w:space="0" w:color="auto"/>
        <w:bottom w:val="none" w:sz="0" w:space="0" w:color="auto"/>
        <w:right w:val="none" w:sz="0" w:space="0" w:color="auto"/>
      </w:divBdr>
    </w:div>
    <w:div w:id="761027003">
      <w:bodyDiv w:val="1"/>
      <w:marLeft w:val="0"/>
      <w:marRight w:val="0"/>
      <w:marTop w:val="0"/>
      <w:marBottom w:val="0"/>
      <w:divBdr>
        <w:top w:val="none" w:sz="0" w:space="0" w:color="auto"/>
        <w:left w:val="none" w:sz="0" w:space="0" w:color="auto"/>
        <w:bottom w:val="none" w:sz="0" w:space="0" w:color="auto"/>
        <w:right w:val="none" w:sz="0" w:space="0" w:color="auto"/>
      </w:divBdr>
    </w:div>
    <w:div w:id="761727624">
      <w:bodyDiv w:val="1"/>
      <w:marLeft w:val="0"/>
      <w:marRight w:val="0"/>
      <w:marTop w:val="0"/>
      <w:marBottom w:val="0"/>
      <w:divBdr>
        <w:top w:val="none" w:sz="0" w:space="0" w:color="auto"/>
        <w:left w:val="none" w:sz="0" w:space="0" w:color="auto"/>
        <w:bottom w:val="none" w:sz="0" w:space="0" w:color="auto"/>
        <w:right w:val="none" w:sz="0" w:space="0" w:color="auto"/>
      </w:divBdr>
      <w:divsChild>
        <w:div w:id="166291961">
          <w:marLeft w:val="0"/>
          <w:marRight w:val="0"/>
          <w:marTop w:val="0"/>
          <w:marBottom w:val="0"/>
          <w:divBdr>
            <w:top w:val="none" w:sz="0" w:space="0" w:color="auto"/>
            <w:left w:val="none" w:sz="0" w:space="0" w:color="auto"/>
            <w:bottom w:val="none" w:sz="0" w:space="0" w:color="auto"/>
            <w:right w:val="none" w:sz="0" w:space="0" w:color="auto"/>
          </w:divBdr>
        </w:div>
      </w:divsChild>
    </w:div>
    <w:div w:id="785583202">
      <w:bodyDiv w:val="1"/>
      <w:marLeft w:val="0"/>
      <w:marRight w:val="0"/>
      <w:marTop w:val="0"/>
      <w:marBottom w:val="0"/>
      <w:divBdr>
        <w:top w:val="none" w:sz="0" w:space="0" w:color="auto"/>
        <w:left w:val="none" w:sz="0" w:space="0" w:color="auto"/>
        <w:bottom w:val="none" w:sz="0" w:space="0" w:color="auto"/>
        <w:right w:val="none" w:sz="0" w:space="0" w:color="auto"/>
      </w:divBdr>
    </w:div>
    <w:div w:id="803737125">
      <w:bodyDiv w:val="1"/>
      <w:marLeft w:val="0"/>
      <w:marRight w:val="0"/>
      <w:marTop w:val="0"/>
      <w:marBottom w:val="0"/>
      <w:divBdr>
        <w:top w:val="none" w:sz="0" w:space="0" w:color="auto"/>
        <w:left w:val="none" w:sz="0" w:space="0" w:color="auto"/>
        <w:bottom w:val="none" w:sz="0" w:space="0" w:color="auto"/>
        <w:right w:val="none" w:sz="0" w:space="0" w:color="auto"/>
      </w:divBdr>
    </w:div>
    <w:div w:id="816537235">
      <w:bodyDiv w:val="1"/>
      <w:marLeft w:val="0"/>
      <w:marRight w:val="0"/>
      <w:marTop w:val="0"/>
      <w:marBottom w:val="0"/>
      <w:divBdr>
        <w:top w:val="none" w:sz="0" w:space="0" w:color="auto"/>
        <w:left w:val="none" w:sz="0" w:space="0" w:color="auto"/>
        <w:bottom w:val="none" w:sz="0" w:space="0" w:color="auto"/>
        <w:right w:val="none" w:sz="0" w:space="0" w:color="auto"/>
      </w:divBdr>
      <w:divsChild>
        <w:div w:id="1832912984">
          <w:marLeft w:val="0"/>
          <w:marRight w:val="0"/>
          <w:marTop w:val="0"/>
          <w:marBottom w:val="0"/>
          <w:divBdr>
            <w:top w:val="none" w:sz="0" w:space="0" w:color="auto"/>
            <w:left w:val="none" w:sz="0" w:space="0" w:color="auto"/>
            <w:bottom w:val="none" w:sz="0" w:space="0" w:color="auto"/>
            <w:right w:val="none" w:sz="0" w:space="0" w:color="auto"/>
          </w:divBdr>
        </w:div>
      </w:divsChild>
    </w:div>
    <w:div w:id="826097879">
      <w:bodyDiv w:val="1"/>
      <w:marLeft w:val="0"/>
      <w:marRight w:val="0"/>
      <w:marTop w:val="0"/>
      <w:marBottom w:val="0"/>
      <w:divBdr>
        <w:top w:val="none" w:sz="0" w:space="0" w:color="auto"/>
        <w:left w:val="none" w:sz="0" w:space="0" w:color="auto"/>
        <w:bottom w:val="none" w:sz="0" w:space="0" w:color="auto"/>
        <w:right w:val="none" w:sz="0" w:space="0" w:color="auto"/>
      </w:divBdr>
    </w:div>
    <w:div w:id="827402899">
      <w:bodyDiv w:val="1"/>
      <w:marLeft w:val="0"/>
      <w:marRight w:val="0"/>
      <w:marTop w:val="0"/>
      <w:marBottom w:val="0"/>
      <w:divBdr>
        <w:top w:val="none" w:sz="0" w:space="0" w:color="auto"/>
        <w:left w:val="none" w:sz="0" w:space="0" w:color="auto"/>
        <w:bottom w:val="none" w:sz="0" w:space="0" w:color="auto"/>
        <w:right w:val="none" w:sz="0" w:space="0" w:color="auto"/>
      </w:divBdr>
    </w:div>
    <w:div w:id="829368336">
      <w:bodyDiv w:val="1"/>
      <w:marLeft w:val="0"/>
      <w:marRight w:val="0"/>
      <w:marTop w:val="0"/>
      <w:marBottom w:val="0"/>
      <w:divBdr>
        <w:top w:val="none" w:sz="0" w:space="0" w:color="auto"/>
        <w:left w:val="none" w:sz="0" w:space="0" w:color="auto"/>
        <w:bottom w:val="none" w:sz="0" w:space="0" w:color="auto"/>
        <w:right w:val="none" w:sz="0" w:space="0" w:color="auto"/>
      </w:divBdr>
    </w:div>
    <w:div w:id="830675127">
      <w:bodyDiv w:val="1"/>
      <w:marLeft w:val="0"/>
      <w:marRight w:val="0"/>
      <w:marTop w:val="0"/>
      <w:marBottom w:val="0"/>
      <w:divBdr>
        <w:top w:val="none" w:sz="0" w:space="0" w:color="auto"/>
        <w:left w:val="none" w:sz="0" w:space="0" w:color="auto"/>
        <w:bottom w:val="none" w:sz="0" w:space="0" w:color="auto"/>
        <w:right w:val="none" w:sz="0" w:space="0" w:color="auto"/>
      </w:divBdr>
    </w:div>
    <w:div w:id="834952855">
      <w:bodyDiv w:val="1"/>
      <w:marLeft w:val="0"/>
      <w:marRight w:val="0"/>
      <w:marTop w:val="0"/>
      <w:marBottom w:val="0"/>
      <w:divBdr>
        <w:top w:val="none" w:sz="0" w:space="0" w:color="auto"/>
        <w:left w:val="none" w:sz="0" w:space="0" w:color="auto"/>
        <w:bottom w:val="none" w:sz="0" w:space="0" w:color="auto"/>
        <w:right w:val="none" w:sz="0" w:space="0" w:color="auto"/>
      </w:divBdr>
    </w:div>
    <w:div w:id="843594992">
      <w:bodyDiv w:val="1"/>
      <w:marLeft w:val="0"/>
      <w:marRight w:val="0"/>
      <w:marTop w:val="0"/>
      <w:marBottom w:val="0"/>
      <w:divBdr>
        <w:top w:val="none" w:sz="0" w:space="0" w:color="auto"/>
        <w:left w:val="none" w:sz="0" w:space="0" w:color="auto"/>
        <w:bottom w:val="none" w:sz="0" w:space="0" w:color="auto"/>
        <w:right w:val="none" w:sz="0" w:space="0" w:color="auto"/>
      </w:divBdr>
    </w:div>
    <w:div w:id="847715897">
      <w:bodyDiv w:val="1"/>
      <w:marLeft w:val="0"/>
      <w:marRight w:val="0"/>
      <w:marTop w:val="0"/>
      <w:marBottom w:val="0"/>
      <w:divBdr>
        <w:top w:val="none" w:sz="0" w:space="0" w:color="auto"/>
        <w:left w:val="none" w:sz="0" w:space="0" w:color="auto"/>
        <w:bottom w:val="none" w:sz="0" w:space="0" w:color="auto"/>
        <w:right w:val="none" w:sz="0" w:space="0" w:color="auto"/>
      </w:divBdr>
    </w:div>
    <w:div w:id="855315420">
      <w:bodyDiv w:val="1"/>
      <w:marLeft w:val="0"/>
      <w:marRight w:val="0"/>
      <w:marTop w:val="0"/>
      <w:marBottom w:val="0"/>
      <w:divBdr>
        <w:top w:val="none" w:sz="0" w:space="0" w:color="auto"/>
        <w:left w:val="none" w:sz="0" w:space="0" w:color="auto"/>
        <w:bottom w:val="none" w:sz="0" w:space="0" w:color="auto"/>
        <w:right w:val="none" w:sz="0" w:space="0" w:color="auto"/>
      </w:divBdr>
    </w:div>
    <w:div w:id="877159512">
      <w:bodyDiv w:val="1"/>
      <w:marLeft w:val="0"/>
      <w:marRight w:val="0"/>
      <w:marTop w:val="0"/>
      <w:marBottom w:val="0"/>
      <w:divBdr>
        <w:top w:val="none" w:sz="0" w:space="0" w:color="auto"/>
        <w:left w:val="none" w:sz="0" w:space="0" w:color="auto"/>
        <w:bottom w:val="none" w:sz="0" w:space="0" w:color="auto"/>
        <w:right w:val="none" w:sz="0" w:space="0" w:color="auto"/>
      </w:divBdr>
    </w:div>
    <w:div w:id="884366621">
      <w:bodyDiv w:val="1"/>
      <w:marLeft w:val="0"/>
      <w:marRight w:val="0"/>
      <w:marTop w:val="0"/>
      <w:marBottom w:val="0"/>
      <w:divBdr>
        <w:top w:val="none" w:sz="0" w:space="0" w:color="auto"/>
        <w:left w:val="none" w:sz="0" w:space="0" w:color="auto"/>
        <w:bottom w:val="none" w:sz="0" w:space="0" w:color="auto"/>
        <w:right w:val="none" w:sz="0" w:space="0" w:color="auto"/>
      </w:divBdr>
    </w:div>
    <w:div w:id="888734868">
      <w:bodyDiv w:val="1"/>
      <w:marLeft w:val="0"/>
      <w:marRight w:val="0"/>
      <w:marTop w:val="0"/>
      <w:marBottom w:val="0"/>
      <w:divBdr>
        <w:top w:val="none" w:sz="0" w:space="0" w:color="auto"/>
        <w:left w:val="none" w:sz="0" w:space="0" w:color="auto"/>
        <w:bottom w:val="none" w:sz="0" w:space="0" w:color="auto"/>
        <w:right w:val="none" w:sz="0" w:space="0" w:color="auto"/>
      </w:divBdr>
    </w:div>
    <w:div w:id="903028244">
      <w:bodyDiv w:val="1"/>
      <w:marLeft w:val="0"/>
      <w:marRight w:val="0"/>
      <w:marTop w:val="0"/>
      <w:marBottom w:val="0"/>
      <w:divBdr>
        <w:top w:val="none" w:sz="0" w:space="0" w:color="auto"/>
        <w:left w:val="none" w:sz="0" w:space="0" w:color="auto"/>
        <w:bottom w:val="none" w:sz="0" w:space="0" w:color="auto"/>
        <w:right w:val="none" w:sz="0" w:space="0" w:color="auto"/>
      </w:divBdr>
    </w:div>
    <w:div w:id="909120999">
      <w:bodyDiv w:val="1"/>
      <w:marLeft w:val="0"/>
      <w:marRight w:val="0"/>
      <w:marTop w:val="0"/>
      <w:marBottom w:val="0"/>
      <w:divBdr>
        <w:top w:val="none" w:sz="0" w:space="0" w:color="auto"/>
        <w:left w:val="none" w:sz="0" w:space="0" w:color="auto"/>
        <w:bottom w:val="none" w:sz="0" w:space="0" w:color="auto"/>
        <w:right w:val="none" w:sz="0" w:space="0" w:color="auto"/>
      </w:divBdr>
      <w:divsChild>
        <w:div w:id="729578726">
          <w:marLeft w:val="0"/>
          <w:marRight w:val="0"/>
          <w:marTop w:val="0"/>
          <w:marBottom w:val="0"/>
          <w:divBdr>
            <w:top w:val="none" w:sz="0" w:space="0" w:color="auto"/>
            <w:left w:val="none" w:sz="0" w:space="0" w:color="auto"/>
            <w:bottom w:val="none" w:sz="0" w:space="0" w:color="auto"/>
            <w:right w:val="none" w:sz="0" w:space="0" w:color="auto"/>
          </w:divBdr>
        </w:div>
      </w:divsChild>
    </w:div>
    <w:div w:id="955330001">
      <w:bodyDiv w:val="1"/>
      <w:marLeft w:val="0"/>
      <w:marRight w:val="0"/>
      <w:marTop w:val="0"/>
      <w:marBottom w:val="0"/>
      <w:divBdr>
        <w:top w:val="none" w:sz="0" w:space="0" w:color="auto"/>
        <w:left w:val="none" w:sz="0" w:space="0" w:color="auto"/>
        <w:bottom w:val="none" w:sz="0" w:space="0" w:color="auto"/>
        <w:right w:val="none" w:sz="0" w:space="0" w:color="auto"/>
      </w:divBdr>
    </w:div>
    <w:div w:id="962538007">
      <w:bodyDiv w:val="1"/>
      <w:marLeft w:val="0"/>
      <w:marRight w:val="0"/>
      <w:marTop w:val="0"/>
      <w:marBottom w:val="0"/>
      <w:divBdr>
        <w:top w:val="none" w:sz="0" w:space="0" w:color="auto"/>
        <w:left w:val="none" w:sz="0" w:space="0" w:color="auto"/>
        <w:bottom w:val="none" w:sz="0" w:space="0" w:color="auto"/>
        <w:right w:val="none" w:sz="0" w:space="0" w:color="auto"/>
      </w:divBdr>
    </w:div>
    <w:div w:id="995762199">
      <w:bodyDiv w:val="1"/>
      <w:marLeft w:val="0"/>
      <w:marRight w:val="0"/>
      <w:marTop w:val="0"/>
      <w:marBottom w:val="0"/>
      <w:divBdr>
        <w:top w:val="none" w:sz="0" w:space="0" w:color="auto"/>
        <w:left w:val="none" w:sz="0" w:space="0" w:color="auto"/>
        <w:bottom w:val="none" w:sz="0" w:space="0" w:color="auto"/>
        <w:right w:val="none" w:sz="0" w:space="0" w:color="auto"/>
      </w:divBdr>
    </w:div>
    <w:div w:id="1002464947">
      <w:bodyDiv w:val="1"/>
      <w:marLeft w:val="0"/>
      <w:marRight w:val="0"/>
      <w:marTop w:val="0"/>
      <w:marBottom w:val="0"/>
      <w:divBdr>
        <w:top w:val="none" w:sz="0" w:space="0" w:color="auto"/>
        <w:left w:val="none" w:sz="0" w:space="0" w:color="auto"/>
        <w:bottom w:val="none" w:sz="0" w:space="0" w:color="auto"/>
        <w:right w:val="none" w:sz="0" w:space="0" w:color="auto"/>
      </w:divBdr>
    </w:div>
    <w:div w:id="1002975667">
      <w:bodyDiv w:val="1"/>
      <w:marLeft w:val="0"/>
      <w:marRight w:val="0"/>
      <w:marTop w:val="0"/>
      <w:marBottom w:val="0"/>
      <w:divBdr>
        <w:top w:val="none" w:sz="0" w:space="0" w:color="auto"/>
        <w:left w:val="none" w:sz="0" w:space="0" w:color="auto"/>
        <w:bottom w:val="none" w:sz="0" w:space="0" w:color="auto"/>
        <w:right w:val="none" w:sz="0" w:space="0" w:color="auto"/>
      </w:divBdr>
    </w:div>
    <w:div w:id="1022974498">
      <w:bodyDiv w:val="1"/>
      <w:marLeft w:val="0"/>
      <w:marRight w:val="0"/>
      <w:marTop w:val="0"/>
      <w:marBottom w:val="0"/>
      <w:divBdr>
        <w:top w:val="none" w:sz="0" w:space="0" w:color="auto"/>
        <w:left w:val="none" w:sz="0" w:space="0" w:color="auto"/>
        <w:bottom w:val="none" w:sz="0" w:space="0" w:color="auto"/>
        <w:right w:val="none" w:sz="0" w:space="0" w:color="auto"/>
      </w:divBdr>
    </w:div>
    <w:div w:id="1032219943">
      <w:bodyDiv w:val="1"/>
      <w:marLeft w:val="0"/>
      <w:marRight w:val="0"/>
      <w:marTop w:val="0"/>
      <w:marBottom w:val="0"/>
      <w:divBdr>
        <w:top w:val="none" w:sz="0" w:space="0" w:color="auto"/>
        <w:left w:val="none" w:sz="0" w:space="0" w:color="auto"/>
        <w:bottom w:val="none" w:sz="0" w:space="0" w:color="auto"/>
        <w:right w:val="none" w:sz="0" w:space="0" w:color="auto"/>
      </w:divBdr>
    </w:div>
    <w:div w:id="1032727002">
      <w:bodyDiv w:val="1"/>
      <w:marLeft w:val="0"/>
      <w:marRight w:val="0"/>
      <w:marTop w:val="0"/>
      <w:marBottom w:val="0"/>
      <w:divBdr>
        <w:top w:val="none" w:sz="0" w:space="0" w:color="auto"/>
        <w:left w:val="none" w:sz="0" w:space="0" w:color="auto"/>
        <w:bottom w:val="none" w:sz="0" w:space="0" w:color="auto"/>
        <w:right w:val="none" w:sz="0" w:space="0" w:color="auto"/>
      </w:divBdr>
    </w:div>
    <w:div w:id="1034842008">
      <w:bodyDiv w:val="1"/>
      <w:marLeft w:val="0"/>
      <w:marRight w:val="0"/>
      <w:marTop w:val="0"/>
      <w:marBottom w:val="0"/>
      <w:divBdr>
        <w:top w:val="none" w:sz="0" w:space="0" w:color="auto"/>
        <w:left w:val="none" w:sz="0" w:space="0" w:color="auto"/>
        <w:bottom w:val="none" w:sz="0" w:space="0" w:color="auto"/>
        <w:right w:val="none" w:sz="0" w:space="0" w:color="auto"/>
      </w:divBdr>
    </w:div>
    <w:div w:id="1044404131">
      <w:bodyDiv w:val="1"/>
      <w:marLeft w:val="0"/>
      <w:marRight w:val="0"/>
      <w:marTop w:val="0"/>
      <w:marBottom w:val="0"/>
      <w:divBdr>
        <w:top w:val="none" w:sz="0" w:space="0" w:color="auto"/>
        <w:left w:val="none" w:sz="0" w:space="0" w:color="auto"/>
        <w:bottom w:val="none" w:sz="0" w:space="0" w:color="auto"/>
        <w:right w:val="none" w:sz="0" w:space="0" w:color="auto"/>
      </w:divBdr>
    </w:div>
    <w:div w:id="1059672780">
      <w:bodyDiv w:val="1"/>
      <w:marLeft w:val="0"/>
      <w:marRight w:val="0"/>
      <w:marTop w:val="0"/>
      <w:marBottom w:val="0"/>
      <w:divBdr>
        <w:top w:val="none" w:sz="0" w:space="0" w:color="auto"/>
        <w:left w:val="none" w:sz="0" w:space="0" w:color="auto"/>
        <w:bottom w:val="none" w:sz="0" w:space="0" w:color="auto"/>
        <w:right w:val="none" w:sz="0" w:space="0" w:color="auto"/>
      </w:divBdr>
    </w:div>
    <w:div w:id="1070076932">
      <w:bodyDiv w:val="1"/>
      <w:marLeft w:val="0"/>
      <w:marRight w:val="0"/>
      <w:marTop w:val="0"/>
      <w:marBottom w:val="0"/>
      <w:divBdr>
        <w:top w:val="none" w:sz="0" w:space="0" w:color="auto"/>
        <w:left w:val="none" w:sz="0" w:space="0" w:color="auto"/>
        <w:bottom w:val="none" w:sz="0" w:space="0" w:color="auto"/>
        <w:right w:val="none" w:sz="0" w:space="0" w:color="auto"/>
      </w:divBdr>
    </w:div>
    <w:div w:id="1070540683">
      <w:bodyDiv w:val="1"/>
      <w:marLeft w:val="0"/>
      <w:marRight w:val="0"/>
      <w:marTop w:val="0"/>
      <w:marBottom w:val="0"/>
      <w:divBdr>
        <w:top w:val="none" w:sz="0" w:space="0" w:color="auto"/>
        <w:left w:val="none" w:sz="0" w:space="0" w:color="auto"/>
        <w:bottom w:val="none" w:sz="0" w:space="0" w:color="auto"/>
        <w:right w:val="none" w:sz="0" w:space="0" w:color="auto"/>
      </w:divBdr>
    </w:div>
    <w:div w:id="1086607510">
      <w:bodyDiv w:val="1"/>
      <w:marLeft w:val="0"/>
      <w:marRight w:val="0"/>
      <w:marTop w:val="0"/>
      <w:marBottom w:val="0"/>
      <w:divBdr>
        <w:top w:val="none" w:sz="0" w:space="0" w:color="auto"/>
        <w:left w:val="none" w:sz="0" w:space="0" w:color="auto"/>
        <w:bottom w:val="none" w:sz="0" w:space="0" w:color="auto"/>
        <w:right w:val="none" w:sz="0" w:space="0" w:color="auto"/>
      </w:divBdr>
    </w:div>
    <w:div w:id="1125808353">
      <w:bodyDiv w:val="1"/>
      <w:marLeft w:val="0"/>
      <w:marRight w:val="0"/>
      <w:marTop w:val="0"/>
      <w:marBottom w:val="0"/>
      <w:divBdr>
        <w:top w:val="none" w:sz="0" w:space="0" w:color="auto"/>
        <w:left w:val="none" w:sz="0" w:space="0" w:color="auto"/>
        <w:bottom w:val="none" w:sz="0" w:space="0" w:color="auto"/>
        <w:right w:val="none" w:sz="0" w:space="0" w:color="auto"/>
      </w:divBdr>
    </w:div>
    <w:div w:id="1156610934">
      <w:bodyDiv w:val="1"/>
      <w:marLeft w:val="0"/>
      <w:marRight w:val="0"/>
      <w:marTop w:val="0"/>
      <w:marBottom w:val="0"/>
      <w:divBdr>
        <w:top w:val="none" w:sz="0" w:space="0" w:color="auto"/>
        <w:left w:val="none" w:sz="0" w:space="0" w:color="auto"/>
        <w:bottom w:val="none" w:sz="0" w:space="0" w:color="auto"/>
        <w:right w:val="none" w:sz="0" w:space="0" w:color="auto"/>
      </w:divBdr>
    </w:div>
    <w:div w:id="1159229938">
      <w:bodyDiv w:val="1"/>
      <w:marLeft w:val="0"/>
      <w:marRight w:val="0"/>
      <w:marTop w:val="0"/>
      <w:marBottom w:val="0"/>
      <w:divBdr>
        <w:top w:val="none" w:sz="0" w:space="0" w:color="auto"/>
        <w:left w:val="none" w:sz="0" w:space="0" w:color="auto"/>
        <w:bottom w:val="none" w:sz="0" w:space="0" w:color="auto"/>
        <w:right w:val="none" w:sz="0" w:space="0" w:color="auto"/>
      </w:divBdr>
    </w:div>
    <w:div w:id="1159275042">
      <w:bodyDiv w:val="1"/>
      <w:marLeft w:val="0"/>
      <w:marRight w:val="0"/>
      <w:marTop w:val="0"/>
      <w:marBottom w:val="0"/>
      <w:divBdr>
        <w:top w:val="none" w:sz="0" w:space="0" w:color="auto"/>
        <w:left w:val="none" w:sz="0" w:space="0" w:color="auto"/>
        <w:bottom w:val="none" w:sz="0" w:space="0" w:color="auto"/>
        <w:right w:val="none" w:sz="0" w:space="0" w:color="auto"/>
      </w:divBdr>
    </w:div>
    <w:div w:id="1164709510">
      <w:bodyDiv w:val="1"/>
      <w:marLeft w:val="0"/>
      <w:marRight w:val="0"/>
      <w:marTop w:val="0"/>
      <w:marBottom w:val="0"/>
      <w:divBdr>
        <w:top w:val="none" w:sz="0" w:space="0" w:color="auto"/>
        <w:left w:val="none" w:sz="0" w:space="0" w:color="auto"/>
        <w:bottom w:val="none" w:sz="0" w:space="0" w:color="auto"/>
        <w:right w:val="none" w:sz="0" w:space="0" w:color="auto"/>
      </w:divBdr>
    </w:div>
    <w:div w:id="1165894424">
      <w:bodyDiv w:val="1"/>
      <w:marLeft w:val="0"/>
      <w:marRight w:val="0"/>
      <w:marTop w:val="0"/>
      <w:marBottom w:val="0"/>
      <w:divBdr>
        <w:top w:val="none" w:sz="0" w:space="0" w:color="auto"/>
        <w:left w:val="none" w:sz="0" w:space="0" w:color="auto"/>
        <w:bottom w:val="none" w:sz="0" w:space="0" w:color="auto"/>
        <w:right w:val="none" w:sz="0" w:space="0" w:color="auto"/>
      </w:divBdr>
    </w:div>
    <w:div w:id="1173186800">
      <w:bodyDiv w:val="1"/>
      <w:marLeft w:val="0"/>
      <w:marRight w:val="0"/>
      <w:marTop w:val="0"/>
      <w:marBottom w:val="0"/>
      <w:divBdr>
        <w:top w:val="none" w:sz="0" w:space="0" w:color="auto"/>
        <w:left w:val="none" w:sz="0" w:space="0" w:color="auto"/>
        <w:bottom w:val="none" w:sz="0" w:space="0" w:color="auto"/>
        <w:right w:val="none" w:sz="0" w:space="0" w:color="auto"/>
      </w:divBdr>
    </w:div>
    <w:div w:id="1183586657">
      <w:bodyDiv w:val="1"/>
      <w:marLeft w:val="0"/>
      <w:marRight w:val="0"/>
      <w:marTop w:val="0"/>
      <w:marBottom w:val="0"/>
      <w:divBdr>
        <w:top w:val="none" w:sz="0" w:space="0" w:color="auto"/>
        <w:left w:val="none" w:sz="0" w:space="0" w:color="auto"/>
        <w:bottom w:val="none" w:sz="0" w:space="0" w:color="auto"/>
        <w:right w:val="none" w:sz="0" w:space="0" w:color="auto"/>
      </w:divBdr>
    </w:div>
    <w:div w:id="1184243277">
      <w:bodyDiv w:val="1"/>
      <w:marLeft w:val="0"/>
      <w:marRight w:val="0"/>
      <w:marTop w:val="0"/>
      <w:marBottom w:val="0"/>
      <w:divBdr>
        <w:top w:val="none" w:sz="0" w:space="0" w:color="auto"/>
        <w:left w:val="none" w:sz="0" w:space="0" w:color="auto"/>
        <w:bottom w:val="none" w:sz="0" w:space="0" w:color="auto"/>
        <w:right w:val="none" w:sz="0" w:space="0" w:color="auto"/>
      </w:divBdr>
    </w:div>
    <w:div w:id="1184440387">
      <w:bodyDiv w:val="1"/>
      <w:marLeft w:val="0"/>
      <w:marRight w:val="0"/>
      <w:marTop w:val="0"/>
      <w:marBottom w:val="0"/>
      <w:divBdr>
        <w:top w:val="none" w:sz="0" w:space="0" w:color="auto"/>
        <w:left w:val="none" w:sz="0" w:space="0" w:color="auto"/>
        <w:bottom w:val="none" w:sz="0" w:space="0" w:color="auto"/>
        <w:right w:val="none" w:sz="0" w:space="0" w:color="auto"/>
      </w:divBdr>
    </w:div>
    <w:div w:id="1189641864">
      <w:bodyDiv w:val="1"/>
      <w:marLeft w:val="0"/>
      <w:marRight w:val="0"/>
      <w:marTop w:val="0"/>
      <w:marBottom w:val="0"/>
      <w:divBdr>
        <w:top w:val="none" w:sz="0" w:space="0" w:color="auto"/>
        <w:left w:val="none" w:sz="0" w:space="0" w:color="auto"/>
        <w:bottom w:val="none" w:sz="0" w:space="0" w:color="auto"/>
        <w:right w:val="none" w:sz="0" w:space="0" w:color="auto"/>
      </w:divBdr>
    </w:div>
    <w:div w:id="1208761850">
      <w:bodyDiv w:val="1"/>
      <w:marLeft w:val="0"/>
      <w:marRight w:val="0"/>
      <w:marTop w:val="0"/>
      <w:marBottom w:val="0"/>
      <w:divBdr>
        <w:top w:val="none" w:sz="0" w:space="0" w:color="auto"/>
        <w:left w:val="none" w:sz="0" w:space="0" w:color="auto"/>
        <w:bottom w:val="none" w:sz="0" w:space="0" w:color="auto"/>
        <w:right w:val="none" w:sz="0" w:space="0" w:color="auto"/>
      </w:divBdr>
    </w:div>
    <w:div w:id="1211721445">
      <w:bodyDiv w:val="1"/>
      <w:marLeft w:val="0"/>
      <w:marRight w:val="0"/>
      <w:marTop w:val="0"/>
      <w:marBottom w:val="0"/>
      <w:divBdr>
        <w:top w:val="none" w:sz="0" w:space="0" w:color="auto"/>
        <w:left w:val="none" w:sz="0" w:space="0" w:color="auto"/>
        <w:bottom w:val="none" w:sz="0" w:space="0" w:color="auto"/>
        <w:right w:val="none" w:sz="0" w:space="0" w:color="auto"/>
      </w:divBdr>
    </w:div>
    <w:div w:id="1216236283">
      <w:bodyDiv w:val="1"/>
      <w:marLeft w:val="0"/>
      <w:marRight w:val="0"/>
      <w:marTop w:val="0"/>
      <w:marBottom w:val="0"/>
      <w:divBdr>
        <w:top w:val="none" w:sz="0" w:space="0" w:color="auto"/>
        <w:left w:val="none" w:sz="0" w:space="0" w:color="auto"/>
        <w:bottom w:val="none" w:sz="0" w:space="0" w:color="auto"/>
        <w:right w:val="none" w:sz="0" w:space="0" w:color="auto"/>
      </w:divBdr>
    </w:div>
    <w:div w:id="1262445338">
      <w:bodyDiv w:val="1"/>
      <w:marLeft w:val="0"/>
      <w:marRight w:val="0"/>
      <w:marTop w:val="0"/>
      <w:marBottom w:val="0"/>
      <w:divBdr>
        <w:top w:val="none" w:sz="0" w:space="0" w:color="auto"/>
        <w:left w:val="none" w:sz="0" w:space="0" w:color="auto"/>
        <w:bottom w:val="none" w:sz="0" w:space="0" w:color="auto"/>
        <w:right w:val="none" w:sz="0" w:space="0" w:color="auto"/>
      </w:divBdr>
    </w:div>
    <w:div w:id="1275598159">
      <w:bodyDiv w:val="1"/>
      <w:marLeft w:val="0"/>
      <w:marRight w:val="0"/>
      <w:marTop w:val="0"/>
      <w:marBottom w:val="0"/>
      <w:divBdr>
        <w:top w:val="none" w:sz="0" w:space="0" w:color="auto"/>
        <w:left w:val="none" w:sz="0" w:space="0" w:color="auto"/>
        <w:bottom w:val="none" w:sz="0" w:space="0" w:color="auto"/>
        <w:right w:val="none" w:sz="0" w:space="0" w:color="auto"/>
      </w:divBdr>
    </w:div>
    <w:div w:id="1276012824">
      <w:bodyDiv w:val="1"/>
      <w:marLeft w:val="0"/>
      <w:marRight w:val="0"/>
      <w:marTop w:val="0"/>
      <w:marBottom w:val="0"/>
      <w:divBdr>
        <w:top w:val="none" w:sz="0" w:space="0" w:color="auto"/>
        <w:left w:val="none" w:sz="0" w:space="0" w:color="auto"/>
        <w:bottom w:val="none" w:sz="0" w:space="0" w:color="auto"/>
        <w:right w:val="none" w:sz="0" w:space="0" w:color="auto"/>
      </w:divBdr>
    </w:div>
    <w:div w:id="1279797061">
      <w:bodyDiv w:val="1"/>
      <w:marLeft w:val="0"/>
      <w:marRight w:val="0"/>
      <w:marTop w:val="0"/>
      <w:marBottom w:val="0"/>
      <w:divBdr>
        <w:top w:val="none" w:sz="0" w:space="0" w:color="auto"/>
        <w:left w:val="none" w:sz="0" w:space="0" w:color="auto"/>
        <w:bottom w:val="none" w:sz="0" w:space="0" w:color="auto"/>
        <w:right w:val="none" w:sz="0" w:space="0" w:color="auto"/>
      </w:divBdr>
    </w:div>
    <w:div w:id="1280449075">
      <w:bodyDiv w:val="1"/>
      <w:marLeft w:val="0"/>
      <w:marRight w:val="0"/>
      <w:marTop w:val="0"/>
      <w:marBottom w:val="0"/>
      <w:divBdr>
        <w:top w:val="none" w:sz="0" w:space="0" w:color="auto"/>
        <w:left w:val="none" w:sz="0" w:space="0" w:color="auto"/>
        <w:bottom w:val="none" w:sz="0" w:space="0" w:color="auto"/>
        <w:right w:val="none" w:sz="0" w:space="0" w:color="auto"/>
      </w:divBdr>
    </w:div>
    <w:div w:id="1286736177">
      <w:bodyDiv w:val="1"/>
      <w:marLeft w:val="0"/>
      <w:marRight w:val="0"/>
      <w:marTop w:val="0"/>
      <w:marBottom w:val="0"/>
      <w:divBdr>
        <w:top w:val="none" w:sz="0" w:space="0" w:color="auto"/>
        <w:left w:val="none" w:sz="0" w:space="0" w:color="auto"/>
        <w:bottom w:val="none" w:sz="0" w:space="0" w:color="auto"/>
        <w:right w:val="none" w:sz="0" w:space="0" w:color="auto"/>
      </w:divBdr>
    </w:div>
    <w:div w:id="1291127560">
      <w:bodyDiv w:val="1"/>
      <w:marLeft w:val="0"/>
      <w:marRight w:val="0"/>
      <w:marTop w:val="0"/>
      <w:marBottom w:val="0"/>
      <w:divBdr>
        <w:top w:val="none" w:sz="0" w:space="0" w:color="auto"/>
        <w:left w:val="none" w:sz="0" w:space="0" w:color="auto"/>
        <w:bottom w:val="none" w:sz="0" w:space="0" w:color="auto"/>
        <w:right w:val="none" w:sz="0" w:space="0" w:color="auto"/>
      </w:divBdr>
    </w:div>
    <w:div w:id="1300258940">
      <w:bodyDiv w:val="1"/>
      <w:marLeft w:val="0"/>
      <w:marRight w:val="0"/>
      <w:marTop w:val="0"/>
      <w:marBottom w:val="0"/>
      <w:divBdr>
        <w:top w:val="none" w:sz="0" w:space="0" w:color="auto"/>
        <w:left w:val="none" w:sz="0" w:space="0" w:color="auto"/>
        <w:bottom w:val="none" w:sz="0" w:space="0" w:color="auto"/>
        <w:right w:val="none" w:sz="0" w:space="0" w:color="auto"/>
      </w:divBdr>
    </w:div>
    <w:div w:id="1300765793">
      <w:bodyDiv w:val="1"/>
      <w:marLeft w:val="0"/>
      <w:marRight w:val="0"/>
      <w:marTop w:val="0"/>
      <w:marBottom w:val="0"/>
      <w:divBdr>
        <w:top w:val="none" w:sz="0" w:space="0" w:color="auto"/>
        <w:left w:val="none" w:sz="0" w:space="0" w:color="auto"/>
        <w:bottom w:val="none" w:sz="0" w:space="0" w:color="auto"/>
        <w:right w:val="none" w:sz="0" w:space="0" w:color="auto"/>
      </w:divBdr>
    </w:div>
    <w:div w:id="1309475749">
      <w:bodyDiv w:val="1"/>
      <w:marLeft w:val="0"/>
      <w:marRight w:val="0"/>
      <w:marTop w:val="0"/>
      <w:marBottom w:val="0"/>
      <w:divBdr>
        <w:top w:val="none" w:sz="0" w:space="0" w:color="auto"/>
        <w:left w:val="none" w:sz="0" w:space="0" w:color="auto"/>
        <w:bottom w:val="none" w:sz="0" w:space="0" w:color="auto"/>
        <w:right w:val="none" w:sz="0" w:space="0" w:color="auto"/>
      </w:divBdr>
    </w:div>
    <w:div w:id="1324816859">
      <w:bodyDiv w:val="1"/>
      <w:marLeft w:val="0"/>
      <w:marRight w:val="0"/>
      <w:marTop w:val="0"/>
      <w:marBottom w:val="0"/>
      <w:divBdr>
        <w:top w:val="none" w:sz="0" w:space="0" w:color="auto"/>
        <w:left w:val="none" w:sz="0" w:space="0" w:color="auto"/>
        <w:bottom w:val="none" w:sz="0" w:space="0" w:color="auto"/>
        <w:right w:val="none" w:sz="0" w:space="0" w:color="auto"/>
      </w:divBdr>
    </w:div>
    <w:div w:id="1338076609">
      <w:bodyDiv w:val="1"/>
      <w:marLeft w:val="0"/>
      <w:marRight w:val="0"/>
      <w:marTop w:val="0"/>
      <w:marBottom w:val="0"/>
      <w:divBdr>
        <w:top w:val="none" w:sz="0" w:space="0" w:color="auto"/>
        <w:left w:val="none" w:sz="0" w:space="0" w:color="auto"/>
        <w:bottom w:val="none" w:sz="0" w:space="0" w:color="auto"/>
        <w:right w:val="none" w:sz="0" w:space="0" w:color="auto"/>
      </w:divBdr>
    </w:div>
    <w:div w:id="1351637677">
      <w:bodyDiv w:val="1"/>
      <w:marLeft w:val="0"/>
      <w:marRight w:val="0"/>
      <w:marTop w:val="0"/>
      <w:marBottom w:val="0"/>
      <w:divBdr>
        <w:top w:val="none" w:sz="0" w:space="0" w:color="auto"/>
        <w:left w:val="none" w:sz="0" w:space="0" w:color="auto"/>
        <w:bottom w:val="none" w:sz="0" w:space="0" w:color="auto"/>
        <w:right w:val="none" w:sz="0" w:space="0" w:color="auto"/>
      </w:divBdr>
      <w:divsChild>
        <w:div w:id="1965036377">
          <w:marLeft w:val="0"/>
          <w:marRight w:val="0"/>
          <w:marTop w:val="0"/>
          <w:marBottom w:val="0"/>
          <w:divBdr>
            <w:top w:val="none" w:sz="0" w:space="0" w:color="auto"/>
            <w:left w:val="none" w:sz="0" w:space="0" w:color="auto"/>
            <w:bottom w:val="none" w:sz="0" w:space="0" w:color="auto"/>
            <w:right w:val="none" w:sz="0" w:space="0" w:color="auto"/>
          </w:divBdr>
        </w:div>
      </w:divsChild>
    </w:div>
    <w:div w:id="1364789147">
      <w:bodyDiv w:val="1"/>
      <w:marLeft w:val="0"/>
      <w:marRight w:val="0"/>
      <w:marTop w:val="0"/>
      <w:marBottom w:val="0"/>
      <w:divBdr>
        <w:top w:val="none" w:sz="0" w:space="0" w:color="auto"/>
        <w:left w:val="none" w:sz="0" w:space="0" w:color="auto"/>
        <w:bottom w:val="none" w:sz="0" w:space="0" w:color="auto"/>
        <w:right w:val="none" w:sz="0" w:space="0" w:color="auto"/>
      </w:divBdr>
    </w:div>
    <w:div w:id="1385644236">
      <w:bodyDiv w:val="1"/>
      <w:marLeft w:val="0"/>
      <w:marRight w:val="0"/>
      <w:marTop w:val="0"/>
      <w:marBottom w:val="0"/>
      <w:divBdr>
        <w:top w:val="none" w:sz="0" w:space="0" w:color="auto"/>
        <w:left w:val="none" w:sz="0" w:space="0" w:color="auto"/>
        <w:bottom w:val="none" w:sz="0" w:space="0" w:color="auto"/>
        <w:right w:val="none" w:sz="0" w:space="0" w:color="auto"/>
      </w:divBdr>
    </w:div>
    <w:div w:id="1386105622">
      <w:bodyDiv w:val="1"/>
      <w:marLeft w:val="0"/>
      <w:marRight w:val="0"/>
      <w:marTop w:val="0"/>
      <w:marBottom w:val="0"/>
      <w:divBdr>
        <w:top w:val="none" w:sz="0" w:space="0" w:color="auto"/>
        <w:left w:val="none" w:sz="0" w:space="0" w:color="auto"/>
        <w:bottom w:val="none" w:sz="0" w:space="0" w:color="auto"/>
        <w:right w:val="none" w:sz="0" w:space="0" w:color="auto"/>
      </w:divBdr>
    </w:div>
    <w:div w:id="1393383425">
      <w:bodyDiv w:val="1"/>
      <w:marLeft w:val="0"/>
      <w:marRight w:val="0"/>
      <w:marTop w:val="0"/>
      <w:marBottom w:val="0"/>
      <w:divBdr>
        <w:top w:val="none" w:sz="0" w:space="0" w:color="auto"/>
        <w:left w:val="none" w:sz="0" w:space="0" w:color="auto"/>
        <w:bottom w:val="none" w:sz="0" w:space="0" w:color="auto"/>
        <w:right w:val="none" w:sz="0" w:space="0" w:color="auto"/>
      </w:divBdr>
    </w:div>
    <w:div w:id="1394424106">
      <w:bodyDiv w:val="1"/>
      <w:marLeft w:val="0"/>
      <w:marRight w:val="0"/>
      <w:marTop w:val="0"/>
      <w:marBottom w:val="0"/>
      <w:divBdr>
        <w:top w:val="none" w:sz="0" w:space="0" w:color="auto"/>
        <w:left w:val="none" w:sz="0" w:space="0" w:color="auto"/>
        <w:bottom w:val="none" w:sz="0" w:space="0" w:color="auto"/>
        <w:right w:val="none" w:sz="0" w:space="0" w:color="auto"/>
      </w:divBdr>
    </w:div>
    <w:div w:id="1397706952">
      <w:bodyDiv w:val="1"/>
      <w:marLeft w:val="0"/>
      <w:marRight w:val="0"/>
      <w:marTop w:val="0"/>
      <w:marBottom w:val="0"/>
      <w:divBdr>
        <w:top w:val="none" w:sz="0" w:space="0" w:color="auto"/>
        <w:left w:val="none" w:sz="0" w:space="0" w:color="auto"/>
        <w:bottom w:val="none" w:sz="0" w:space="0" w:color="auto"/>
        <w:right w:val="none" w:sz="0" w:space="0" w:color="auto"/>
      </w:divBdr>
    </w:div>
    <w:div w:id="1408531238">
      <w:bodyDiv w:val="1"/>
      <w:marLeft w:val="0"/>
      <w:marRight w:val="0"/>
      <w:marTop w:val="0"/>
      <w:marBottom w:val="0"/>
      <w:divBdr>
        <w:top w:val="none" w:sz="0" w:space="0" w:color="auto"/>
        <w:left w:val="none" w:sz="0" w:space="0" w:color="auto"/>
        <w:bottom w:val="none" w:sz="0" w:space="0" w:color="auto"/>
        <w:right w:val="none" w:sz="0" w:space="0" w:color="auto"/>
      </w:divBdr>
    </w:div>
    <w:div w:id="1413697854">
      <w:bodyDiv w:val="1"/>
      <w:marLeft w:val="0"/>
      <w:marRight w:val="0"/>
      <w:marTop w:val="0"/>
      <w:marBottom w:val="0"/>
      <w:divBdr>
        <w:top w:val="none" w:sz="0" w:space="0" w:color="auto"/>
        <w:left w:val="none" w:sz="0" w:space="0" w:color="auto"/>
        <w:bottom w:val="none" w:sz="0" w:space="0" w:color="auto"/>
        <w:right w:val="none" w:sz="0" w:space="0" w:color="auto"/>
      </w:divBdr>
    </w:div>
    <w:div w:id="1422949659">
      <w:bodyDiv w:val="1"/>
      <w:marLeft w:val="0"/>
      <w:marRight w:val="0"/>
      <w:marTop w:val="0"/>
      <w:marBottom w:val="0"/>
      <w:divBdr>
        <w:top w:val="none" w:sz="0" w:space="0" w:color="auto"/>
        <w:left w:val="none" w:sz="0" w:space="0" w:color="auto"/>
        <w:bottom w:val="none" w:sz="0" w:space="0" w:color="auto"/>
        <w:right w:val="none" w:sz="0" w:space="0" w:color="auto"/>
      </w:divBdr>
    </w:div>
    <w:div w:id="1426808636">
      <w:bodyDiv w:val="1"/>
      <w:marLeft w:val="0"/>
      <w:marRight w:val="0"/>
      <w:marTop w:val="0"/>
      <w:marBottom w:val="0"/>
      <w:divBdr>
        <w:top w:val="none" w:sz="0" w:space="0" w:color="auto"/>
        <w:left w:val="none" w:sz="0" w:space="0" w:color="auto"/>
        <w:bottom w:val="none" w:sz="0" w:space="0" w:color="auto"/>
        <w:right w:val="none" w:sz="0" w:space="0" w:color="auto"/>
      </w:divBdr>
    </w:div>
    <w:div w:id="1433238554">
      <w:bodyDiv w:val="1"/>
      <w:marLeft w:val="0"/>
      <w:marRight w:val="0"/>
      <w:marTop w:val="0"/>
      <w:marBottom w:val="0"/>
      <w:divBdr>
        <w:top w:val="none" w:sz="0" w:space="0" w:color="auto"/>
        <w:left w:val="none" w:sz="0" w:space="0" w:color="auto"/>
        <w:bottom w:val="none" w:sz="0" w:space="0" w:color="auto"/>
        <w:right w:val="none" w:sz="0" w:space="0" w:color="auto"/>
      </w:divBdr>
    </w:div>
    <w:div w:id="1451363353">
      <w:bodyDiv w:val="1"/>
      <w:marLeft w:val="0"/>
      <w:marRight w:val="0"/>
      <w:marTop w:val="0"/>
      <w:marBottom w:val="0"/>
      <w:divBdr>
        <w:top w:val="none" w:sz="0" w:space="0" w:color="auto"/>
        <w:left w:val="none" w:sz="0" w:space="0" w:color="auto"/>
        <w:bottom w:val="none" w:sz="0" w:space="0" w:color="auto"/>
        <w:right w:val="none" w:sz="0" w:space="0" w:color="auto"/>
      </w:divBdr>
      <w:divsChild>
        <w:div w:id="227035697">
          <w:marLeft w:val="0"/>
          <w:marRight w:val="0"/>
          <w:marTop w:val="0"/>
          <w:marBottom w:val="0"/>
          <w:divBdr>
            <w:top w:val="none" w:sz="0" w:space="0" w:color="auto"/>
            <w:left w:val="none" w:sz="0" w:space="0" w:color="auto"/>
            <w:bottom w:val="none" w:sz="0" w:space="0" w:color="auto"/>
            <w:right w:val="none" w:sz="0" w:space="0" w:color="auto"/>
          </w:divBdr>
        </w:div>
      </w:divsChild>
    </w:div>
    <w:div w:id="1453087678">
      <w:bodyDiv w:val="1"/>
      <w:marLeft w:val="0"/>
      <w:marRight w:val="0"/>
      <w:marTop w:val="0"/>
      <w:marBottom w:val="0"/>
      <w:divBdr>
        <w:top w:val="none" w:sz="0" w:space="0" w:color="auto"/>
        <w:left w:val="none" w:sz="0" w:space="0" w:color="auto"/>
        <w:bottom w:val="none" w:sz="0" w:space="0" w:color="auto"/>
        <w:right w:val="none" w:sz="0" w:space="0" w:color="auto"/>
      </w:divBdr>
    </w:div>
    <w:div w:id="1458336493">
      <w:bodyDiv w:val="1"/>
      <w:marLeft w:val="0"/>
      <w:marRight w:val="0"/>
      <w:marTop w:val="0"/>
      <w:marBottom w:val="0"/>
      <w:divBdr>
        <w:top w:val="none" w:sz="0" w:space="0" w:color="auto"/>
        <w:left w:val="none" w:sz="0" w:space="0" w:color="auto"/>
        <w:bottom w:val="none" w:sz="0" w:space="0" w:color="auto"/>
        <w:right w:val="none" w:sz="0" w:space="0" w:color="auto"/>
      </w:divBdr>
    </w:div>
    <w:div w:id="1490054423">
      <w:bodyDiv w:val="1"/>
      <w:marLeft w:val="0"/>
      <w:marRight w:val="0"/>
      <w:marTop w:val="0"/>
      <w:marBottom w:val="0"/>
      <w:divBdr>
        <w:top w:val="none" w:sz="0" w:space="0" w:color="auto"/>
        <w:left w:val="none" w:sz="0" w:space="0" w:color="auto"/>
        <w:bottom w:val="none" w:sz="0" w:space="0" w:color="auto"/>
        <w:right w:val="none" w:sz="0" w:space="0" w:color="auto"/>
      </w:divBdr>
    </w:div>
    <w:div w:id="1498570235">
      <w:bodyDiv w:val="1"/>
      <w:marLeft w:val="0"/>
      <w:marRight w:val="0"/>
      <w:marTop w:val="0"/>
      <w:marBottom w:val="0"/>
      <w:divBdr>
        <w:top w:val="none" w:sz="0" w:space="0" w:color="auto"/>
        <w:left w:val="none" w:sz="0" w:space="0" w:color="auto"/>
        <w:bottom w:val="none" w:sz="0" w:space="0" w:color="auto"/>
        <w:right w:val="none" w:sz="0" w:space="0" w:color="auto"/>
      </w:divBdr>
    </w:div>
    <w:div w:id="1499805840">
      <w:bodyDiv w:val="1"/>
      <w:marLeft w:val="0"/>
      <w:marRight w:val="0"/>
      <w:marTop w:val="0"/>
      <w:marBottom w:val="0"/>
      <w:divBdr>
        <w:top w:val="none" w:sz="0" w:space="0" w:color="auto"/>
        <w:left w:val="none" w:sz="0" w:space="0" w:color="auto"/>
        <w:bottom w:val="none" w:sz="0" w:space="0" w:color="auto"/>
        <w:right w:val="none" w:sz="0" w:space="0" w:color="auto"/>
      </w:divBdr>
    </w:div>
    <w:div w:id="1554271906">
      <w:bodyDiv w:val="1"/>
      <w:marLeft w:val="0"/>
      <w:marRight w:val="0"/>
      <w:marTop w:val="0"/>
      <w:marBottom w:val="0"/>
      <w:divBdr>
        <w:top w:val="none" w:sz="0" w:space="0" w:color="auto"/>
        <w:left w:val="none" w:sz="0" w:space="0" w:color="auto"/>
        <w:bottom w:val="none" w:sz="0" w:space="0" w:color="auto"/>
        <w:right w:val="none" w:sz="0" w:space="0" w:color="auto"/>
      </w:divBdr>
    </w:div>
    <w:div w:id="1566720806">
      <w:bodyDiv w:val="1"/>
      <w:marLeft w:val="0"/>
      <w:marRight w:val="0"/>
      <w:marTop w:val="0"/>
      <w:marBottom w:val="0"/>
      <w:divBdr>
        <w:top w:val="none" w:sz="0" w:space="0" w:color="auto"/>
        <w:left w:val="none" w:sz="0" w:space="0" w:color="auto"/>
        <w:bottom w:val="none" w:sz="0" w:space="0" w:color="auto"/>
        <w:right w:val="none" w:sz="0" w:space="0" w:color="auto"/>
      </w:divBdr>
      <w:divsChild>
        <w:div w:id="1975287766">
          <w:marLeft w:val="0"/>
          <w:marRight w:val="0"/>
          <w:marTop w:val="0"/>
          <w:marBottom w:val="0"/>
          <w:divBdr>
            <w:top w:val="none" w:sz="0" w:space="0" w:color="auto"/>
            <w:left w:val="none" w:sz="0" w:space="0" w:color="auto"/>
            <w:bottom w:val="none" w:sz="0" w:space="0" w:color="auto"/>
            <w:right w:val="none" w:sz="0" w:space="0" w:color="auto"/>
          </w:divBdr>
        </w:div>
      </w:divsChild>
    </w:div>
    <w:div w:id="1574507973">
      <w:bodyDiv w:val="1"/>
      <w:marLeft w:val="0"/>
      <w:marRight w:val="0"/>
      <w:marTop w:val="0"/>
      <w:marBottom w:val="0"/>
      <w:divBdr>
        <w:top w:val="none" w:sz="0" w:space="0" w:color="auto"/>
        <w:left w:val="none" w:sz="0" w:space="0" w:color="auto"/>
        <w:bottom w:val="none" w:sz="0" w:space="0" w:color="auto"/>
        <w:right w:val="none" w:sz="0" w:space="0" w:color="auto"/>
      </w:divBdr>
    </w:div>
    <w:div w:id="1606496631">
      <w:bodyDiv w:val="1"/>
      <w:marLeft w:val="0"/>
      <w:marRight w:val="0"/>
      <w:marTop w:val="0"/>
      <w:marBottom w:val="0"/>
      <w:divBdr>
        <w:top w:val="none" w:sz="0" w:space="0" w:color="auto"/>
        <w:left w:val="none" w:sz="0" w:space="0" w:color="auto"/>
        <w:bottom w:val="none" w:sz="0" w:space="0" w:color="auto"/>
        <w:right w:val="none" w:sz="0" w:space="0" w:color="auto"/>
      </w:divBdr>
    </w:div>
    <w:div w:id="1636255482">
      <w:bodyDiv w:val="1"/>
      <w:marLeft w:val="0"/>
      <w:marRight w:val="0"/>
      <w:marTop w:val="0"/>
      <w:marBottom w:val="0"/>
      <w:divBdr>
        <w:top w:val="none" w:sz="0" w:space="0" w:color="auto"/>
        <w:left w:val="none" w:sz="0" w:space="0" w:color="auto"/>
        <w:bottom w:val="none" w:sz="0" w:space="0" w:color="auto"/>
        <w:right w:val="none" w:sz="0" w:space="0" w:color="auto"/>
      </w:divBdr>
    </w:div>
    <w:div w:id="1650671717">
      <w:bodyDiv w:val="1"/>
      <w:marLeft w:val="0"/>
      <w:marRight w:val="0"/>
      <w:marTop w:val="0"/>
      <w:marBottom w:val="0"/>
      <w:divBdr>
        <w:top w:val="none" w:sz="0" w:space="0" w:color="auto"/>
        <w:left w:val="none" w:sz="0" w:space="0" w:color="auto"/>
        <w:bottom w:val="none" w:sz="0" w:space="0" w:color="auto"/>
        <w:right w:val="none" w:sz="0" w:space="0" w:color="auto"/>
      </w:divBdr>
    </w:div>
    <w:div w:id="1653213559">
      <w:bodyDiv w:val="1"/>
      <w:marLeft w:val="0"/>
      <w:marRight w:val="0"/>
      <w:marTop w:val="0"/>
      <w:marBottom w:val="0"/>
      <w:divBdr>
        <w:top w:val="none" w:sz="0" w:space="0" w:color="auto"/>
        <w:left w:val="none" w:sz="0" w:space="0" w:color="auto"/>
        <w:bottom w:val="none" w:sz="0" w:space="0" w:color="auto"/>
        <w:right w:val="none" w:sz="0" w:space="0" w:color="auto"/>
      </w:divBdr>
    </w:div>
    <w:div w:id="1654481009">
      <w:bodyDiv w:val="1"/>
      <w:marLeft w:val="0"/>
      <w:marRight w:val="0"/>
      <w:marTop w:val="0"/>
      <w:marBottom w:val="0"/>
      <w:divBdr>
        <w:top w:val="none" w:sz="0" w:space="0" w:color="auto"/>
        <w:left w:val="none" w:sz="0" w:space="0" w:color="auto"/>
        <w:bottom w:val="none" w:sz="0" w:space="0" w:color="auto"/>
        <w:right w:val="none" w:sz="0" w:space="0" w:color="auto"/>
      </w:divBdr>
    </w:div>
    <w:div w:id="1659185446">
      <w:bodyDiv w:val="1"/>
      <w:marLeft w:val="0"/>
      <w:marRight w:val="0"/>
      <w:marTop w:val="0"/>
      <w:marBottom w:val="0"/>
      <w:divBdr>
        <w:top w:val="none" w:sz="0" w:space="0" w:color="auto"/>
        <w:left w:val="none" w:sz="0" w:space="0" w:color="auto"/>
        <w:bottom w:val="none" w:sz="0" w:space="0" w:color="auto"/>
        <w:right w:val="none" w:sz="0" w:space="0" w:color="auto"/>
      </w:divBdr>
    </w:div>
    <w:div w:id="1668677788">
      <w:bodyDiv w:val="1"/>
      <w:marLeft w:val="0"/>
      <w:marRight w:val="0"/>
      <w:marTop w:val="0"/>
      <w:marBottom w:val="0"/>
      <w:divBdr>
        <w:top w:val="none" w:sz="0" w:space="0" w:color="auto"/>
        <w:left w:val="none" w:sz="0" w:space="0" w:color="auto"/>
        <w:bottom w:val="none" w:sz="0" w:space="0" w:color="auto"/>
        <w:right w:val="none" w:sz="0" w:space="0" w:color="auto"/>
      </w:divBdr>
    </w:div>
    <w:div w:id="1675916508">
      <w:bodyDiv w:val="1"/>
      <w:marLeft w:val="0"/>
      <w:marRight w:val="0"/>
      <w:marTop w:val="0"/>
      <w:marBottom w:val="0"/>
      <w:divBdr>
        <w:top w:val="none" w:sz="0" w:space="0" w:color="auto"/>
        <w:left w:val="none" w:sz="0" w:space="0" w:color="auto"/>
        <w:bottom w:val="none" w:sz="0" w:space="0" w:color="auto"/>
        <w:right w:val="none" w:sz="0" w:space="0" w:color="auto"/>
      </w:divBdr>
    </w:div>
    <w:div w:id="1684630961">
      <w:bodyDiv w:val="1"/>
      <w:marLeft w:val="0"/>
      <w:marRight w:val="0"/>
      <w:marTop w:val="0"/>
      <w:marBottom w:val="0"/>
      <w:divBdr>
        <w:top w:val="none" w:sz="0" w:space="0" w:color="auto"/>
        <w:left w:val="none" w:sz="0" w:space="0" w:color="auto"/>
        <w:bottom w:val="none" w:sz="0" w:space="0" w:color="auto"/>
        <w:right w:val="none" w:sz="0" w:space="0" w:color="auto"/>
      </w:divBdr>
    </w:div>
    <w:div w:id="1698853919">
      <w:bodyDiv w:val="1"/>
      <w:marLeft w:val="0"/>
      <w:marRight w:val="0"/>
      <w:marTop w:val="0"/>
      <w:marBottom w:val="0"/>
      <w:divBdr>
        <w:top w:val="none" w:sz="0" w:space="0" w:color="auto"/>
        <w:left w:val="none" w:sz="0" w:space="0" w:color="auto"/>
        <w:bottom w:val="none" w:sz="0" w:space="0" w:color="auto"/>
        <w:right w:val="none" w:sz="0" w:space="0" w:color="auto"/>
      </w:divBdr>
    </w:div>
    <w:div w:id="1707481092">
      <w:bodyDiv w:val="1"/>
      <w:marLeft w:val="0"/>
      <w:marRight w:val="0"/>
      <w:marTop w:val="0"/>
      <w:marBottom w:val="0"/>
      <w:divBdr>
        <w:top w:val="none" w:sz="0" w:space="0" w:color="auto"/>
        <w:left w:val="none" w:sz="0" w:space="0" w:color="auto"/>
        <w:bottom w:val="none" w:sz="0" w:space="0" w:color="auto"/>
        <w:right w:val="none" w:sz="0" w:space="0" w:color="auto"/>
      </w:divBdr>
    </w:div>
    <w:div w:id="1713535367">
      <w:bodyDiv w:val="1"/>
      <w:marLeft w:val="0"/>
      <w:marRight w:val="0"/>
      <w:marTop w:val="0"/>
      <w:marBottom w:val="0"/>
      <w:divBdr>
        <w:top w:val="none" w:sz="0" w:space="0" w:color="auto"/>
        <w:left w:val="none" w:sz="0" w:space="0" w:color="auto"/>
        <w:bottom w:val="none" w:sz="0" w:space="0" w:color="auto"/>
        <w:right w:val="none" w:sz="0" w:space="0" w:color="auto"/>
      </w:divBdr>
    </w:div>
    <w:div w:id="1724214948">
      <w:bodyDiv w:val="1"/>
      <w:marLeft w:val="0"/>
      <w:marRight w:val="0"/>
      <w:marTop w:val="0"/>
      <w:marBottom w:val="0"/>
      <w:divBdr>
        <w:top w:val="none" w:sz="0" w:space="0" w:color="auto"/>
        <w:left w:val="none" w:sz="0" w:space="0" w:color="auto"/>
        <w:bottom w:val="none" w:sz="0" w:space="0" w:color="auto"/>
        <w:right w:val="none" w:sz="0" w:space="0" w:color="auto"/>
      </w:divBdr>
      <w:divsChild>
        <w:div w:id="545065337">
          <w:marLeft w:val="0"/>
          <w:marRight w:val="0"/>
          <w:marTop w:val="0"/>
          <w:marBottom w:val="0"/>
          <w:divBdr>
            <w:top w:val="none" w:sz="0" w:space="0" w:color="auto"/>
            <w:left w:val="none" w:sz="0" w:space="0" w:color="auto"/>
            <w:bottom w:val="none" w:sz="0" w:space="0" w:color="auto"/>
            <w:right w:val="none" w:sz="0" w:space="0" w:color="auto"/>
          </w:divBdr>
        </w:div>
      </w:divsChild>
    </w:div>
    <w:div w:id="1727291068">
      <w:bodyDiv w:val="1"/>
      <w:marLeft w:val="0"/>
      <w:marRight w:val="0"/>
      <w:marTop w:val="0"/>
      <w:marBottom w:val="0"/>
      <w:divBdr>
        <w:top w:val="none" w:sz="0" w:space="0" w:color="auto"/>
        <w:left w:val="none" w:sz="0" w:space="0" w:color="auto"/>
        <w:bottom w:val="none" w:sz="0" w:space="0" w:color="auto"/>
        <w:right w:val="none" w:sz="0" w:space="0" w:color="auto"/>
      </w:divBdr>
      <w:divsChild>
        <w:div w:id="103967407">
          <w:marLeft w:val="0"/>
          <w:marRight w:val="0"/>
          <w:marTop w:val="0"/>
          <w:marBottom w:val="0"/>
          <w:divBdr>
            <w:top w:val="none" w:sz="0" w:space="0" w:color="auto"/>
            <w:left w:val="none" w:sz="0" w:space="0" w:color="auto"/>
            <w:bottom w:val="none" w:sz="0" w:space="0" w:color="auto"/>
            <w:right w:val="none" w:sz="0" w:space="0" w:color="auto"/>
          </w:divBdr>
        </w:div>
      </w:divsChild>
    </w:div>
    <w:div w:id="1727954379">
      <w:bodyDiv w:val="1"/>
      <w:marLeft w:val="0"/>
      <w:marRight w:val="0"/>
      <w:marTop w:val="0"/>
      <w:marBottom w:val="0"/>
      <w:divBdr>
        <w:top w:val="none" w:sz="0" w:space="0" w:color="auto"/>
        <w:left w:val="none" w:sz="0" w:space="0" w:color="auto"/>
        <w:bottom w:val="none" w:sz="0" w:space="0" w:color="auto"/>
        <w:right w:val="none" w:sz="0" w:space="0" w:color="auto"/>
      </w:divBdr>
    </w:div>
    <w:div w:id="1728994342">
      <w:bodyDiv w:val="1"/>
      <w:marLeft w:val="0"/>
      <w:marRight w:val="0"/>
      <w:marTop w:val="0"/>
      <w:marBottom w:val="0"/>
      <w:divBdr>
        <w:top w:val="none" w:sz="0" w:space="0" w:color="auto"/>
        <w:left w:val="none" w:sz="0" w:space="0" w:color="auto"/>
        <w:bottom w:val="none" w:sz="0" w:space="0" w:color="auto"/>
        <w:right w:val="none" w:sz="0" w:space="0" w:color="auto"/>
      </w:divBdr>
    </w:div>
    <w:div w:id="1735278554">
      <w:bodyDiv w:val="1"/>
      <w:marLeft w:val="0"/>
      <w:marRight w:val="0"/>
      <w:marTop w:val="0"/>
      <w:marBottom w:val="0"/>
      <w:divBdr>
        <w:top w:val="none" w:sz="0" w:space="0" w:color="auto"/>
        <w:left w:val="none" w:sz="0" w:space="0" w:color="auto"/>
        <w:bottom w:val="none" w:sz="0" w:space="0" w:color="auto"/>
        <w:right w:val="none" w:sz="0" w:space="0" w:color="auto"/>
      </w:divBdr>
    </w:div>
    <w:div w:id="1746104039">
      <w:bodyDiv w:val="1"/>
      <w:marLeft w:val="0"/>
      <w:marRight w:val="0"/>
      <w:marTop w:val="0"/>
      <w:marBottom w:val="0"/>
      <w:divBdr>
        <w:top w:val="none" w:sz="0" w:space="0" w:color="auto"/>
        <w:left w:val="none" w:sz="0" w:space="0" w:color="auto"/>
        <w:bottom w:val="none" w:sz="0" w:space="0" w:color="auto"/>
        <w:right w:val="none" w:sz="0" w:space="0" w:color="auto"/>
      </w:divBdr>
    </w:div>
    <w:div w:id="1748188756">
      <w:bodyDiv w:val="1"/>
      <w:marLeft w:val="0"/>
      <w:marRight w:val="0"/>
      <w:marTop w:val="0"/>
      <w:marBottom w:val="0"/>
      <w:divBdr>
        <w:top w:val="none" w:sz="0" w:space="0" w:color="auto"/>
        <w:left w:val="none" w:sz="0" w:space="0" w:color="auto"/>
        <w:bottom w:val="none" w:sz="0" w:space="0" w:color="auto"/>
        <w:right w:val="none" w:sz="0" w:space="0" w:color="auto"/>
      </w:divBdr>
    </w:div>
    <w:div w:id="1765615846">
      <w:bodyDiv w:val="1"/>
      <w:marLeft w:val="0"/>
      <w:marRight w:val="0"/>
      <w:marTop w:val="0"/>
      <w:marBottom w:val="0"/>
      <w:divBdr>
        <w:top w:val="none" w:sz="0" w:space="0" w:color="auto"/>
        <w:left w:val="none" w:sz="0" w:space="0" w:color="auto"/>
        <w:bottom w:val="none" w:sz="0" w:space="0" w:color="auto"/>
        <w:right w:val="none" w:sz="0" w:space="0" w:color="auto"/>
      </w:divBdr>
    </w:div>
    <w:div w:id="1783062913">
      <w:bodyDiv w:val="1"/>
      <w:marLeft w:val="0"/>
      <w:marRight w:val="0"/>
      <w:marTop w:val="0"/>
      <w:marBottom w:val="0"/>
      <w:divBdr>
        <w:top w:val="none" w:sz="0" w:space="0" w:color="auto"/>
        <w:left w:val="none" w:sz="0" w:space="0" w:color="auto"/>
        <w:bottom w:val="none" w:sz="0" w:space="0" w:color="auto"/>
        <w:right w:val="none" w:sz="0" w:space="0" w:color="auto"/>
      </w:divBdr>
    </w:div>
    <w:div w:id="1785465377">
      <w:bodyDiv w:val="1"/>
      <w:marLeft w:val="0"/>
      <w:marRight w:val="0"/>
      <w:marTop w:val="0"/>
      <w:marBottom w:val="0"/>
      <w:divBdr>
        <w:top w:val="none" w:sz="0" w:space="0" w:color="auto"/>
        <w:left w:val="none" w:sz="0" w:space="0" w:color="auto"/>
        <w:bottom w:val="none" w:sz="0" w:space="0" w:color="auto"/>
        <w:right w:val="none" w:sz="0" w:space="0" w:color="auto"/>
      </w:divBdr>
      <w:divsChild>
        <w:div w:id="1177310937">
          <w:marLeft w:val="0"/>
          <w:marRight w:val="0"/>
          <w:marTop w:val="0"/>
          <w:marBottom w:val="0"/>
          <w:divBdr>
            <w:top w:val="none" w:sz="0" w:space="0" w:color="auto"/>
            <w:left w:val="none" w:sz="0" w:space="0" w:color="auto"/>
            <w:bottom w:val="none" w:sz="0" w:space="0" w:color="auto"/>
            <w:right w:val="none" w:sz="0" w:space="0" w:color="auto"/>
          </w:divBdr>
        </w:div>
      </w:divsChild>
    </w:div>
    <w:div w:id="1802533328">
      <w:bodyDiv w:val="1"/>
      <w:marLeft w:val="0"/>
      <w:marRight w:val="0"/>
      <w:marTop w:val="0"/>
      <w:marBottom w:val="0"/>
      <w:divBdr>
        <w:top w:val="none" w:sz="0" w:space="0" w:color="auto"/>
        <w:left w:val="none" w:sz="0" w:space="0" w:color="auto"/>
        <w:bottom w:val="none" w:sz="0" w:space="0" w:color="auto"/>
        <w:right w:val="none" w:sz="0" w:space="0" w:color="auto"/>
      </w:divBdr>
    </w:div>
    <w:div w:id="1804537347">
      <w:bodyDiv w:val="1"/>
      <w:marLeft w:val="0"/>
      <w:marRight w:val="0"/>
      <w:marTop w:val="0"/>
      <w:marBottom w:val="0"/>
      <w:divBdr>
        <w:top w:val="none" w:sz="0" w:space="0" w:color="auto"/>
        <w:left w:val="none" w:sz="0" w:space="0" w:color="auto"/>
        <w:bottom w:val="none" w:sz="0" w:space="0" w:color="auto"/>
        <w:right w:val="none" w:sz="0" w:space="0" w:color="auto"/>
      </w:divBdr>
    </w:div>
    <w:div w:id="1806122056">
      <w:bodyDiv w:val="1"/>
      <w:marLeft w:val="0"/>
      <w:marRight w:val="0"/>
      <w:marTop w:val="0"/>
      <w:marBottom w:val="0"/>
      <w:divBdr>
        <w:top w:val="none" w:sz="0" w:space="0" w:color="auto"/>
        <w:left w:val="none" w:sz="0" w:space="0" w:color="auto"/>
        <w:bottom w:val="none" w:sz="0" w:space="0" w:color="auto"/>
        <w:right w:val="none" w:sz="0" w:space="0" w:color="auto"/>
      </w:divBdr>
    </w:div>
    <w:div w:id="1806697599">
      <w:bodyDiv w:val="1"/>
      <w:marLeft w:val="0"/>
      <w:marRight w:val="0"/>
      <w:marTop w:val="0"/>
      <w:marBottom w:val="0"/>
      <w:divBdr>
        <w:top w:val="none" w:sz="0" w:space="0" w:color="auto"/>
        <w:left w:val="none" w:sz="0" w:space="0" w:color="auto"/>
        <w:bottom w:val="none" w:sz="0" w:space="0" w:color="auto"/>
        <w:right w:val="none" w:sz="0" w:space="0" w:color="auto"/>
      </w:divBdr>
      <w:divsChild>
        <w:div w:id="774981903">
          <w:marLeft w:val="0"/>
          <w:marRight w:val="0"/>
          <w:marTop w:val="0"/>
          <w:marBottom w:val="0"/>
          <w:divBdr>
            <w:top w:val="none" w:sz="0" w:space="0" w:color="auto"/>
            <w:left w:val="none" w:sz="0" w:space="0" w:color="auto"/>
            <w:bottom w:val="none" w:sz="0" w:space="0" w:color="auto"/>
            <w:right w:val="none" w:sz="0" w:space="0" w:color="auto"/>
          </w:divBdr>
        </w:div>
      </w:divsChild>
    </w:div>
    <w:div w:id="1820263716">
      <w:bodyDiv w:val="1"/>
      <w:marLeft w:val="0"/>
      <w:marRight w:val="0"/>
      <w:marTop w:val="0"/>
      <w:marBottom w:val="0"/>
      <w:divBdr>
        <w:top w:val="none" w:sz="0" w:space="0" w:color="auto"/>
        <w:left w:val="none" w:sz="0" w:space="0" w:color="auto"/>
        <w:bottom w:val="none" w:sz="0" w:space="0" w:color="auto"/>
        <w:right w:val="none" w:sz="0" w:space="0" w:color="auto"/>
      </w:divBdr>
    </w:div>
    <w:div w:id="1827240110">
      <w:bodyDiv w:val="1"/>
      <w:marLeft w:val="0"/>
      <w:marRight w:val="0"/>
      <w:marTop w:val="0"/>
      <w:marBottom w:val="0"/>
      <w:divBdr>
        <w:top w:val="none" w:sz="0" w:space="0" w:color="auto"/>
        <w:left w:val="none" w:sz="0" w:space="0" w:color="auto"/>
        <w:bottom w:val="none" w:sz="0" w:space="0" w:color="auto"/>
        <w:right w:val="none" w:sz="0" w:space="0" w:color="auto"/>
      </w:divBdr>
    </w:div>
    <w:div w:id="1829397484">
      <w:bodyDiv w:val="1"/>
      <w:marLeft w:val="0"/>
      <w:marRight w:val="0"/>
      <w:marTop w:val="0"/>
      <w:marBottom w:val="0"/>
      <w:divBdr>
        <w:top w:val="none" w:sz="0" w:space="0" w:color="auto"/>
        <w:left w:val="none" w:sz="0" w:space="0" w:color="auto"/>
        <w:bottom w:val="none" w:sz="0" w:space="0" w:color="auto"/>
        <w:right w:val="none" w:sz="0" w:space="0" w:color="auto"/>
      </w:divBdr>
    </w:div>
    <w:div w:id="1832480198">
      <w:bodyDiv w:val="1"/>
      <w:marLeft w:val="0"/>
      <w:marRight w:val="0"/>
      <w:marTop w:val="0"/>
      <w:marBottom w:val="0"/>
      <w:divBdr>
        <w:top w:val="none" w:sz="0" w:space="0" w:color="auto"/>
        <w:left w:val="none" w:sz="0" w:space="0" w:color="auto"/>
        <w:bottom w:val="none" w:sz="0" w:space="0" w:color="auto"/>
        <w:right w:val="none" w:sz="0" w:space="0" w:color="auto"/>
      </w:divBdr>
    </w:div>
    <w:div w:id="1847553719">
      <w:bodyDiv w:val="1"/>
      <w:marLeft w:val="0"/>
      <w:marRight w:val="0"/>
      <w:marTop w:val="0"/>
      <w:marBottom w:val="0"/>
      <w:divBdr>
        <w:top w:val="none" w:sz="0" w:space="0" w:color="auto"/>
        <w:left w:val="none" w:sz="0" w:space="0" w:color="auto"/>
        <w:bottom w:val="none" w:sz="0" w:space="0" w:color="auto"/>
        <w:right w:val="none" w:sz="0" w:space="0" w:color="auto"/>
      </w:divBdr>
    </w:div>
    <w:div w:id="1861620126">
      <w:bodyDiv w:val="1"/>
      <w:marLeft w:val="0"/>
      <w:marRight w:val="0"/>
      <w:marTop w:val="0"/>
      <w:marBottom w:val="0"/>
      <w:divBdr>
        <w:top w:val="none" w:sz="0" w:space="0" w:color="auto"/>
        <w:left w:val="none" w:sz="0" w:space="0" w:color="auto"/>
        <w:bottom w:val="none" w:sz="0" w:space="0" w:color="auto"/>
        <w:right w:val="none" w:sz="0" w:space="0" w:color="auto"/>
      </w:divBdr>
    </w:div>
    <w:div w:id="1865628481">
      <w:bodyDiv w:val="1"/>
      <w:marLeft w:val="0"/>
      <w:marRight w:val="0"/>
      <w:marTop w:val="0"/>
      <w:marBottom w:val="0"/>
      <w:divBdr>
        <w:top w:val="none" w:sz="0" w:space="0" w:color="auto"/>
        <w:left w:val="none" w:sz="0" w:space="0" w:color="auto"/>
        <w:bottom w:val="none" w:sz="0" w:space="0" w:color="auto"/>
        <w:right w:val="none" w:sz="0" w:space="0" w:color="auto"/>
      </w:divBdr>
    </w:div>
    <w:div w:id="1871140299">
      <w:bodyDiv w:val="1"/>
      <w:marLeft w:val="0"/>
      <w:marRight w:val="0"/>
      <w:marTop w:val="0"/>
      <w:marBottom w:val="0"/>
      <w:divBdr>
        <w:top w:val="none" w:sz="0" w:space="0" w:color="auto"/>
        <w:left w:val="none" w:sz="0" w:space="0" w:color="auto"/>
        <w:bottom w:val="none" w:sz="0" w:space="0" w:color="auto"/>
        <w:right w:val="none" w:sz="0" w:space="0" w:color="auto"/>
      </w:divBdr>
    </w:div>
    <w:div w:id="1894149611">
      <w:bodyDiv w:val="1"/>
      <w:marLeft w:val="0"/>
      <w:marRight w:val="0"/>
      <w:marTop w:val="0"/>
      <w:marBottom w:val="0"/>
      <w:divBdr>
        <w:top w:val="none" w:sz="0" w:space="0" w:color="auto"/>
        <w:left w:val="none" w:sz="0" w:space="0" w:color="auto"/>
        <w:bottom w:val="none" w:sz="0" w:space="0" w:color="auto"/>
        <w:right w:val="none" w:sz="0" w:space="0" w:color="auto"/>
      </w:divBdr>
    </w:div>
    <w:div w:id="1908221170">
      <w:bodyDiv w:val="1"/>
      <w:marLeft w:val="0"/>
      <w:marRight w:val="0"/>
      <w:marTop w:val="0"/>
      <w:marBottom w:val="0"/>
      <w:divBdr>
        <w:top w:val="none" w:sz="0" w:space="0" w:color="auto"/>
        <w:left w:val="none" w:sz="0" w:space="0" w:color="auto"/>
        <w:bottom w:val="none" w:sz="0" w:space="0" w:color="auto"/>
        <w:right w:val="none" w:sz="0" w:space="0" w:color="auto"/>
      </w:divBdr>
    </w:div>
    <w:div w:id="1913005562">
      <w:bodyDiv w:val="1"/>
      <w:marLeft w:val="0"/>
      <w:marRight w:val="0"/>
      <w:marTop w:val="0"/>
      <w:marBottom w:val="0"/>
      <w:divBdr>
        <w:top w:val="none" w:sz="0" w:space="0" w:color="auto"/>
        <w:left w:val="none" w:sz="0" w:space="0" w:color="auto"/>
        <w:bottom w:val="none" w:sz="0" w:space="0" w:color="auto"/>
        <w:right w:val="none" w:sz="0" w:space="0" w:color="auto"/>
      </w:divBdr>
    </w:div>
    <w:div w:id="1935698276">
      <w:bodyDiv w:val="1"/>
      <w:marLeft w:val="0"/>
      <w:marRight w:val="0"/>
      <w:marTop w:val="0"/>
      <w:marBottom w:val="0"/>
      <w:divBdr>
        <w:top w:val="none" w:sz="0" w:space="0" w:color="auto"/>
        <w:left w:val="none" w:sz="0" w:space="0" w:color="auto"/>
        <w:bottom w:val="none" w:sz="0" w:space="0" w:color="auto"/>
        <w:right w:val="none" w:sz="0" w:space="0" w:color="auto"/>
      </w:divBdr>
    </w:div>
    <w:div w:id="1940522396">
      <w:bodyDiv w:val="1"/>
      <w:marLeft w:val="0"/>
      <w:marRight w:val="0"/>
      <w:marTop w:val="0"/>
      <w:marBottom w:val="0"/>
      <w:divBdr>
        <w:top w:val="none" w:sz="0" w:space="0" w:color="auto"/>
        <w:left w:val="none" w:sz="0" w:space="0" w:color="auto"/>
        <w:bottom w:val="none" w:sz="0" w:space="0" w:color="auto"/>
        <w:right w:val="none" w:sz="0" w:space="0" w:color="auto"/>
      </w:divBdr>
    </w:div>
    <w:div w:id="1946113254">
      <w:bodyDiv w:val="1"/>
      <w:marLeft w:val="0"/>
      <w:marRight w:val="0"/>
      <w:marTop w:val="0"/>
      <w:marBottom w:val="0"/>
      <w:divBdr>
        <w:top w:val="none" w:sz="0" w:space="0" w:color="auto"/>
        <w:left w:val="none" w:sz="0" w:space="0" w:color="auto"/>
        <w:bottom w:val="none" w:sz="0" w:space="0" w:color="auto"/>
        <w:right w:val="none" w:sz="0" w:space="0" w:color="auto"/>
      </w:divBdr>
    </w:div>
    <w:div w:id="1956252797">
      <w:bodyDiv w:val="1"/>
      <w:marLeft w:val="0"/>
      <w:marRight w:val="0"/>
      <w:marTop w:val="0"/>
      <w:marBottom w:val="0"/>
      <w:divBdr>
        <w:top w:val="none" w:sz="0" w:space="0" w:color="auto"/>
        <w:left w:val="none" w:sz="0" w:space="0" w:color="auto"/>
        <w:bottom w:val="none" w:sz="0" w:space="0" w:color="auto"/>
        <w:right w:val="none" w:sz="0" w:space="0" w:color="auto"/>
      </w:divBdr>
    </w:div>
    <w:div w:id="1957103292">
      <w:bodyDiv w:val="1"/>
      <w:marLeft w:val="0"/>
      <w:marRight w:val="0"/>
      <w:marTop w:val="0"/>
      <w:marBottom w:val="0"/>
      <w:divBdr>
        <w:top w:val="none" w:sz="0" w:space="0" w:color="auto"/>
        <w:left w:val="none" w:sz="0" w:space="0" w:color="auto"/>
        <w:bottom w:val="none" w:sz="0" w:space="0" w:color="auto"/>
        <w:right w:val="none" w:sz="0" w:space="0" w:color="auto"/>
      </w:divBdr>
    </w:div>
    <w:div w:id="1962606827">
      <w:bodyDiv w:val="1"/>
      <w:marLeft w:val="0"/>
      <w:marRight w:val="0"/>
      <w:marTop w:val="0"/>
      <w:marBottom w:val="0"/>
      <w:divBdr>
        <w:top w:val="none" w:sz="0" w:space="0" w:color="auto"/>
        <w:left w:val="none" w:sz="0" w:space="0" w:color="auto"/>
        <w:bottom w:val="none" w:sz="0" w:space="0" w:color="auto"/>
        <w:right w:val="none" w:sz="0" w:space="0" w:color="auto"/>
      </w:divBdr>
    </w:div>
    <w:div w:id="1964925174">
      <w:bodyDiv w:val="1"/>
      <w:marLeft w:val="0"/>
      <w:marRight w:val="0"/>
      <w:marTop w:val="0"/>
      <w:marBottom w:val="0"/>
      <w:divBdr>
        <w:top w:val="none" w:sz="0" w:space="0" w:color="auto"/>
        <w:left w:val="none" w:sz="0" w:space="0" w:color="auto"/>
        <w:bottom w:val="none" w:sz="0" w:space="0" w:color="auto"/>
        <w:right w:val="none" w:sz="0" w:space="0" w:color="auto"/>
      </w:divBdr>
    </w:div>
    <w:div w:id="1968580751">
      <w:bodyDiv w:val="1"/>
      <w:marLeft w:val="0"/>
      <w:marRight w:val="0"/>
      <w:marTop w:val="0"/>
      <w:marBottom w:val="0"/>
      <w:divBdr>
        <w:top w:val="none" w:sz="0" w:space="0" w:color="auto"/>
        <w:left w:val="none" w:sz="0" w:space="0" w:color="auto"/>
        <w:bottom w:val="none" w:sz="0" w:space="0" w:color="auto"/>
        <w:right w:val="none" w:sz="0" w:space="0" w:color="auto"/>
      </w:divBdr>
    </w:div>
    <w:div w:id="1974172202">
      <w:bodyDiv w:val="1"/>
      <w:marLeft w:val="0"/>
      <w:marRight w:val="0"/>
      <w:marTop w:val="0"/>
      <w:marBottom w:val="0"/>
      <w:divBdr>
        <w:top w:val="none" w:sz="0" w:space="0" w:color="auto"/>
        <w:left w:val="none" w:sz="0" w:space="0" w:color="auto"/>
        <w:bottom w:val="none" w:sz="0" w:space="0" w:color="auto"/>
        <w:right w:val="none" w:sz="0" w:space="0" w:color="auto"/>
      </w:divBdr>
    </w:div>
    <w:div w:id="2010018146">
      <w:bodyDiv w:val="1"/>
      <w:marLeft w:val="0"/>
      <w:marRight w:val="0"/>
      <w:marTop w:val="0"/>
      <w:marBottom w:val="0"/>
      <w:divBdr>
        <w:top w:val="none" w:sz="0" w:space="0" w:color="auto"/>
        <w:left w:val="none" w:sz="0" w:space="0" w:color="auto"/>
        <w:bottom w:val="none" w:sz="0" w:space="0" w:color="auto"/>
        <w:right w:val="none" w:sz="0" w:space="0" w:color="auto"/>
      </w:divBdr>
    </w:div>
    <w:div w:id="2012946033">
      <w:bodyDiv w:val="1"/>
      <w:marLeft w:val="0"/>
      <w:marRight w:val="0"/>
      <w:marTop w:val="0"/>
      <w:marBottom w:val="0"/>
      <w:divBdr>
        <w:top w:val="none" w:sz="0" w:space="0" w:color="auto"/>
        <w:left w:val="none" w:sz="0" w:space="0" w:color="auto"/>
        <w:bottom w:val="none" w:sz="0" w:space="0" w:color="auto"/>
        <w:right w:val="none" w:sz="0" w:space="0" w:color="auto"/>
      </w:divBdr>
      <w:divsChild>
        <w:div w:id="1810590807">
          <w:marLeft w:val="0"/>
          <w:marRight w:val="0"/>
          <w:marTop w:val="0"/>
          <w:marBottom w:val="0"/>
          <w:divBdr>
            <w:top w:val="none" w:sz="0" w:space="0" w:color="auto"/>
            <w:left w:val="none" w:sz="0" w:space="0" w:color="auto"/>
            <w:bottom w:val="none" w:sz="0" w:space="0" w:color="auto"/>
            <w:right w:val="none" w:sz="0" w:space="0" w:color="auto"/>
          </w:divBdr>
        </w:div>
      </w:divsChild>
    </w:div>
    <w:div w:id="2022582144">
      <w:bodyDiv w:val="1"/>
      <w:marLeft w:val="0"/>
      <w:marRight w:val="0"/>
      <w:marTop w:val="0"/>
      <w:marBottom w:val="0"/>
      <w:divBdr>
        <w:top w:val="none" w:sz="0" w:space="0" w:color="auto"/>
        <w:left w:val="none" w:sz="0" w:space="0" w:color="auto"/>
        <w:bottom w:val="none" w:sz="0" w:space="0" w:color="auto"/>
        <w:right w:val="none" w:sz="0" w:space="0" w:color="auto"/>
      </w:divBdr>
      <w:divsChild>
        <w:div w:id="87317297">
          <w:marLeft w:val="0"/>
          <w:marRight w:val="0"/>
          <w:marTop w:val="0"/>
          <w:marBottom w:val="0"/>
          <w:divBdr>
            <w:top w:val="none" w:sz="0" w:space="0" w:color="auto"/>
            <w:left w:val="none" w:sz="0" w:space="0" w:color="auto"/>
            <w:bottom w:val="none" w:sz="0" w:space="0" w:color="auto"/>
            <w:right w:val="none" w:sz="0" w:space="0" w:color="auto"/>
          </w:divBdr>
        </w:div>
      </w:divsChild>
    </w:div>
    <w:div w:id="2023512259">
      <w:bodyDiv w:val="1"/>
      <w:marLeft w:val="0"/>
      <w:marRight w:val="0"/>
      <w:marTop w:val="0"/>
      <w:marBottom w:val="0"/>
      <w:divBdr>
        <w:top w:val="none" w:sz="0" w:space="0" w:color="auto"/>
        <w:left w:val="none" w:sz="0" w:space="0" w:color="auto"/>
        <w:bottom w:val="none" w:sz="0" w:space="0" w:color="auto"/>
        <w:right w:val="none" w:sz="0" w:space="0" w:color="auto"/>
      </w:divBdr>
    </w:div>
    <w:div w:id="2030184170">
      <w:bodyDiv w:val="1"/>
      <w:marLeft w:val="0"/>
      <w:marRight w:val="0"/>
      <w:marTop w:val="0"/>
      <w:marBottom w:val="0"/>
      <w:divBdr>
        <w:top w:val="none" w:sz="0" w:space="0" w:color="auto"/>
        <w:left w:val="none" w:sz="0" w:space="0" w:color="auto"/>
        <w:bottom w:val="none" w:sz="0" w:space="0" w:color="auto"/>
        <w:right w:val="none" w:sz="0" w:space="0" w:color="auto"/>
      </w:divBdr>
    </w:div>
    <w:div w:id="2035111371">
      <w:bodyDiv w:val="1"/>
      <w:marLeft w:val="0"/>
      <w:marRight w:val="0"/>
      <w:marTop w:val="0"/>
      <w:marBottom w:val="0"/>
      <w:divBdr>
        <w:top w:val="none" w:sz="0" w:space="0" w:color="auto"/>
        <w:left w:val="none" w:sz="0" w:space="0" w:color="auto"/>
        <w:bottom w:val="none" w:sz="0" w:space="0" w:color="auto"/>
        <w:right w:val="none" w:sz="0" w:space="0" w:color="auto"/>
      </w:divBdr>
    </w:div>
    <w:div w:id="2041081969">
      <w:bodyDiv w:val="1"/>
      <w:marLeft w:val="0"/>
      <w:marRight w:val="0"/>
      <w:marTop w:val="0"/>
      <w:marBottom w:val="0"/>
      <w:divBdr>
        <w:top w:val="none" w:sz="0" w:space="0" w:color="auto"/>
        <w:left w:val="none" w:sz="0" w:space="0" w:color="auto"/>
        <w:bottom w:val="none" w:sz="0" w:space="0" w:color="auto"/>
        <w:right w:val="none" w:sz="0" w:space="0" w:color="auto"/>
      </w:divBdr>
      <w:divsChild>
        <w:div w:id="857356919">
          <w:marLeft w:val="0"/>
          <w:marRight w:val="0"/>
          <w:marTop w:val="0"/>
          <w:marBottom w:val="0"/>
          <w:divBdr>
            <w:top w:val="none" w:sz="0" w:space="0" w:color="auto"/>
            <w:left w:val="none" w:sz="0" w:space="0" w:color="auto"/>
            <w:bottom w:val="none" w:sz="0" w:space="0" w:color="auto"/>
            <w:right w:val="none" w:sz="0" w:space="0" w:color="auto"/>
          </w:divBdr>
        </w:div>
      </w:divsChild>
    </w:div>
    <w:div w:id="2044091540">
      <w:bodyDiv w:val="1"/>
      <w:marLeft w:val="0"/>
      <w:marRight w:val="0"/>
      <w:marTop w:val="0"/>
      <w:marBottom w:val="0"/>
      <w:divBdr>
        <w:top w:val="none" w:sz="0" w:space="0" w:color="auto"/>
        <w:left w:val="none" w:sz="0" w:space="0" w:color="auto"/>
        <w:bottom w:val="none" w:sz="0" w:space="0" w:color="auto"/>
        <w:right w:val="none" w:sz="0" w:space="0" w:color="auto"/>
      </w:divBdr>
    </w:div>
    <w:div w:id="2044092958">
      <w:bodyDiv w:val="1"/>
      <w:marLeft w:val="0"/>
      <w:marRight w:val="0"/>
      <w:marTop w:val="0"/>
      <w:marBottom w:val="0"/>
      <w:divBdr>
        <w:top w:val="none" w:sz="0" w:space="0" w:color="auto"/>
        <w:left w:val="none" w:sz="0" w:space="0" w:color="auto"/>
        <w:bottom w:val="none" w:sz="0" w:space="0" w:color="auto"/>
        <w:right w:val="none" w:sz="0" w:space="0" w:color="auto"/>
      </w:divBdr>
    </w:div>
    <w:div w:id="2050259862">
      <w:bodyDiv w:val="1"/>
      <w:marLeft w:val="0"/>
      <w:marRight w:val="0"/>
      <w:marTop w:val="0"/>
      <w:marBottom w:val="0"/>
      <w:divBdr>
        <w:top w:val="none" w:sz="0" w:space="0" w:color="auto"/>
        <w:left w:val="none" w:sz="0" w:space="0" w:color="auto"/>
        <w:bottom w:val="none" w:sz="0" w:space="0" w:color="auto"/>
        <w:right w:val="none" w:sz="0" w:space="0" w:color="auto"/>
      </w:divBdr>
    </w:div>
    <w:div w:id="2097165086">
      <w:bodyDiv w:val="1"/>
      <w:marLeft w:val="0"/>
      <w:marRight w:val="0"/>
      <w:marTop w:val="0"/>
      <w:marBottom w:val="0"/>
      <w:divBdr>
        <w:top w:val="none" w:sz="0" w:space="0" w:color="auto"/>
        <w:left w:val="none" w:sz="0" w:space="0" w:color="auto"/>
        <w:bottom w:val="none" w:sz="0" w:space="0" w:color="auto"/>
        <w:right w:val="none" w:sz="0" w:space="0" w:color="auto"/>
      </w:divBdr>
    </w:div>
    <w:div w:id="2097626962">
      <w:bodyDiv w:val="1"/>
      <w:marLeft w:val="0"/>
      <w:marRight w:val="0"/>
      <w:marTop w:val="0"/>
      <w:marBottom w:val="0"/>
      <w:divBdr>
        <w:top w:val="none" w:sz="0" w:space="0" w:color="auto"/>
        <w:left w:val="none" w:sz="0" w:space="0" w:color="auto"/>
        <w:bottom w:val="none" w:sz="0" w:space="0" w:color="auto"/>
        <w:right w:val="none" w:sz="0" w:space="0" w:color="auto"/>
      </w:divBdr>
    </w:div>
    <w:div w:id="2103798338">
      <w:bodyDiv w:val="1"/>
      <w:marLeft w:val="0"/>
      <w:marRight w:val="0"/>
      <w:marTop w:val="0"/>
      <w:marBottom w:val="0"/>
      <w:divBdr>
        <w:top w:val="none" w:sz="0" w:space="0" w:color="auto"/>
        <w:left w:val="none" w:sz="0" w:space="0" w:color="auto"/>
        <w:bottom w:val="none" w:sz="0" w:space="0" w:color="auto"/>
        <w:right w:val="none" w:sz="0" w:space="0" w:color="auto"/>
      </w:divBdr>
    </w:div>
    <w:div w:id="2106683333">
      <w:bodyDiv w:val="1"/>
      <w:marLeft w:val="0"/>
      <w:marRight w:val="0"/>
      <w:marTop w:val="0"/>
      <w:marBottom w:val="0"/>
      <w:divBdr>
        <w:top w:val="none" w:sz="0" w:space="0" w:color="auto"/>
        <w:left w:val="none" w:sz="0" w:space="0" w:color="auto"/>
        <w:bottom w:val="none" w:sz="0" w:space="0" w:color="auto"/>
        <w:right w:val="none" w:sz="0" w:space="0" w:color="auto"/>
      </w:divBdr>
    </w:div>
    <w:div w:id="2121486569">
      <w:bodyDiv w:val="1"/>
      <w:marLeft w:val="0"/>
      <w:marRight w:val="0"/>
      <w:marTop w:val="0"/>
      <w:marBottom w:val="0"/>
      <w:divBdr>
        <w:top w:val="none" w:sz="0" w:space="0" w:color="auto"/>
        <w:left w:val="none" w:sz="0" w:space="0" w:color="auto"/>
        <w:bottom w:val="none" w:sz="0" w:space="0" w:color="auto"/>
        <w:right w:val="none" w:sz="0" w:space="0" w:color="auto"/>
      </w:divBdr>
    </w:div>
    <w:div w:id="2128156827">
      <w:bodyDiv w:val="1"/>
      <w:marLeft w:val="0"/>
      <w:marRight w:val="0"/>
      <w:marTop w:val="0"/>
      <w:marBottom w:val="0"/>
      <w:divBdr>
        <w:top w:val="none" w:sz="0" w:space="0" w:color="auto"/>
        <w:left w:val="none" w:sz="0" w:space="0" w:color="auto"/>
        <w:bottom w:val="none" w:sz="0" w:space="0" w:color="auto"/>
        <w:right w:val="none" w:sz="0" w:space="0" w:color="auto"/>
      </w:divBdr>
    </w:div>
    <w:div w:id="2134860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ucg.ac.me/skladiste/blog_609332/objava_105202/fajlovi/Creswell.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4038/sljmuok.v10i1.168" TargetMode="External"/><Relationship Id="rId38" Type="http://schemas.openxmlformats.org/officeDocument/2006/relationships/hyperlink" Target="https://www.spss-tutorials.com/spss-data-analysi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08/ijoem-01-2022-0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researchgate.net/publication/383864269_Gemstones_Supply_Chain_Management_through_Blockchain_Mechanism" TargetMode="External"/><Relationship Id="rId37" Type="http://schemas.openxmlformats.org/officeDocument/2006/relationships/hyperlink" Target="https://spc.cmb.ac.lk/wp-content/uploads/2016/06/SPSS-Basics-24-05-2014.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20944/preprints202407.0714.v1" TargetMode="External"/><Relationship Id="rId36" Type="http://schemas.openxmlformats.org/officeDocument/2006/relationships/hyperlink" Target="https://www.ibm.com/products/spss-statisti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504/ijecrm.2010.0361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125223.125254" TargetMode="External"/><Relationship Id="rId30" Type="http://schemas.openxmlformats.org/officeDocument/2006/relationships/hyperlink" Target="https://www.researchgate.net/publication/378299422_What_are_the_specific_barriers_in_Ratnapura_District_in_Gem_Industry?enrichId=rgreq-995dc2f929d161e69041a14ac13f008d-XXX&amp;enrichSource=Y292ZXJQYWdlOzM3ODI5OTQyMjtBUzoxMTQzMTI4MTIyNDQ4NDM1MUAxNzA4Mjc2Njk4OTUy&amp;el=1_x_3&amp;_esc=publicationCoverPdf" TargetMode="External"/><Relationship Id="rId35" Type="http://schemas.openxmlformats.org/officeDocument/2006/relationships/hyperlink" Target="https://www.scribbr.com/methodology/literature-review/"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332B2-F802-44A6-8EBE-8A41A379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53</Pages>
  <Words>11957</Words>
  <Characters>68159</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YASINI KARUNANAYAKE (2313473)</cp:lastModifiedBy>
  <cp:revision>148</cp:revision>
  <dcterms:created xsi:type="dcterms:W3CDTF">2025-02-13T06:07:00Z</dcterms:created>
  <dcterms:modified xsi:type="dcterms:W3CDTF">2025-02-21T08:46:00Z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Enabled">
    <vt:lpwstr>true</vt:lpwstr>
  </property>
  <property fmtid="{D5CDD505-2E9C-101B-9397-08002B2CF9AE}" pid="3" name="MSIP_Label_09e9a456-2778-4ca9-be06-1190b1e1118a_SetDate">
    <vt:lpwstr>2025-02-13T06:27:05Z</vt:lpwstr>
  </property>
  <property fmtid="{D5CDD505-2E9C-101B-9397-08002B2CF9AE}" pid="4" name="MSIP_Label_09e9a456-2778-4ca9-be06-1190b1e1118a_Method">
    <vt:lpwstr>Standard</vt:lpwstr>
  </property>
  <property fmtid="{D5CDD505-2E9C-101B-9397-08002B2CF9AE}" pid="5" name="MSIP_Label_09e9a456-2778-4ca9-be06-1190b1e1118a_Name">
    <vt:lpwstr>D3</vt:lpwstr>
  </property>
  <property fmtid="{D5CDD505-2E9C-101B-9397-08002B2CF9AE}" pid="6" name="MSIP_Label_09e9a456-2778-4ca9-be06-1190b1e1118a_SiteId">
    <vt:lpwstr>658ba197-6c73-4fea-91bd-1c7d8de6bf2c</vt:lpwstr>
  </property>
  <property fmtid="{D5CDD505-2E9C-101B-9397-08002B2CF9AE}" pid="7" name="MSIP_Label_09e9a456-2778-4ca9-be06-1190b1e1118a_ActionId">
    <vt:lpwstr>e4c23dee-2138-46c3-bb67-87cb6f8bbec1</vt:lpwstr>
  </property>
  <property fmtid="{D5CDD505-2E9C-101B-9397-08002B2CF9AE}" pid="8" name="MSIP_Label_09e9a456-2778-4ca9-be06-1190b1e1118a_ContentBits">
    <vt:lpwstr>0</vt:lpwstr>
  </property>
</Properties>
</file>